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60739E" w:rsidRDefault="0060739E">
      <w:pPr>
        <w:pStyle w:val="Ttulo10"/>
        <w:rPr>
          <w:rFonts w:ascii="Alfabet ExtraBold" w:hAnsi="Alfabet ExtraBold" w:cs="Calibri"/>
          <w:color w:val="83CFC6"/>
          <w:spacing w:val="0"/>
          <w:kern w:val="0"/>
          <w:lang w:eastAsia="en-US"/>
        </w:rPr>
      </w:pPr>
      <w:bookmarkStart w:id="0" w:name="page1"/>
      <w:bookmarkEnd w:id="0"/>
      <w:r w:rsidRPr="003D730E">
        <w:rPr>
          <w:rFonts w:ascii="Alfabet ExtraBold" w:hAnsi="Alfabet ExtraBold" w:cs="Calibri"/>
          <w:color w:val="83CFC6"/>
          <w:spacing w:val="0"/>
          <w:kern w:val="0"/>
          <w:lang w:eastAsia="en-US"/>
        </w:rPr>
        <w:t>Devolución de Subvenciones Docentes</w:t>
      </w:r>
    </w:p>
    <w:p w:rsidR="00BD20B1" w:rsidRDefault="00BD20B1" w:rsidP="00BD20B1">
      <w:pPr>
        <w:rPr>
          <w:lang w:eastAsia="en-US"/>
        </w:rPr>
      </w:pPr>
    </w:p>
    <w:p w:rsidR="00BD20B1" w:rsidRDefault="00BD20B1" w:rsidP="00BD20B1">
      <w:pPr>
        <w:rPr>
          <w:rFonts w:ascii="Alfabet ExtraBold" w:hAnsi="Alfabet ExtraBold" w:cs="Alfabet ExtraBold"/>
          <w:color w:val="FFFFFF" w:themeColor="background1"/>
          <w:sz w:val="40"/>
          <w:szCs w:val="40"/>
        </w:rPr>
      </w:pPr>
    </w:p>
    <w:p w:rsidR="00BD20B1" w:rsidRDefault="00BD20B1" w:rsidP="00BD20B1">
      <w:pPr>
        <w:rPr>
          <w:rFonts w:ascii="Alfabet ExtraBold" w:hAnsi="Alfabet ExtraBold" w:cs="Alfabet ExtraBold"/>
          <w:color w:val="FFFFFF" w:themeColor="background1"/>
          <w:sz w:val="40"/>
          <w:szCs w:val="40"/>
        </w:rPr>
      </w:pPr>
    </w:p>
    <w:p w:rsidR="00BD20B1" w:rsidRDefault="00BD20B1" w:rsidP="00BD20B1">
      <w:pPr>
        <w:rPr>
          <w:rFonts w:ascii="Alfabet ExtraBold" w:hAnsi="Alfabet ExtraBold" w:cs="Alfabet ExtraBold"/>
          <w:color w:val="FFFFFF" w:themeColor="background1"/>
          <w:sz w:val="40"/>
          <w:szCs w:val="40"/>
        </w:rPr>
      </w:pPr>
    </w:p>
    <w:p w:rsidR="00BD20B1" w:rsidRPr="00BD20B1" w:rsidRDefault="00BD20B1" w:rsidP="00BD20B1">
      <w:pPr>
        <w:rPr>
          <w:color w:val="FFFFFF" w:themeColor="background1"/>
        </w:rPr>
      </w:pPr>
      <w:r w:rsidRPr="00BD20B1">
        <w:rPr>
          <w:rFonts w:ascii="Alfabet ExtraBold" w:hAnsi="Alfabet ExtraBold" w:cs="Alfabet ExtraBold"/>
          <w:color w:val="FFFFFF" w:themeColor="background1"/>
          <w:sz w:val="40"/>
          <w:szCs w:val="40"/>
        </w:rPr>
        <w:t>Análisis de Requerimientos Funcionales</w:t>
      </w:r>
    </w:p>
    <w:p w:rsidR="00BD20B1" w:rsidRDefault="00BD20B1" w:rsidP="00BD20B1">
      <w:pPr>
        <w:rPr>
          <w:lang w:eastAsia="en-US"/>
        </w:rPr>
      </w:pPr>
    </w:p>
    <w:p w:rsidR="00BD20B1" w:rsidRDefault="00BD20B1" w:rsidP="00BD20B1">
      <w:pPr>
        <w:rPr>
          <w:lang w:eastAsia="en-US"/>
        </w:rPr>
      </w:pPr>
    </w:p>
    <w:p w:rsidR="00BD20B1" w:rsidRPr="00BD20B1" w:rsidRDefault="00BD20B1" w:rsidP="00BD20B1">
      <w:pPr>
        <w:rPr>
          <w:lang w:eastAsia="en-US"/>
        </w:rPr>
      </w:pPr>
    </w:p>
    <w:p w:rsidR="0060739E" w:rsidRPr="003D730E" w:rsidRDefault="0043316F">
      <w:pPr>
        <w:rPr>
          <w:rFonts w:ascii="Alfabet ExtraBold" w:hAnsi="Alfabet ExtraBold" w:cs="Calibri"/>
          <w:color w:val="83CFC6"/>
          <w:lang w:eastAsia="en-US"/>
        </w:rPr>
        <w:sectPr w:rsidR="0060739E" w:rsidRPr="003D730E">
          <w:headerReference w:type="default" r:id="rId8"/>
          <w:pgSz w:w="15874" w:h="11906" w:orient="landscape"/>
          <w:pgMar w:top="1440" w:right="1440" w:bottom="875" w:left="1440" w:header="720" w:footer="720" w:gutter="0"/>
          <w:cols w:space="720"/>
          <w:docGrid w:linePitch="360"/>
        </w:sectPr>
      </w:pPr>
      <w:r w:rsidRPr="003D730E">
        <w:rPr>
          <w:noProof/>
          <w:lang w:val="es-AR" w:eastAsia="es-AR"/>
        </w:rPr>
        <w:drawing>
          <wp:anchor distT="0" distB="0" distL="114935" distR="114935" simplePos="0" relativeHeight="251656192" behindDoc="1" locked="0" layoutInCell="0" allowOverlap="1">
            <wp:simplePos x="0" y="0"/>
            <wp:positionH relativeFrom="page">
              <wp:posOffset>0</wp:posOffset>
            </wp:positionH>
            <wp:positionV relativeFrom="page">
              <wp:posOffset>0</wp:posOffset>
            </wp:positionV>
            <wp:extent cx="10079355" cy="7557135"/>
            <wp:effectExtent l="1905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l="-2" t="-3" r="-2" b="-3"/>
                    <a:stretch>
                      <a:fillRect/>
                    </a:stretch>
                  </pic:blipFill>
                  <pic:spPr bwMode="auto">
                    <a:xfrm>
                      <a:off x="0" y="0"/>
                      <a:ext cx="10079355" cy="7557135"/>
                    </a:xfrm>
                    <a:prstGeom prst="rect">
                      <a:avLst/>
                    </a:prstGeom>
                    <a:solidFill>
                      <a:srgbClr val="FFFFFF">
                        <a:alpha val="0"/>
                      </a:srgbClr>
                    </a:solidFill>
                    <a:ln w="9525">
                      <a:noFill/>
                      <a:miter lim="800000"/>
                      <a:headEnd/>
                      <a:tailEnd/>
                    </a:ln>
                  </pic:spPr>
                </pic:pic>
              </a:graphicData>
            </a:graphic>
          </wp:anchor>
        </w:drawing>
      </w:r>
    </w:p>
    <w:p w:rsidR="0060739E" w:rsidRPr="003D730E" w:rsidRDefault="0060739E">
      <w:bookmarkStart w:id="1" w:name="page2"/>
      <w:bookmarkEnd w:id="1"/>
    </w:p>
    <w:p w:rsidR="0060739E" w:rsidRPr="003D730E" w:rsidRDefault="00BD20B1">
      <w:r>
        <w:rPr>
          <w:rFonts w:ascii="Alfabet ExtraBold" w:hAnsi="Alfabet ExtraBold" w:cs="Alfabet ExtraBold"/>
          <w:color w:val="24436F"/>
          <w:sz w:val="40"/>
          <w:szCs w:val="40"/>
        </w:rPr>
        <w:t>Contenido</w:t>
      </w:r>
    </w:p>
    <w:p w:rsidR="0060739E" w:rsidRPr="003D730E" w:rsidRDefault="0060739E">
      <w:pPr>
        <w:pStyle w:val="TDC1"/>
        <w:rPr>
          <w:rFonts w:ascii="Alfabet Medium" w:hAnsi="Alfabet Medium" w:cs="Alfabet Medium"/>
          <w:sz w:val="32"/>
          <w:szCs w:val="32"/>
        </w:rPr>
      </w:pPr>
    </w:p>
    <w:p w:rsidR="008D1BF1" w:rsidRDefault="00F07236">
      <w:pPr>
        <w:pStyle w:val="TDC1"/>
        <w:tabs>
          <w:tab w:val="left" w:pos="660"/>
          <w:tab w:val="right" w:leader="dot" w:pos="12984"/>
        </w:tabs>
        <w:rPr>
          <w:rFonts w:asciiTheme="minorHAnsi" w:eastAsiaTheme="minorEastAsia" w:hAnsiTheme="minorHAnsi" w:cstheme="minorBidi"/>
          <w:noProof/>
          <w:color w:val="auto"/>
          <w:lang w:val="es-AR" w:eastAsia="es-AR"/>
        </w:rPr>
      </w:pPr>
      <w:r>
        <w:rPr>
          <w:rFonts w:eastAsia="Times New Roman" w:cs="Times New Roman"/>
          <w:lang w:val="es-AR" w:eastAsia="es-AR"/>
        </w:rPr>
        <w:fldChar w:fldCharType="begin"/>
      </w:r>
      <w:r w:rsidR="00873B4C">
        <w:rPr>
          <w:rFonts w:eastAsia="Times New Roman" w:cs="Times New Roman"/>
          <w:lang w:val="es-AR" w:eastAsia="es-AR"/>
        </w:rPr>
        <w:instrText xml:space="preserve"> TOC \o "1-2" \h \z \t "Título 3;3" </w:instrText>
      </w:r>
      <w:r>
        <w:rPr>
          <w:rFonts w:eastAsia="Times New Roman" w:cs="Times New Roman"/>
          <w:lang w:val="es-AR" w:eastAsia="es-AR"/>
        </w:rPr>
        <w:fldChar w:fldCharType="separate"/>
      </w:r>
      <w:hyperlink w:anchor="_Toc183686708" w:history="1">
        <w:r w:rsidR="008D1BF1" w:rsidRPr="00D44567">
          <w:rPr>
            <w:rStyle w:val="Hipervnculo"/>
            <w:noProof/>
          </w:rPr>
          <w:t>1-</w:t>
        </w:r>
        <w:r w:rsidR="008D1BF1">
          <w:rPr>
            <w:rFonts w:asciiTheme="minorHAnsi" w:eastAsiaTheme="minorEastAsia" w:hAnsiTheme="minorHAnsi" w:cstheme="minorBidi"/>
            <w:noProof/>
            <w:color w:val="auto"/>
            <w:lang w:val="es-AR" w:eastAsia="es-AR"/>
          </w:rPr>
          <w:tab/>
        </w:r>
        <w:r w:rsidR="008D1BF1" w:rsidRPr="00D44567">
          <w:rPr>
            <w:rStyle w:val="Hipervnculo"/>
            <w:noProof/>
          </w:rPr>
          <w:t>Versiones</w:t>
        </w:r>
        <w:r w:rsidR="008D1BF1">
          <w:rPr>
            <w:noProof/>
            <w:webHidden/>
          </w:rPr>
          <w:tab/>
        </w:r>
        <w:r w:rsidR="008D1BF1">
          <w:rPr>
            <w:noProof/>
            <w:webHidden/>
          </w:rPr>
          <w:fldChar w:fldCharType="begin"/>
        </w:r>
        <w:r w:rsidR="008D1BF1">
          <w:rPr>
            <w:noProof/>
            <w:webHidden/>
          </w:rPr>
          <w:instrText xml:space="preserve"> PAGEREF _Toc183686708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83686709" w:history="1">
        <w:r w:rsidR="008D1BF1" w:rsidRPr="00D44567">
          <w:rPr>
            <w:rStyle w:val="Hipervnculo"/>
            <w:noProof/>
          </w:rPr>
          <w:t>2-</w:t>
        </w:r>
        <w:r w:rsidR="008D1BF1">
          <w:rPr>
            <w:rFonts w:asciiTheme="minorHAnsi" w:eastAsiaTheme="minorEastAsia" w:hAnsiTheme="minorHAnsi" w:cstheme="minorBidi"/>
            <w:noProof/>
            <w:color w:val="auto"/>
            <w:lang w:val="es-AR" w:eastAsia="es-AR"/>
          </w:rPr>
          <w:tab/>
        </w:r>
        <w:r w:rsidR="008D1BF1" w:rsidRPr="00D44567">
          <w:rPr>
            <w:rStyle w:val="Hipervnculo"/>
            <w:noProof/>
            <w:lang w:eastAsia="es-ES"/>
          </w:rPr>
          <w:t>Reuniones de Relevamiento</w:t>
        </w:r>
        <w:r w:rsidR="008D1BF1">
          <w:rPr>
            <w:noProof/>
            <w:webHidden/>
          </w:rPr>
          <w:tab/>
        </w:r>
        <w:r w:rsidR="008D1BF1">
          <w:rPr>
            <w:noProof/>
            <w:webHidden/>
          </w:rPr>
          <w:fldChar w:fldCharType="begin"/>
        </w:r>
        <w:r w:rsidR="008D1BF1">
          <w:rPr>
            <w:noProof/>
            <w:webHidden/>
          </w:rPr>
          <w:instrText xml:space="preserve"> PAGEREF _Toc183686709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83686710" w:history="1">
        <w:r w:rsidR="008D1BF1" w:rsidRPr="00D44567">
          <w:rPr>
            <w:rStyle w:val="Hipervnculo"/>
            <w:noProof/>
          </w:rPr>
          <w:t>3-</w:t>
        </w:r>
        <w:r w:rsidR="008D1BF1">
          <w:rPr>
            <w:rFonts w:asciiTheme="minorHAnsi" w:eastAsiaTheme="minorEastAsia" w:hAnsiTheme="minorHAnsi" w:cstheme="minorBidi"/>
            <w:noProof/>
            <w:color w:val="auto"/>
            <w:lang w:val="es-AR" w:eastAsia="es-AR"/>
          </w:rPr>
          <w:tab/>
        </w:r>
        <w:r w:rsidR="008D1BF1" w:rsidRPr="00D44567">
          <w:rPr>
            <w:rStyle w:val="Hipervnculo"/>
            <w:noProof/>
            <w:lang w:eastAsia="es-ES"/>
          </w:rPr>
          <w:t>Introducción</w:t>
        </w:r>
        <w:r w:rsidR="008D1BF1">
          <w:rPr>
            <w:noProof/>
            <w:webHidden/>
          </w:rPr>
          <w:tab/>
        </w:r>
        <w:r w:rsidR="008D1BF1">
          <w:rPr>
            <w:noProof/>
            <w:webHidden/>
          </w:rPr>
          <w:fldChar w:fldCharType="begin"/>
        </w:r>
        <w:r w:rsidR="008D1BF1">
          <w:rPr>
            <w:noProof/>
            <w:webHidden/>
          </w:rPr>
          <w:instrText xml:space="preserve"> PAGEREF _Toc183686710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83686711" w:history="1">
        <w:r w:rsidR="008D1BF1" w:rsidRPr="00D44567">
          <w:rPr>
            <w:rStyle w:val="Hipervnculo"/>
            <w:noProof/>
          </w:rPr>
          <w:t>3.1-</w:t>
        </w:r>
        <w:r w:rsidR="008D1BF1">
          <w:rPr>
            <w:rFonts w:asciiTheme="minorHAnsi" w:eastAsiaTheme="minorEastAsia" w:hAnsiTheme="minorHAnsi" w:cstheme="minorBidi"/>
            <w:noProof/>
            <w:color w:val="auto"/>
            <w:lang w:val="es-AR" w:eastAsia="es-AR"/>
          </w:rPr>
          <w:tab/>
        </w:r>
        <w:r w:rsidR="008D1BF1" w:rsidRPr="00D44567">
          <w:rPr>
            <w:rStyle w:val="Hipervnculo"/>
            <w:rFonts w:cs="Alfabet Bold"/>
            <w:noProof/>
          </w:rPr>
          <w:t>Propósito</w:t>
        </w:r>
        <w:r w:rsidR="008D1BF1">
          <w:rPr>
            <w:noProof/>
            <w:webHidden/>
          </w:rPr>
          <w:tab/>
        </w:r>
        <w:r w:rsidR="008D1BF1">
          <w:rPr>
            <w:noProof/>
            <w:webHidden/>
          </w:rPr>
          <w:fldChar w:fldCharType="begin"/>
        </w:r>
        <w:r w:rsidR="008D1BF1">
          <w:rPr>
            <w:noProof/>
            <w:webHidden/>
          </w:rPr>
          <w:instrText xml:space="preserve"> PAGEREF _Toc183686711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83686712" w:history="1">
        <w:r w:rsidR="008D1BF1" w:rsidRPr="00D44567">
          <w:rPr>
            <w:rStyle w:val="Hipervnculo"/>
            <w:noProof/>
          </w:rPr>
          <w:t>3.1-</w:t>
        </w:r>
        <w:r w:rsidR="008D1BF1">
          <w:rPr>
            <w:rFonts w:asciiTheme="minorHAnsi" w:eastAsiaTheme="minorEastAsia" w:hAnsiTheme="minorHAnsi" w:cstheme="minorBidi"/>
            <w:noProof/>
            <w:color w:val="auto"/>
            <w:lang w:val="es-AR" w:eastAsia="es-AR"/>
          </w:rPr>
          <w:tab/>
        </w:r>
        <w:r w:rsidR="008D1BF1" w:rsidRPr="00D44567">
          <w:rPr>
            <w:rStyle w:val="Hipervnculo"/>
            <w:rFonts w:cs="Alfabet Bold"/>
            <w:noProof/>
          </w:rPr>
          <w:t>Alcance</w:t>
        </w:r>
        <w:r w:rsidR="008D1BF1">
          <w:rPr>
            <w:noProof/>
            <w:webHidden/>
          </w:rPr>
          <w:tab/>
        </w:r>
        <w:r w:rsidR="008D1BF1">
          <w:rPr>
            <w:noProof/>
            <w:webHidden/>
          </w:rPr>
          <w:fldChar w:fldCharType="begin"/>
        </w:r>
        <w:r w:rsidR="008D1BF1">
          <w:rPr>
            <w:noProof/>
            <w:webHidden/>
          </w:rPr>
          <w:instrText xml:space="preserve"> PAGEREF _Toc183686712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83686713" w:history="1">
        <w:r w:rsidR="008D1BF1" w:rsidRPr="00D44567">
          <w:rPr>
            <w:rStyle w:val="Hipervnculo"/>
            <w:noProof/>
          </w:rPr>
          <w:t>3.2-</w:t>
        </w:r>
        <w:r w:rsidR="008D1BF1">
          <w:rPr>
            <w:rFonts w:asciiTheme="minorHAnsi" w:eastAsiaTheme="minorEastAsia" w:hAnsiTheme="minorHAnsi" w:cstheme="minorBidi"/>
            <w:noProof/>
            <w:color w:val="auto"/>
            <w:lang w:val="es-AR" w:eastAsia="es-AR"/>
          </w:rPr>
          <w:tab/>
        </w:r>
        <w:r w:rsidR="008D1BF1" w:rsidRPr="00D44567">
          <w:rPr>
            <w:rStyle w:val="Hipervnculo"/>
            <w:rFonts w:cs="Alfabet Bold"/>
            <w:noProof/>
          </w:rPr>
          <w:t>Definiciones y Acrónimos</w:t>
        </w:r>
        <w:r w:rsidR="008D1BF1">
          <w:rPr>
            <w:noProof/>
            <w:webHidden/>
          </w:rPr>
          <w:tab/>
        </w:r>
        <w:r w:rsidR="008D1BF1">
          <w:rPr>
            <w:noProof/>
            <w:webHidden/>
          </w:rPr>
          <w:fldChar w:fldCharType="begin"/>
        </w:r>
        <w:r w:rsidR="008D1BF1">
          <w:rPr>
            <w:noProof/>
            <w:webHidden/>
          </w:rPr>
          <w:instrText xml:space="preserve"> PAGEREF _Toc183686713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83686714" w:history="1">
        <w:r w:rsidR="008D1BF1" w:rsidRPr="00D44567">
          <w:rPr>
            <w:rStyle w:val="Hipervnculo"/>
            <w:noProof/>
          </w:rPr>
          <w:t>4-</w:t>
        </w:r>
        <w:r w:rsidR="008D1BF1">
          <w:rPr>
            <w:rFonts w:asciiTheme="minorHAnsi" w:eastAsiaTheme="minorEastAsia" w:hAnsiTheme="minorHAnsi" w:cstheme="minorBidi"/>
            <w:noProof/>
            <w:color w:val="auto"/>
            <w:lang w:val="es-AR" w:eastAsia="es-AR"/>
          </w:rPr>
          <w:tab/>
        </w:r>
        <w:r w:rsidR="008D1BF1" w:rsidRPr="00D44567">
          <w:rPr>
            <w:rStyle w:val="Hipervnculo"/>
            <w:noProof/>
            <w:lang w:eastAsia="es-ES"/>
          </w:rPr>
          <w:t>Relevamiento Funcional</w:t>
        </w:r>
        <w:r w:rsidR="008D1BF1">
          <w:rPr>
            <w:noProof/>
            <w:webHidden/>
          </w:rPr>
          <w:tab/>
        </w:r>
        <w:r w:rsidR="008D1BF1">
          <w:rPr>
            <w:noProof/>
            <w:webHidden/>
          </w:rPr>
          <w:fldChar w:fldCharType="begin"/>
        </w:r>
        <w:r w:rsidR="008D1BF1">
          <w:rPr>
            <w:noProof/>
            <w:webHidden/>
          </w:rPr>
          <w:instrText xml:space="preserve"> PAGEREF _Toc183686714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83686715" w:history="1">
        <w:r w:rsidR="008D1BF1" w:rsidRPr="00D44567">
          <w:rPr>
            <w:rStyle w:val="Hipervnculo"/>
            <w:noProof/>
          </w:rPr>
          <w:t>4.1-</w:t>
        </w:r>
        <w:r w:rsidR="008D1BF1">
          <w:rPr>
            <w:rFonts w:asciiTheme="minorHAnsi" w:eastAsiaTheme="minorEastAsia" w:hAnsiTheme="minorHAnsi" w:cstheme="minorBidi"/>
            <w:noProof/>
            <w:color w:val="auto"/>
            <w:lang w:val="es-AR" w:eastAsia="es-AR"/>
          </w:rPr>
          <w:tab/>
        </w:r>
        <w:r w:rsidR="008D1BF1" w:rsidRPr="00D44567">
          <w:rPr>
            <w:rStyle w:val="Hipervnculo"/>
            <w:rFonts w:cs="Alfabet Bold"/>
            <w:noProof/>
          </w:rPr>
          <w:t>Descripción del Proceso Actual</w:t>
        </w:r>
        <w:r w:rsidR="008D1BF1">
          <w:rPr>
            <w:noProof/>
            <w:webHidden/>
          </w:rPr>
          <w:tab/>
        </w:r>
        <w:r w:rsidR="008D1BF1">
          <w:rPr>
            <w:noProof/>
            <w:webHidden/>
          </w:rPr>
          <w:fldChar w:fldCharType="begin"/>
        </w:r>
        <w:r w:rsidR="008D1BF1">
          <w:rPr>
            <w:noProof/>
            <w:webHidden/>
          </w:rPr>
          <w:instrText xml:space="preserve"> PAGEREF _Toc183686715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3"/>
        <w:tabs>
          <w:tab w:val="right" w:leader="dot" w:pos="12984"/>
        </w:tabs>
        <w:rPr>
          <w:rFonts w:asciiTheme="minorHAnsi" w:eastAsiaTheme="minorEastAsia" w:hAnsiTheme="minorHAnsi" w:cstheme="minorBidi"/>
          <w:noProof/>
          <w:color w:val="auto"/>
          <w:lang w:val="es-AR" w:eastAsia="es-AR"/>
        </w:rPr>
      </w:pPr>
      <w:hyperlink w:anchor="_Toc183686716" w:history="1">
        <w:r w:rsidR="008D1BF1" w:rsidRPr="00D44567">
          <w:rPr>
            <w:rStyle w:val="Hipervnculo"/>
            <w:noProof/>
          </w:rPr>
          <w:t>4.1.1- Descarga de mecanizadas</w:t>
        </w:r>
        <w:r w:rsidR="008D1BF1">
          <w:rPr>
            <w:noProof/>
            <w:webHidden/>
          </w:rPr>
          <w:tab/>
        </w:r>
        <w:r w:rsidR="008D1BF1">
          <w:rPr>
            <w:noProof/>
            <w:webHidden/>
          </w:rPr>
          <w:fldChar w:fldCharType="begin"/>
        </w:r>
        <w:r w:rsidR="008D1BF1">
          <w:rPr>
            <w:noProof/>
            <w:webHidden/>
          </w:rPr>
          <w:instrText xml:space="preserve"> PAGEREF _Toc183686716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3"/>
        <w:tabs>
          <w:tab w:val="right" w:leader="dot" w:pos="12984"/>
        </w:tabs>
        <w:rPr>
          <w:rFonts w:asciiTheme="minorHAnsi" w:eastAsiaTheme="minorEastAsia" w:hAnsiTheme="minorHAnsi" w:cstheme="minorBidi"/>
          <w:noProof/>
          <w:color w:val="auto"/>
          <w:lang w:val="es-AR" w:eastAsia="es-AR"/>
        </w:rPr>
      </w:pPr>
      <w:hyperlink w:anchor="_Toc183686717" w:history="1">
        <w:r w:rsidR="008D1BF1" w:rsidRPr="00D44567">
          <w:rPr>
            <w:rStyle w:val="Hipervnculo"/>
            <w:noProof/>
          </w:rPr>
          <w:t>4.1.2- Envío de planillas a Establecimientos</w:t>
        </w:r>
        <w:r w:rsidR="008D1BF1">
          <w:rPr>
            <w:noProof/>
            <w:webHidden/>
          </w:rPr>
          <w:tab/>
        </w:r>
        <w:r w:rsidR="008D1BF1">
          <w:rPr>
            <w:noProof/>
            <w:webHidden/>
          </w:rPr>
          <w:fldChar w:fldCharType="begin"/>
        </w:r>
        <w:r w:rsidR="008D1BF1">
          <w:rPr>
            <w:noProof/>
            <w:webHidden/>
          </w:rPr>
          <w:instrText xml:space="preserve"> PAGEREF _Toc183686717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3"/>
        <w:tabs>
          <w:tab w:val="right" w:leader="dot" w:pos="12984"/>
        </w:tabs>
        <w:rPr>
          <w:rFonts w:asciiTheme="minorHAnsi" w:eastAsiaTheme="minorEastAsia" w:hAnsiTheme="minorHAnsi" w:cstheme="minorBidi"/>
          <w:noProof/>
          <w:color w:val="auto"/>
          <w:lang w:val="es-AR" w:eastAsia="es-AR"/>
        </w:rPr>
      </w:pPr>
      <w:hyperlink w:anchor="_Toc183686718" w:history="1">
        <w:r w:rsidR="008D1BF1" w:rsidRPr="00D44567">
          <w:rPr>
            <w:rStyle w:val="Hipervnculo"/>
            <w:noProof/>
          </w:rPr>
          <w:t>4.1.3- Registro de Bajas e Inasistencias</w:t>
        </w:r>
        <w:r w:rsidR="008D1BF1">
          <w:rPr>
            <w:noProof/>
            <w:webHidden/>
          </w:rPr>
          <w:tab/>
        </w:r>
        <w:r w:rsidR="008D1BF1">
          <w:rPr>
            <w:noProof/>
            <w:webHidden/>
          </w:rPr>
          <w:fldChar w:fldCharType="begin"/>
        </w:r>
        <w:r w:rsidR="008D1BF1">
          <w:rPr>
            <w:noProof/>
            <w:webHidden/>
          </w:rPr>
          <w:instrText xml:space="preserve"> PAGEREF _Toc183686718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3"/>
        <w:tabs>
          <w:tab w:val="right" w:leader="dot" w:pos="12984"/>
        </w:tabs>
        <w:rPr>
          <w:rFonts w:asciiTheme="minorHAnsi" w:eastAsiaTheme="minorEastAsia" w:hAnsiTheme="minorHAnsi" w:cstheme="minorBidi"/>
          <w:noProof/>
          <w:color w:val="auto"/>
          <w:lang w:val="es-AR" w:eastAsia="es-AR"/>
        </w:rPr>
      </w:pPr>
      <w:hyperlink w:anchor="_Toc183686719" w:history="1">
        <w:r w:rsidR="008D1BF1" w:rsidRPr="00D44567">
          <w:rPr>
            <w:rStyle w:val="Hipervnculo"/>
            <w:noProof/>
          </w:rPr>
          <w:t>4.1.4- Cotejo y Carga de Datos</w:t>
        </w:r>
        <w:r w:rsidR="008D1BF1">
          <w:rPr>
            <w:noProof/>
            <w:webHidden/>
          </w:rPr>
          <w:tab/>
        </w:r>
        <w:r w:rsidR="008D1BF1">
          <w:rPr>
            <w:noProof/>
            <w:webHidden/>
          </w:rPr>
          <w:fldChar w:fldCharType="begin"/>
        </w:r>
        <w:r w:rsidR="008D1BF1">
          <w:rPr>
            <w:noProof/>
            <w:webHidden/>
          </w:rPr>
          <w:instrText xml:space="preserve"> PAGEREF _Toc183686719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83686720" w:history="1">
        <w:r w:rsidR="008D1BF1" w:rsidRPr="00D44567">
          <w:rPr>
            <w:rStyle w:val="Hipervnculo"/>
            <w:noProof/>
          </w:rPr>
          <w:t>4.2-</w:t>
        </w:r>
        <w:r w:rsidR="008D1BF1">
          <w:rPr>
            <w:rFonts w:asciiTheme="minorHAnsi" w:eastAsiaTheme="minorEastAsia" w:hAnsiTheme="minorHAnsi" w:cstheme="minorBidi"/>
            <w:noProof/>
            <w:color w:val="auto"/>
            <w:lang w:val="es-AR" w:eastAsia="es-AR"/>
          </w:rPr>
          <w:tab/>
        </w:r>
        <w:r w:rsidR="008D1BF1" w:rsidRPr="00D44567">
          <w:rPr>
            <w:rStyle w:val="Hipervnculo"/>
            <w:rFonts w:cs="Alfabet Bold"/>
            <w:noProof/>
          </w:rPr>
          <w:t>Requerimientos Funcionales</w:t>
        </w:r>
        <w:r w:rsidR="008D1BF1">
          <w:rPr>
            <w:noProof/>
            <w:webHidden/>
          </w:rPr>
          <w:tab/>
        </w:r>
        <w:r w:rsidR="008D1BF1">
          <w:rPr>
            <w:noProof/>
            <w:webHidden/>
          </w:rPr>
          <w:fldChar w:fldCharType="begin"/>
        </w:r>
        <w:r w:rsidR="008D1BF1">
          <w:rPr>
            <w:noProof/>
            <w:webHidden/>
          </w:rPr>
          <w:instrText xml:space="preserve"> PAGEREF _Toc183686720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3"/>
        <w:tabs>
          <w:tab w:val="right" w:leader="dot" w:pos="12984"/>
        </w:tabs>
        <w:rPr>
          <w:rFonts w:asciiTheme="minorHAnsi" w:eastAsiaTheme="minorEastAsia" w:hAnsiTheme="minorHAnsi" w:cstheme="minorBidi"/>
          <w:noProof/>
          <w:color w:val="auto"/>
          <w:lang w:val="es-AR" w:eastAsia="es-AR"/>
        </w:rPr>
      </w:pPr>
      <w:hyperlink w:anchor="_Toc183686721" w:history="1">
        <w:r w:rsidR="008D1BF1" w:rsidRPr="00D44567">
          <w:rPr>
            <w:rStyle w:val="Hipervnculo"/>
            <w:noProof/>
          </w:rPr>
          <w:t>4.2.1- Procesamiento de Archivos</w:t>
        </w:r>
        <w:r w:rsidR="008D1BF1">
          <w:rPr>
            <w:noProof/>
            <w:webHidden/>
          </w:rPr>
          <w:tab/>
        </w:r>
        <w:r w:rsidR="008D1BF1">
          <w:rPr>
            <w:noProof/>
            <w:webHidden/>
          </w:rPr>
          <w:fldChar w:fldCharType="begin"/>
        </w:r>
        <w:r w:rsidR="008D1BF1">
          <w:rPr>
            <w:noProof/>
            <w:webHidden/>
          </w:rPr>
          <w:instrText xml:space="preserve"> PAGEREF _Toc183686721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3"/>
        <w:tabs>
          <w:tab w:val="right" w:leader="dot" w:pos="12984"/>
        </w:tabs>
        <w:rPr>
          <w:rFonts w:asciiTheme="minorHAnsi" w:eastAsiaTheme="minorEastAsia" w:hAnsiTheme="minorHAnsi" w:cstheme="minorBidi"/>
          <w:noProof/>
          <w:color w:val="auto"/>
          <w:lang w:val="es-AR" w:eastAsia="es-AR"/>
        </w:rPr>
      </w:pPr>
      <w:hyperlink w:anchor="_Toc183686722" w:history="1">
        <w:r w:rsidR="008D1BF1" w:rsidRPr="00D44567">
          <w:rPr>
            <w:rStyle w:val="Hipervnculo"/>
            <w:noProof/>
          </w:rPr>
          <w:t>4.2.2- Automatización de Carga de Datos</w:t>
        </w:r>
        <w:r w:rsidR="008D1BF1">
          <w:rPr>
            <w:noProof/>
            <w:webHidden/>
          </w:rPr>
          <w:tab/>
        </w:r>
        <w:r w:rsidR="008D1BF1">
          <w:rPr>
            <w:noProof/>
            <w:webHidden/>
          </w:rPr>
          <w:fldChar w:fldCharType="begin"/>
        </w:r>
        <w:r w:rsidR="008D1BF1">
          <w:rPr>
            <w:noProof/>
            <w:webHidden/>
          </w:rPr>
          <w:instrText xml:space="preserve"> PAGEREF _Toc183686722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3"/>
        <w:tabs>
          <w:tab w:val="right" w:leader="dot" w:pos="12984"/>
        </w:tabs>
        <w:rPr>
          <w:rFonts w:asciiTheme="minorHAnsi" w:eastAsiaTheme="minorEastAsia" w:hAnsiTheme="minorHAnsi" w:cstheme="minorBidi"/>
          <w:noProof/>
          <w:color w:val="auto"/>
          <w:lang w:val="es-AR" w:eastAsia="es-AR"/>
        </w:rPr>
      </w:pPr>
      <w:hyperlink w:anchor="_Toc183686723" w:history="1">
        <w:r w:rsidR="008D1BF1" w:rsidRPr="00D44567">
          <w:rPr>
            <w:rStyle w:val="Hipervnculo"/>
            <w:noProof/>
          </w:rPr>
          <w:t>4.2.3- Generación de Informes</w:t>
        </w:r>
        <w:r w:rsidR="008D1BF1">
          <w:rPr>
            <w:noProof/>
            <w:webHidden/>
          </w:rPr>
          <w:tab/>
        </w:r>
        <w:r w:rsidR="008D1BF1">
          <w:rPr>
            <w:noProof/>
            <w:webHidden/>
          </w:rPr>
          <w:fldChar w:fldCharType="begin"/>
        </w:r>
        <w:r w:rsidR="008D1BF1">
          <w:rPr>
            <w:noProof/>
            <w:webHidden/>
          </w:rPr>
          <w:instrText xml:space="preserve"> PAGEREF _Toc183686723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83686724" w:history="1">
        <w:r w:rsidR="008D1BF1" w:rsidRPr="00D44567">
          <w:rPr>
            <w:rStyle w:val="Hipervnculo"/>
            <w:noProof/>
          </w:rPr>
          <w:t>4.3-</w:t>
        </w:r>
        <w:r w:rsidR="008D1BF1">
          <w:rPr>
            <w:rFonts w:asciiTheme="minorHAnsi" w:eastAsiaTheme="minorEastAsia" w:hAnsiTheme="minorHAnsi" w:cstheme="minorBidi"/>
            <w:noProof/>
            <w:color w:val="auto"/>
            <w:lang w:val="es-AR" w:eastAsia="es-AR"/>
          </w:rPr>
          <w:tab/>
        </w:r>
        <w:r w:rsidR="008D1BF1" w:rsidRPr="00D44567">
          <w:rPr>
            <w:rStyle w:val="Hipervnculo"/>
            <w:rFonts w:cs="Alfabet Bold"/>
            <w:noProof/>
          </w:rPr>
          <w:t>Requerimientos No Funcionales</w:t>
        </w:r>
        <w:r w:rsidR="008D1BF1">
          <w:rPr>
            <w:noProof/>
            <w:webHidden/>
          </w:rPr>
          <w:tab/>
        </w:r>
        <w:r w:rsidR="008D1BF1">
          <w:rPr>
            <w:noProof/>
            <w:webHidden/>
          </w:rPr>
          <w:fldChar w:fldCharType="begin"/>
        </w:r>
        <w:r w:rsidR="008D1BF1">
          <w:rPr>
            <w:noProof/>
            <w:webHidden/>
          </w:rPr>
          <w:instrText xml:space="preserve"> PAGEREF _Toc183686724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3"/>
        <w:tabs>
          <w:tab w:val="right" w:leader="dot" w:pos="12984"/>
        </w:tabs>
        <w:rPr>
          <w:rFonts w:asciiTheme="minorHAnsi" w:eastAsiaTheme="minorEastAsia" w:hAnsiTheme="minorHAnsi" w:cstheme="minorBidi"/>
          <w:noProof/>
          <w:color w:val="auto"/>
          <w:lang w:val="es-AR" w:eastAsia="es-AR"/>
        </w:rPr>
      </w:pPr>
      <w:hyperlink w:anchor="_Toc183686725" w:history="1">
        <w:r w:rsidR="008D1BF1" w:rsidRPr="00D44567">
          <w:rPr>
            <w:rStyle w:val="Hipervnculo"/>
            <w:noProof/>
          </w:rPr>
          <w:t>4.3.1- Seguridad</w:t>
        </w:r>
        <w:r w:rsidR="008D1BF1">
          <w:rPr>
            <w:noProof/>
            <w:webHidden/>
          </w:rPr>
          <w:tab/>
        </w:r>
        <w:r w:rsidR="008D1BF1">
          <w:rPr>
            <w:noProof/>
            <w:webHidden/>
          </w:rPr>
          <w:fldChar w:fldCharType="begin"/>
        </w:r>
        <w:r w:rsidR="008D1BF1">
          <w:rPr>
            <w:noProof/>
            <w:webHidden/>
          </w:rPr>
          <w:instrText xml:space="preserve"> PAGEREF _Toc183686725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3"/>
        <w:tabs>
          <w:tab w:val="right" w:leader="dot" w:pos="12984"/>
        </w:tabs>
        <w:rPr>
          <w:rFonts w:asciiTheme="minorHAnsi" w:eastAsiaTheme="minorEastAsia" w:hAnsiTheme="minorHAnsi" w:cstheme="minorBidi"/>
          <w:noProof/>
          <w:color w:val="auto"/>
          <w:lang w:val="es-AR" w:eastAsia="es-AR"/>
        </w:rPr>
      </w:pPr>
      <w:hyperlink w:anchor="_Toc183686726" w:history="1">
        <w:r w:rsidR="008D1BF1" w:rsidRPr="00D44567">
          <w:rPr>
            <w:rStyle w:val="Hipervnculo"/>
            <w:noProof/>
          </w:rPr>
          <w:t>4.3.2- Usabilidad</w:t>
        </w:r>
        <w:r w:rsidR="008D1BF1">
          <w:rPr>
            <w:noProof/>
            <w:webHidden/>
          </w:rPr>
          <w:tab/>
        </w:r>
        <w:r w:rsidR="008D1BF1">
          <w:rPr>
            <w:noProof/>
            <w:webHidden/>
          </w:rPr>
          <w:fldChar w:fldCharType="begin"/>
        </w:r>
        <w:r w:rsidR="008D1BF1">
          <w:rPr>
            <w:noProof/>
            <w:webHidden/>
          </w:rPr>
          <w:instrText xml:space="preserve"> PAGEREF _Toc183686726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3"/>
        <w:tabs>
          <w:tab w:val="right" w:leader="dot" w:pos="12984"/>
        </w:tabs>
        <w:rPr>
          <w:rFonts w:asciiTheme="minorHAnsi" w:eastAsiaTheme="minorEastAsia" w:hAnsiTheme="minorHAnsi" w:cstheme="minorBidi"/>
          <w:noProof/>
          <w:color w:val="auto"/>
          <w:lang w:val="es-AR" w:eastAsia="es-AR"/>
        </w:rPr>
      </w:pPr>
      <w:hyperlink w:anchor="_Toc183686727" w:history="1">
        <w:r w:rsidR="008D1BF1" w:rsidRPr="00D44567">
          <w:rPr>
            <w:rStyle w:val="Hipervnculo"/>
            <w:noProof/>
          </w:rPr>
          <w:t>4.3.3- Mantenimiento</w:t>
        </w:r>
        <w:r w:rsidR="008D1BF1">
          <w:rPr>
            <w:noProof/>
            <w:webHidden/>
          </w:rPr>
          <w:tab/>
        </w:r>
        <w:r w:rsidR="008D1BF1">
          <w:rPr>
            <w:noProof/>
            <w:webHidden/>
          </w:rPr>
          <w:fldChar w:fldCharType="begin"/>
        </w:r>
        <w:r w:rsidR="008D1BF1">
          <w:rPr>
            <w:noProof/>
            <w:webHidden/>
          </w:rPr>
          <w:instrText xml:space="preserve"> PAGEREF _Toc183686727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83686728" w:history="1">
        <w:r w:rsidR="008D1BF1" w:rsidRPr="00D44567">
          <w:rPr>
            <w:rStyle w:val="Hipervnculo"/>
            <w:noProof/>
          </w:rPr>
          <w:t>5-</w:t>
        </w:r>
        <w:r w:rsidR="008D1BF1">
          <w:rPr>
            <w:rFonts w:asciiTheme="minorHAnsi" w:eastAsiaTheme="minorEastAsia" w:hAnsiTheme="minorHAnsi" w:cstheme="minorBidi"/>
            <w:noProof/>
            <w:color w:val="auto"/>
            <w:lang w:val="es-AR" w:eastAsia="es-AR"/>
          </w:rPr>
          <w:tab/>
        </w:r>
        <w:r w:rsidR="008D1BF1" w:rsidRPr="00D44567">
          <w:rPr>
            <w:rStyle w:val="Hipervnculo"/>
            <w:noProof/>
            <w:lang w:eastAsia="es-ES"/>
          </w:rPr>
          <w:t>Análisis de Requerimientos</w:t>
        </w:r>
        <w:r w:rsidR="008D1BF1">
          <w:rPr>
            <w:noProof/>
            <w:webHidden/>
          </w:rPr>
          <w:tab/>
        </w:r>
        <w:r w:rsidR="008D1BF1">
          <w:rPr>
            <w:noProof/>
            <w:webHidden/>
          </w:rPr>
          <w:fldChar w:fldCharType="begin"/>
        </w:r>
        <w:r w:rsidR="008D1BF1">
          <w:rPr>
            <w:noProof/>
            <w:webHidden/>
          </w:rPr>
          <w:instrText xml:space="preserve"> PAGEREF _Toc183686728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83686729" w:history="1">
        <w:r w:rsidR="008D1BF1" w:rsidRPr="00D44567">
          <w:rPr>
            <w:rStyle w:val="Hipervnculo"/>
            <w:noProof/>
          </w:rPr>
          <w:t>5.1-</w:t>
        </w:r>
        <w:r w:rsidR="008D1BF1">
          <w:rPr>
            <w:rFonts w:asciiTheme="minorHAnsi" w:eastAsiaTheme="minorEastAsia" w:hAnsiTheme="minorHAnsi" w:cstheme="minorBidi"/>
            <w:noProof/>
            <w:color w:val="auto"/>
            <w:lang w:val="es-AR" w:eastAsia="es-AR"/>
          </w:rPr>
          <w:tab/>
        </w:r>
        <w:r w:rsidR="008D1BF1" w:rsidRPr="00D44567">
          <w:rPr>
            <w:rStyle w:val="Hipervnculo"/>
            <w:rFonts w:ascii="Alfabet SemiBold" w:hAnsi="Alfabet SemiBold" w:cs="Alfabet SemiBold"/>
            <w:noProof/>
          </w:rPr>
          <w:t>Análisis de Datos</w:t>
        </w:r>
        <w:r w:rsidR="008D1BF1">
          <w:rPr>
            <w:noProof/>
            <w:webHidden/>
          </w:rPr>
          <w:tab/>
        </w:r>
        <w:r w:rsidR="008D1BF1">
          <w:rPr>
            <w:noProof/>
            <w:webHidden/>
          </w:rPr>
          <w:fldChar w:fldCharType="begin"/>
        </w:r>
        <w:r w:rsidR="008D1BF1">
          <w:rPr>
            <w:noProof/>
            <w:webHidden/>
          </w:rPr>
          <w:instrText xml:space="preserve"> PAGEREF _Toc183686729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3"/>
        <w:tabs>
          <w:tab w:val="right" w:leader="dot" w:pos="12984"/>
        </w:tabs>
        <w:rPr>
          <w:rFonts w:asciiTheme="minorHAnsi" w:eastAsiaTheme="minorEastAsia" w:hAnsiTheme="minorHAnsi" w:cstheme="minorBidi"/>
          <w:noProof/>
          <w:color w:val="auto"/>
          <w:lang w:val="es-AR" w:eastAsia="es-AR"/>
        </w:rPr>
      </w:pPr>
      <w:hyperlink w:anchor="_Toc183686730" w:history="1">
        <w:r w:rsidR="008D1BF1" w:rsidRPr="00D44567">
          <w:rPr>
            <w:rStyle w:val="Hipervnculo"/>
            <w:noProof/>
          </w:rPr>
          <w:t>5.1.1- Entrada de Datos</w:t>
        </w:r>
        <w:r w:rsidR="008D1BF1">
          <w:rPr>
            <w:noProof/>
            <w:webHidden/>
          </w:rPr>
          <w:tab/>
        </w:r>
        <w:r w:rsidR="008D1BF1">
          <w:rPr>
            <w:noProof/>
            <w:webHidden/>
          </w:rPr>
          <w:fldChar w:fldCharType="begin"/>
        </w:r>
        <w:r w:rsidR="008D1BF1">
          <w:rPr>
            <w:noProof/>
            <w:webHidden/>
          </w:rPr>
          <w:instrText xml:space="preserve"> PAGEREF _Toc183686730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83686731" w:history="1">
        <w:r w:rsidR="008D1BF1" w:rsidRPr="00D44567">
          <w:rPr>
            <w:rStyle w:val="Hipervnculo"/>
            <w:noProof/>
            <w:lang w:eastAsia="es-ES"/>
          </w:rPr>
          <w:t>6-</w:t>
        </w:r>
        <w:r w:rsidR="008D1BF1">
          <w:rPr>
            <w:rFonts w:asciiTheme="minorHAnsi" w:eastAsiaTheme="minorEastAsia" w:hAnsiTheme="minorHAnsi" w:cstheme="minorBidi"/>
            <w:noProof/>
            <w:color w:val="auto"/>
            <w:lang w:val="es-AR" w:eastAsia="es-AR"/>
          </w:rPr>
          <w:tab/>
        </w:r>
        <w:r w:rsidR="008D1BF1" w:rsidRPr="00D44567">
          <w:rPr>
            <w:rStyle w:val="Hipervnculo"/>
            <w:noProof/>
            <w:lang w:eastAsia="es-ES"/>
          </w:rPr>
          <w:t>Hitos y Entregables</w:t>
        </w:r>
        <w:r w:rsidR="008D1BF1">
          <w:rPr>
            <w:noProof/>
            <w:webHidden/>
          </w:rPr>
          <w:tab/>
        </w:r>
        <w:r w:rsidR="008D1BF1">
          <w:rPr>
            <w:noProof/>
            <w:webHidden/>
          </w:rPr>
          <w:fldChar w:fldCharType="begin"/>
        </w:r>
        <w:r w:rsidR="008D1BF1">
          <w:rPr>
            <w:noProof/>
            <w:webHidden/>
          </w:rPr>
          <w:instrText xml:space="preserve"> PAGEREF _Toc183686731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83686732" w:history="1">
        <w:r w:rsidR="008D1BF1" w:rsidRPr="00D44567">
          <w:rPr>
            <w:rStyle w:val="Hipervnculo"/>
            <w:rFonts w:ascii="Alfabet SemiBold" w:hAnsi="Alfabet SemiBold" w:cs="Alfabet SemiBold"/>
            <w:noProof/>
          </w:rPr>
          <w:t>6.1-</w:t>
        </w:r>
        <w:r w:rsidR="008D1BF1">
          <w:rPr>
            <w:rFonts w:asciiTheme="minorHAnsi" w:eastAsiaTheme="minorEastAsia" w:hAnsiTheme="minorHAnsi" w:cstheme="minorBidi"/>
            <w:noProof/>
            <w:color w:val="auto"/>
            <w:lang w:val="es-AR" w:eastAsia="es-AR"/>
          </w:rPr>
          <w:tab/>
        </w:r>
        <w:r w:rsidR="008D1BF1" w:rsidRPr="00D44567">
          <w:rPr>
            <w:rStyle w:val="Hipervnculo"/>
            <w:rFonts w:ascii="Alfabet SemiBold" w:hAnsi="Alfabet SemiBold" w:cs="Alfabet SemiBold"/>
            <w:noProof/>
          </w:rPr>
          <w:t>Primer Hito: Procesamiento de Archivos</w:t>
        </w:r>
        <w:r w:rsidR="008D1BF1">
          <w:rPr>
            <w:noProof/>
            <w:webHidden/>
          </w:rPr>
          <w:tab/>
        </w:r>
        <w:r w:rsidR="008D1BF1">
          <w:rPr>
            <w:noProof/>
            <w:webHidden/>
          </w:rPr>
          <w:fldChar w:fldCharType="begin"/>
        </w:r>
        <w:r w:rsidR="008D1BF1">
          <w:rPr>
            <w:noProof/>
            <w:webHidden/>
          </w:rPr>
          <w:instrText xml:space="preserve"> PAGEREF _Toc183686732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3"/>
        <w:tabs>
          <w:tab w:val="right" w:leader="dot" w:pos="12984"/>
        </w:tabs>
        <w:rPr>
          <w:rFonts w:asciiTheme="minorHAnsi" w:eastAsiaTheme="minorEastAsia" w:hAnsiTheme="minorHAnsi" w:cstheme="minorBidi"/>
          <w:noProof/>
          <w:color w:val="auto"/>
          <w:lang w:val="es-AR" w:eastAsia="es-AR"/>
        </w:rPr>
      </w:pPr>
      <w:hyperlink w:anchor="_Toc183686733" w:history="1">
        <w:r w:rsidR="008D1BF1" w:rsidRPr="00D44567">
          <w:rPr>
            <w:rStyle w:val="Hipervnculo"/>
            <w:noProof/>
          </w:rPr>
          <w:t>6.1.1- Descripción</w:t>
        </w:r>
        <w:r w:rsidR="008D1BF1">
          <w:rPr>
            <w:noProof/>
            <w:webHidden/>
          </w:rPr>
          <w:tab/>
        </w:r>
        <w:r w:rsidR="008D1BF1">
          <w:rPr>
            <w:noProof/>
            <w:webHidden/>
          </w:rPr>
          <w:fldChar w:fldCharType="begin"/>
        </w:r>
        <w:r w:rsidR="008D1BF1">
          <w:rPr>
            <w:noProof/>
            <w:webHidden/>
          </w:rPr>
          <w:instrText xml:space="preserve"> PAGEREF _Toc183686733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3"/>
        <w:tabs>
          <w:tab w:val="right" w:leader="dot" w:pos="12984"/>
        </w:tabs>
        <w:rPr>
          <w:rFonts w:asciiTheme="minorHAnsi" w:eastAsiaTheme="minorEastAsia" w:hAnsiTheme="minorHAnsi" w:cstheme="minorBidi"/>
          <w:noProof/>
          <w:color w:val="auto"/>
          <w:lang w:val="es-AR" w:eastAsia="es-AR"/>
        </w:rPr>
      </w:pPr>
      <w:hyperlink w:anchor="_Toc183686734" w:history="1">
        <w:r w:rsidR="008D1BF1" w:rsidRPr="00D44567">
          <w:rPr>
            <w:rStyle w:val="Hipervnculo"/>
            <w:noProof/>
          </w:rPr>
          <w:t>6.1.2- Componentes</w:t>
        </w:r>
        <w:r w:rsidR="008D1BF1">
          <w:rPr>
            <w:noProof/>
            <w:webHidden/>
          </w:rPr>
          <w:tab/>
        </w:r>
        <w:r w:rsidR="008D1BF1">
          <w:rPr>
            <w:noProof/>
            <w:webHidden/>
          </w:rPr>
          <w:fldChar w:fldCharType="begin"/>
        </w:r>
        <w:r w:rsidR="008D1BF1">
          <w:rPr>
            <w:noProof/>
            <w:webHidden/>
          </w:rPr>
          <w:instrText xml:space="preserve"> PAGEREF _Toc183686734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3"/>
        <w:tabs>
          <w:tab w:val="right" w:leader="dot" w:pos="12984"/>
        </w:tabs>
        <w:rPr>
          <w:rFonts w:asciiTheme="minorHAnsi" w:eastAsiaTheme="minorEastAsia" w:hAnsiTheme="minorHAnsi" w:cstheme="minorBidi"/>
          <w:noProof/>
          <w:color w:val="auto"/>
          <w:lang w:val="es-AR" w:eastAsia="es-AR"/>
        </w:rPr>
      </w:pPr>
      <w:hyperlink w:anchor="_Toc183686735" w:history="1">
        <w:r w:rsidR="008D1BF1" w:rsidRPr="00D44567">
          <w:rPr>
            <w:rStyle w:val="Hipervnculo"/>
            <w:noProof/>
          </w:rPr>
          <w:t>6.1.3- Entregables</w:t>
        </w:r>
        <w:r w:rsidR="008D1BF1">
          <w:rPr>
            <w:noProof/>
            <w:webHidden/>
          </w:rPr>
          <w:tab/>
        </w:r>
        <w:r w:rsidR="008D1BF1">
          <w:rPr>
            <w:noProof/>
            <w:webHidden/>
          </w:rPr>
          <w:fldChar w:fldCharType="begin"/>
        </w:r>
        <w:r w:rsidR="008D1BF1">
          <w:rPr>
            <w:noProof/>
            <w:webHidden/>
          </w:rPr>
          <w:instrText xml:space="preserve"> PAGEREF _Toc183686735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83686736" w:history="1">
        <w:r w:rsidR="008D1BF1" w:rsidRPr="00D44567">
          <w:rPr>
            <w:rStyle w:val="Hipervnculo"/>
            <w:rFonts w:ascii="Alfabet SemiBold" w:hAnsi="Alfabet SemiBold" w:cs="Alfabet SemiBold"/>
            <w:noProof/>
          </w:rPr>
          <w:t>6.2-</w:t>
        </w:r>
        <w:r w:rsidR="008D1BF1">
          <w:rPr>
            <w:rFonts w:asciiTheme="minorHAnsi" w:eastAsiaTheme="minorEastAsia" w:hAnsiTheme="minorHAnsi" w:cstheme="minorBidi"/>
            <w:noProof/>
            <w:color w:val="auto"/>
            <w:lang w:val="es-AR" w:eastAsia="es-AR"/>
          </w:rPr>
          <w:tab/>
        </w:r>
        <w:r w:rsidR="008D1BF1" w:rsidRPr="00D44567">
          <w:rPr>
            <w:rStyle w:val="Hipervnculo"/>
            <w:rFonts w:ascii="Alfabet SemiBold" w:hAnsi="Alfabet SemiBold" w:cs="Alfabet SemiBold"/>
            <w:noProof/>
          </w:rPr>
          <w:t>Segundo Hito y siguientes</w:t>
        </w:r>
        <w:r w:rsidR="008D1BF1">
          <w:rPr>
            <w:noProof/>
            <w:webHidden/>
          </w:rPr>
          <w:tab/>
        </w:r>
        <w:r w:rsidR="008D1BF1">
          <w:rPr>
            <w:noProof/>
            <w:webHidden/>
          </w:rPr>
          <w:fldChar w:fldCharType="begin"/>
        </w:r>
        <w:r w:rsidR="008D1BF1">
          <w:rPr>
            <w:noProof/>
            <w:webHidden/>
          </w:rPr>
          <w:instrText xml:space="preserve"> PAGEREF _Toc183686736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1"/>
        <w:tabs>
          <w:tab w:val="left" w:pos="440"/>
          <w:tab w:val="right" w:leader="dot" w:pos="12984"/>
        </w:tabs>
        <w:rPr>
          <w:rFonts w:asciiTheme="minorHAnsi" w:eastAsiaTheme="minorEastAsia" w:hAnsiTheme="minorHAnsi" w:cstheme="minorBidi"/>
          <w:noProof/>
          <w:color w:val="auto"/>
          <w:lang w:val="es-AR" w:eastAsia="es-AR"/>
        </w:rPr>
      </w:pPr>
      <w:hyperlink w:anchor="_Toc183686737" w:history="1">
        <w:r w:rsidR="008D1BF1" w:rsidRPr="00D44567">
          <w:rPr>
            <w:rStyle w:val="Hipervnculo"/>
            <w:noProof/>
            <w:lang w:eastAsia="es-ES"/>
          </w:rPr>
          <w:t>7-</w:t>
        </w:r>
        <w:r w:rsidR="008D1BF1">
          <w:rPr>
            <w:rFonts w:asciiTheme="minorHAnsi" w:eastAsiaTheme="minorEastAsia" w:hAnsiTheme="minorHAnsi" w:cstheme="minorBidi"/>
            <w:noProof/>
            <w:color w:val="auto"/>
            <w:lang w:val="es-AR" w:eastAsia="es-AR"/>
          </w:rPr>
          <w:tab/>
        </w:r>
        <w:r w:rsidR="008D1BF1" w:rsidRPr="00D44567">
          <w:rPr>
            <w:rStyle w:val="Hipervnculo"/>
            <w:noProof/>
            <w:lang w:eastAsia="es-ES"/>
          </w:rPr>
          <w:t>Conclusión</w:t>
        </w:r>
        <w:r w:rsidR="008D1BF1">
          <w:rPr>
            <w:noProof/>
            <w:webHidden/>
          </w:rPr>
          <w:tab/>
        </w:r>
        <w:r w:rsidR="008D1BF1">
          <w:rPr>
            <w:noProof/>
            <w:webHidden/>
          </w:rPr>
          <w:fldChar w:fldCharType="begin"/>
        </w:r>
        <w:r w:rsidR="008D1BF1">
          <w:rPr>
            <w:noProof/>
            <w:webHidden/>
          </w:rPr>
          <w:instrText xml:space="preserve"> PAGEREF _Toc183686737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83686738" w:history="1">
        <w:r w:rsidR="008D1BF1" w:rsidRPr="00D44567">
          <w:rPr>
            <w:rStyle w:val="Hipervnculo"/>
            <w:rFonts w:ascii="Alfabet SemiBold" w:hAnsi="Alfabet SemiBold" w:cs="Alfabet SemiBold"/>
            <w:noProof/>
          </w:rPr>
          <w:t>7.1-</w:t>
        </w:r>
        <w:r w:rsidR="008D1BF1">
          <w:rPr>
            <w:rFonts w:asciiTheme="minorHAnsi" w:eastAsiaTheme="minorEastAsia" w:hAnsiTheme="minorHAnsi" w:cstheme="minorBidi"/>
            <w:noProof/>
            <w:color w:val="auto"/>
            <w:lang w:val="es-AR" w:eastAsia="es-AR"/>
          </w:rPr>
          <w:tab/>
        </w:r>
        <w:r w:rsidR="008D1BF1" w:rsidRPr="00D44567">
          <w:rPr>
            <w:rStyle w:val="Hipervnculo"/>
            <w:rFonts w:ascii="Alfabet SemiBold" w:hAnsi="Alfabet SemiBold" w:cs="Alfabet SemiBold"/>
            <w:noProof/>
          </w:rPr>
          <w:t>Beneficios esperados</w:t>
        </w:r>
        <w:r w:rsidR="008D1BF1">
          <w:rPr>
            <w:noProof/>
            <w:webHidden/>
          </w:rPr>
          <w:tab/>
        </w:r>
        <w:r w:rsidR="008D1BF1">
          <w:rPr>
            <w:noProof/>
            <w:webHidden/>
          </w:rPr>
          <w:fldChar w:fldCharType="begin"/>
        </w:r>
        <w:r w:rsidR="008D1BF1">
          <w:rPr>
            <w:noProof/>
            <w:webHidden/>
          </w:rPr>
          <w:instrText xml:space="preserve"> PAGEREF _Toc183686738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83686739" w:history="1">
        <w:r w:rsidR="008D1BF1" w:rsidRPr="00D44567">
          <w:rPr>
            <w:rStyle w:val="Hipervnculo"/>
            <w:rFonts w:ascii="Alfabet SemiBold" w:hAnsi="Alfabet SemiBold" w:cs="Alfabet SemiBold"/>
            <w:noProof/>
          </w:rPr>
          <w:t>7.2-</w:t>
        </w:r>
        <w:r w:rsidR="008D1BF1">
          <w:rPr>
            <w:rFonts w:asciiTheme="minorHAnsi" w:eastAsiaTheme="minorEastAsia" w:hAnsiTheme="minorHAnsi" w:cstheme="minorBidi"/>
            <w:noProof/>
            <w:color w:val="auto"/>
            <w:lang w:val="es-AR" w:eastAsia="es-AR"/>
          </w:rPr>
          <w:tab/>
        </w:r>
        <w:r w:rsidR="008D1BF1" w:rsidRPr="00D44567">
          <w:rPr>
            <w:rStyle w:val="Hipervnculo"/>
            <w:rFonts w:ascii="Alfabet SemiBold" w:hAnsi="Alfabet SemiBold" w:cs="Alfabet SemiBold"/>
            <w:noProof/>
          </w:rPr>
          <w:t>Impacto en el proceso de trabajo</w:t>
        </w:r>
        <w:r w:rsidR="008D1BF1">
          <w:rPr>
            <w:noProof/>
            <w:webHidden/>
          </w:rPr>
          <w:tab/>
        </w:r>
        <w:r w:rsidR="008D1BF1">
          <w:rPr>
            <w:noProof/>
            <w:webHidden/>
          </w:rPr>
          <w:fldChar w:fldCharType="begin"/>
        </w:r>
        <w:r w:rsidR="008D1BF1">
          <w:rPr>
            <w:noProof/>
            <w:webHidden/>
          </w:rPr>
          <w:instrText xml:space="preserve"> PAGEREF _Toc183686739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8D1BF1" w:rsidRDefault="00D97B5B">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83686740" w:history="1">
        <w:r w:rsidR="008D1BF1" w:rsidRPr="00D44567">
          <w:rPr>
            <w:rStyle w:val="Hipervnculo"/>
            <w:rFonts w:ascii="Alfabet SemiBold" w:hAnsi="Alfabet SemiBold" w:cs="Alfabet SemiBold"/>
            <w:noProof/>
          </w:rPr>
          <w:t>7.4-</w:t>
        </w:r>
        <w:r w:rsidR="008D1BF1">
          <w:rPr>
            <w:rFonts w:asciiTheme="minorHAnsi" w:eastAsiaTheme="minorEastAsia" w:hAnsiTheme="minorHAnsi" w:cstheme="minorBidi"/>
            <w:noProof/>
            <w:color w:val="auto"/>
            <w:lang w:val="es-AR" w:eastAsia="es-AR"/>
          </w:rPr>
          <w:tab/>
        </w:r>
        <w:r w:rsidR="008D1BF1" w:rsidRPr="00D44567">
          <w:rPr>
            <w:rStyle w:val="Hipervnculo"/>
            <w:rFonts w:ascii="Alfabet SemiBold" w:hAnsi="Alfabet SemiBold" w:cs="Alfabet SemiBold"/>
            <w:noProof/>
          </w:rPr>
          <w:t>Próximos Pasos</w:t>
        </w:r>
        <w:r w:rsidR="008D1BF1">
          <w:rPr>
            <w:noProof/>
            <w:webHidden/>
          </w:rPr>
          <w:tab/>
        </w:r>
        <w:r w:rsidR="008D1BF1">
          <w:rPr>
            <w:noProof/>
            <w:webHidden/>
          </w:rPr>
          <w:fldChar w:fldCharType="begin"/>
        </w:r>
        <w:r w:rsidR="008D1BF1">
          <w:rPr>
            <w:noProof/>
            <w:webHidden/>
          </w:rPr>
          <w:instrText xml:space="preserve"> PAGEREF _Toc183686740 \h </w:instrText>
        </w:r>
        <w:r w:rsidR="008D1BF1">
          <w:rPr>
            <w:noProof/>
            <w:webHidden/>
          </w:rPr>
        </w:r>
        <w:r w:rsidR="008D1BF1">
          <w:rPr>
            <w:noProof/>
            <w:webHidden/>
          </w:rPr>
          <w:fldChar w:fldCharType="separate"/>
        </w:r>
        <w:r w:rsidR="000F58BA">
          <w:rPr>
            <w:noProof/>
            <w:webHidden/>
          </w:rPr>
          <w:t>2</w:t>
        </w:r>
        <w:r w:rsidR="008D1BF1">
          <w:rPr>
            <w:noProof/>
            <w:webHidden/>
          </w:rPr>
          <w:fldChar w:fldCharType="end"/>
        </w:r>
      </w:hyperlink>
    </w:p>
    <w:p w:rsidR="0060739E" w:rsidRPr="003D730E" w:rsidRDefault="00F07236">
      <w:pPr>
        <w:rPr>
          <w:rFonts w:eastAsia="Times New Roman" w:cs="Times New Roman"/>
          <w:lang w:val="es-AR" w:eastAsia="es-AR"/>
        </w:rPr>
      </w:pPr>
      <w:r>
        <w:rPr>
          <w:rFonts w:eastAsia="Times New Roman" w:cs="Times New Roman"/>
          <w:color w:val="24436F"/>
          <w:sz w:val="22"/>
          <w:szCs w:val="22"/>
          <w:lang w:val="es-AR" w:eastAsia="es-AR"/>
        </w:rPr>
        <w:fldChar w:fldCharType="end"/>
      </w:r>
    </w:p>
    <w:p w:rsidR="003D730E" w:rsidRDefault="003D730E">
      <w:pPr>
        <w:suppressAutoHyphens w:val="0"/>
        <w:rPr>
          <w:rFonts w:ascii="Alfabet Bold" w:eastAsia="Times New Roman" w:hAnsi="Alfabet Bold" w:cs="Times New Roman"/>
          <w:b/>
          <w:bCs/>
          <w:smallCaps/>
          <w:color w:val="24436F"/>
          <w:kern w:val="2"/>
          <w:sz w:val="36"/>
          <w:szCs w:val="32"/>
        </w:rPr>
      </w:pPr>
      <w:bookmarkStart w:id="2" w:name="__RefHeading___Toc167195832"/>
      <w:bookmarkEnd w:id="2"/>
      <w:r>
        <w:br w:type="page"/>
      </w:r>
    </w:p>
    <w:p w:rsidR="0060739E" w:rsidRDefault="0060739E" w:rsidP="00DE030B">
      <w:pPr>
        <w:pStyle w:val="Ttulo1"/>
        <w:numPr>
          <w:ilvl w:val="0"/>
          <w:numId w:val="6"/>
        </w:numPr>
      </w:pPr>
      <w:bookmarkStart w:id="3" w:name="_Toc183686708"/>
      <w:r w:rsidRPr="003D730E">
        <w:lastRenderedPageBreak/>
        <w:t>Versiones</w:t>
      </w:r>
      <w:bookmarkEnd w:id="3"/>
    </w:p>
    <w:p w:rsidR="003D730E" w:rsidRPr="003D730E" w:rsidRDefault="003D730E" w:rsidP="003D730E"/>
    <w:p w:rsidR="0060739E" w:rsidRPr="003D730E" w:rsidRDefault="0060739E">
      <w:pPr>
        <w:rPr>
          <w:rFonts w:ascii="Alfabet Bold" w:hAnsi="Alfabet Bold" w:cs="Times New Roman"/>
          <w:color w:val="24436F"/>
        </w:rPr>
      </w:pPr>
    </w:p>
    <w:tbl>
      <w:tblPr>
        <w:tblW w:w="10668" w:type="dxa"/>
        <w:tblInd w:w="-8" w:type="dxa"/>
        <w:tblLayout w:type="fixed"/>
        <w:tblLook w:val="0000" w:firstRow="0" w:lastRow="0" w:firstColumn="0" w:lastColumn="0" w:noHBand="0" w:noVBand="0"/>
      </w:tblPr>
      <w:tblGrid>
        <w:gridCol w:w="1068"/>
        <w:gridCol w:w="1641"/>
        <w:gridCol w:w="2474"/>
        <w:gridCol w:w="5485"/>
      </w:tblGrid>
      <w:tr w:rsidR="0060739E" w:rsidRPr="003D730E" w:rsidTr="00811CE3">
        <w:trPr>
          <w:trHeight w:val="320"/>
        </w:trPr>
        <w:tc>
          <w:tcPr>
            <w:tcW w:w="1068" w:type="dxa"/>
            <w:tcBorders>
              <w:top w:val="single" w:sz="8" w:space="0" w:color="7BA0CD"/>
              <w:left w:val="single" w:sz="8" w:space="0" w:color="7BA0CD"/>
              <w:bottom w:val="single" w:sz="8" w:space="0" w:color="7BA0CD"/>
              <w:right w:val="none" w:sz="0" w:space="0" w:color="000000"/>
            </w:tcBorders>
            <w:shd w:val="clear" w:color="auto" w:fill="4F81BD"/>
            <w:vAlign w:val="center"/>
          </w:tcPr>
          <w:p w:rsidR="0060739E" w:rsidRPr="003D730E" w:rsidRDefault="0060739E">
            <w:pPr>
              <w:spacing w:before="60" w:after="60"/>
            </w:pPr>
            <w:r w:rsidRPr="003D730E">
              <w:rPr>
                <w:bCs/>
                <w:color w:val="FFFFFF"/>
                <w:sz w:val="24"/>
                <w:szCs w:val="24"/>
              </w:rPr>
              <w:t>Versión</w:t>
            </w:r>
          </w:p>
        </w:tc>
        <w:tc>
          <w:tcPr>
            <w:tcW w:w="1641" w:type="dxa"/>
            <w:tcBorders>
              <w:top w:val="single" w:sz="8" w:space="0" w:color="7BA0CD"/>
              <w:left w:val="none" w:sz="0" w:space="0" w:color="000000"/>
              <w:bottom w:val="single" w:sz="8" w:space="0" w:color="7BA0CD"/>
              <w:right w:val="none" w:sz="0" w:space="0" w:color="000000"/>
            </w:tcBorders>
            <w:shd w:val="clear" w:color="auto" w:fill="4F81BD"/>
          </w:tcPr>
          <w:p w:rsidR="0060739E" w:rsidRPr="003D730E" w:rsidRDefault="0060739E">
            <w:pPr>
              <w:spacing w:before="60" w:after="60"/>
            </w:pPr>
            <w:r w:rsidRPr="003D730E">
              <w:rPr>
                <w:bCs/>
                <w:color w:val="FFFFFF"/>
                <w:sz w:val="24"/>
                <w:szCs w:val="24"/>
              </w:rPr>
              <w:t>Fecha</w:t>
            </w:r>
          </w:p>
        </w:tc>
        <w:tc>
          <w:tcPr>
            <w:tcW w:w="2474" w:type="dxa"/>
            <w:tcBorders>
              <w:top w:val="single" w:sz="8" w:space="0" w:color="7BA0CD"/>
              <w:left w:val="none" w:sz="0" w:space="0" w:color="000000"/>
              <w:bottom w:val="single" w:sz="8" w:space="0" w:color="7BA0CD"/>
              <w:right w:val="none" w:sz="0" w:space="0" w:color="000000"/>
            </w:tcBorders>
            <w:shd w:val="clear" w:color="auto" w:fill="4F81BD"/>
          </w:tcPr>
          <w:p w:rsidR="0060739E" w:rsidRPr="003D730E" w:rsidRDefault="0060739E">
            <w:pPr>
              <w:spacing w:before="60" w:after="60"/>
            </w:pPr>
            <w:r w:rsidRPr="003D730E">
              <w:rPr>
                <w:bCs/>
                <w:color w:val="FFFFFF"/>
                <w:sz w:val="24"/>
                <w:szCs w:val="24"/>
              </w:rPr>
              <w:t>Autores / Analistas Responsables</w:t>
            </w:r>
          </w:p>
        </w:tc>
        <w:tc>
          <w:tcPr>
            <w:tcW w:w="5485" w:type="dxa"/>
            <w:tcBorders>
              <w:top w:val="single" w:sz="8" w:space="0" w:color="7BA0CD"/>
              <w:left w:val="none" w:sz="0" w:space="0" w:color="000000"/>
              <w:bottom w:val="single" w:sz="8" w:space="0" w:color="7BA0CD"/>
              <w:right w:val="single" w:sz="8" w:space="0" w:color="7BA0CD"/>
            </w:tcBorders>
            <w:shd w:val="clear" w:color="auto" w:fill="4F81BD"/>
            <w:vAlign w:val="center"/>
          </w:tcPr>
          <w:p w:rsidR="0060739E" w:rsidRPr="003D730E" w:rsidRDefault="0060739E">
            <w:pPr>
              <w:spacing w:before="60" w:after="60"/>
            </w:pPr>
            <w:r w:rsidRPr="003D730E">
              <w:rPr>
                <w:bCs/>
                <w:color w:val="FFFFFF"/>
                <w:sz w:val="24"/>
                <w:szCs w:val="24"/>
              </w:rPr>
              <w:t>Descripción</w:t>
            </w:r>
          </w:p>
        </w:tc>
      </w:tr>
      <w:tr w:rsidR="0060739E" w:rsidRPr="003D730E" w:rsidTr="00811CE3">
        <w:trPr>
          <w:trHeight w:val="622"/>
        </w:trPr>
        <w:tc>
          <w:tcPr>
            <w:tcW w:w="1068" w:type="dxa"/>
            <w:tcBorders>
              <w:top w:val="single" w:sz="8" w:space="0" w:color="7BA0CD"/>
              <w:left w:val="single" w:sz="8" w:space="0" w:color="7BA0CD"/>
              <w:bottom w:val="single" w:sz="8" w:space="0" w:color="7BA0CD"/>
              <w:right w:val="none" w:sz="0" w:space="0" w:color="000000"/>
            </w:tcBorders>
            <w:shd w:val="clear" w:color="auto" w:fill="auto"/>
            <w:vAlign w:val="center"/>
          </w:tcPr>
          <w:p w:rsidR="0060739E" w:rsidRPr="003D730E" w:rsidRDefault="0060739E">
            <w:pPr>
              <w:spacing w:before="60" w:after="60"/>
            </w:pPr>
            <w:r w:rsidRPr="003D730E">
              <w:rPr>
                <w:rFonts w:cs="Alfabet"/>
              </w:rPr>
              <w:t>1.0</w:t>
            </w:r>
          </w:p>
        </w:tc>
        <w:tc>
          <w:tcPr>
            <w:tcW w:w="1641" w:type="dxa"/>
            <w:tcBorders>
              <w:top w:val="single" w:sz="8" w:space="0" w:color="7BA0CD"/>
              <w:left w:val="none" w:sz="0" w:space="0" w:color="000000"/>
              <w:bottom w:val="single" w:sz="8" w:space="0" w:color="7BA0CD"/>
              <w:right w:val="none" w:sz="0" w:space="0" w:color="000000"/>
            </w:tcBorders>
            <w:shd w:val="clear" w:color="auto" w:fill="auto"/>
            <w:vAlign w:val="center"/>
          </w:tcPr>
          <w:p w:rsidR="0060739E" w:rsidRPr="003D730E" w:rsidRDefault="0060739E">
            <w:pPr>
              <w:spacing w:before="60" w:after="60"/>
            </w:pPr>
            <w:r w:rsidRPr="003D730E">
              <w:rPr>
                <w:rFonts w:cs="Alfabet"/>
              </w:rPr>
              <w:t>15/05/2024</w:t>
            </w:r>
          </w:p>
        </w:tc>
        <w:tc>
          <w:tcPr>
            <w:tcW w:w="2474" w:type="dxa"/>
            <w:tcBorders>
              <w:top w:val="single" w:sz="8" w:space="0" w:color="7BA0CD"/>
              <w:left w:val="none" w:sz="0" w:space="0" w:color="000000"/>
              <w:bottom w:val="single" w:sz="8" w:space="0" w:color="7BA0CD"/>
              <w:right w:val="none" w:sz="0" w:space="0" w:color="000000"/>
            </w:tcBorders>
            <w:shd w:val="clear" w:color="auto" w:fill="auto"/>
            <w:vAlign w:val="center"/>
          </w:tcPr>
          <w:p w:rsidR="0060739E" w:rsidRPr="003D730E" w:rsidRDefault="0060739E">
            <w:pPr>
              <w:spacing w:before="60" w:after="60"/>
            </w:pPr>
            <w:r w:rsidRPr="003D730E">
              <w:rPr>
                <w:rFonts w:cs="Alfabet"/>
              </w:rPr>
              <w:t>Ing. Gabriela López</w:t>
            </w:r>
          </w:p>
        </w:tc>
        <w:tc>
          <w:tcPr>
            <w:tcW w:w="5485" w:type="dxa"/>
            <w:tcBorders>
              <w:top w:val="single" w:sz="8" w:space="0" w:color="7BA0CD"/>
              <w:left w:val="none" w:sz="0" w:space="0" w:color="000000"/>
              <w:bottom w:val="single" w:sz="8" w:space="0" w:color="7BA0CD"/>
              <w:right w:val="single" w:sz="8" w:space="0" w:color="7BA0CD"/>
            </w:tcBorders>
            <w:shd w:val="clear" w:color="auto" w:fill="auto"/>
            <w:vAlign w:val="center"/>
          </w:tcPr>
          <w:p w:rsidR="0060739E" w:rsidRPr="003D730E" w:rsidRDefault="0060739E">
            <w:pPr>
              <w:spacing w:before="60" w:after="60"/>
            </w:pPr>
            <w:r w:rsidRPr="003D730E">
              <w:rPr>
                <w:rFonts w:cs="Alfabet"/>
              </w:rPr>
              <w:t>Definición de Alcance del proyecto.</w:t>
            </w:r>
          </w:p>
          <w:p w:rsidR="0060739E" w:rsidRPr="00D20CE5" w:rsidRDefault="0060739E" w:rsidP="00D20CE5">
            <w:pPr>
              <w:spacing w:before="60" w:after="60"/>
            </w:pPr>
            <w:r w:rsidRPr="003D730E">
              <w:rPr>
                <w:rFonts w:cs="Alfabet"/>
              </w:rPr>
              <w:t>Descripción problemática a tratar.</w:t>
            </w:r>
          </w:p>
        </w:tc>
      </w:tr>
      <w:tr w:rsidR="00D20CE5" w:rsidRPr="003D730E" w:rsidTr="00811CE3">
        <w:trPr>
          <w:trHeight w:val="339"/>
        </w:trPr>
        <w:tc>
          <w:tcPr>
            <w:tcW w:w="1068" w:type="dxa"/>
            <w:tcBorders>
              <w:top w:val="single" w:sz="8" w:space="0" w:color="7BA0CD"/>
              <w:left w:val="single" w:sz="8" w:space="0" w:color="7BA0CD"/>
              <w:bottom w:val="single" w:sz="8" w:space="0" w:color="7BA0CD"/>
              <w:right w:val="none" w:sz="0" w:space="0" w:color="000000"/>
            </w:tcBorders>
            <w:shd w:val="clear" w:color="auto" w:fill="auto"/>
            <w:vAlign w:val="center"/>
          </w:tcPr>
          <w:p w:rsidR="00D20CE5" w:rsidRPr="003D730E" w:rsidRDefault="00D20CE5" w:rsidP="00D20CE5">
            <w:pPr>
              <w:spacing w:before="60" w:after="60"/>
            </w:pPr>
            <w:r>
              <w:rPr>
                <w:rFonts w:cs="Alfabet"/>
              </w:rPr>
              <w:t>2</w:t>
            </w:r>
            <w:r w:rsidRPr="003D730E">
              <w:rPr>
                <w:rFonts w:cs="Alfabet"/>
              </w:rPr>
              <w:t>.0</w:t>
            </w:r>
          </w:p>
        </w:tc>
        <w:tc>
          <w:tcPr>
            <w:tcW w:w="1641"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Pr="003D730E" w:rsidRDefault="00D20CE5" w:rsidP="00D20CE5">
            <w:pPr>
              <w:spacing w:before="60" w:after="60"/>
            </w:pPr>
            <w:r>
              <w:rPr>
                <w:rFonts w:cs="Alfabet"/>
              </w:rPr>
              <w:t>06/08</w:t>
            </w:r>
            <w:r w:rsidRPr="003D730E">
              <w:rPr>
                <w:rFonts w:cs="Alfabet"/>
              </w:rPr>
              <w:t>/2024</w:t>
            </w:r>
          </w:p>
        </w:tc>
        <w:tc>
          <w:tcPr>
            <w:tcW w:w="2474"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Pr="003D730E" w:rsidRDefault="00D20CE5" w:rsidP="00D20CE5">
            <w:pPr>
              <w:spacing w:before="60" w:after="60"/>
            </w:pPr>
            <w:r w:rsidRPr="003D730E">
              <w:rPr>
                <w:rFonts w:cs="Alfabet"/>
              </w:rPr>
              <w:t>Ing. Gabriela López</w:t>
            </w:r>
          </w:p>
        </w:tc>
        <w:tc>
          <w:tcPr>
            <w:tcW w:w="5485" w:type="dxa"/>
            <w:tcBorders>
              <w:top w:val="single" w:sz="8" w:space="0" w:color="7BA0CD"/>
              <w:left w:val="none" w:sz="0" w:space="0" w:color="000000"/>
              <w:bottom w:val="single" w:sz="8" w:space="0" w:color="7BA0CD"/>
              <w:right w:val="single" w:sz="8" w:space="0" w:color="7BA0CD"/>
            </w:tcBorders>
            <w:shd w:val="clear" w:color="auto" w:fill="auto"/>
            <w:vAlign w:val="center"/>
          </w:tcPr>
          <w:p w:rsidR="00D20CE5" w:rsidRPr="00D20CE5" w:rsidRDefault="00D20CE5" w:rsidP="00D20CE5">
            <w:pPr>
              <w:spacing w:before="60" w:after="60"/>
            </w:pPr>
            <w:r w:rsidRPr="003D730E">
              <w:rPr>
                <w:rFonts w:cs="Alfabet"/>
              </w:rPr>
              <w:t xml:space="preserve">Definición de </w:t>
            </w:r>
            <w:r>
              <w:rPr>
                <w:rFonts w:cs="Alfabet"/>
              </w:rPr>
              <w:t>Tablas Paramétricas</w:t>
            </w:r>
            <w:r w:rsidRPr="003D730E">
              <w:rPr>
                <w:rFonts w:cs="Alfabet"/>
              </w:rPr>
              <w:t>.</w:t>
            </w:r>
          </w:p>
        </w:tc>
      </w:tr>
      <w:tr w:rsidR="00D20CE5" w:rsidRPr="003D730E" w:rsidTr="00811CE3">
        <w:trPr>
          <w:trHeight w:val="622"/>
        </w:trPr>
        <w:tc>
          <w:tcPr>
            <w:tcW w:w="1068" w:type="dxa"/>
            <w:tcBorders>
              <w:top w:val="single" w:sz="8" w:space="0" w:color="7BA0CD"/>
              <w:left w:val="single" w:sz="8" w:space="0" w:color="7BA0CD"/>
              <w:bottom w:val="single" w:sz="8" w:space="0" w:color="7BA0CD"/>
              <w:right w:val="none" w:sz="0" w:space="0" w:color="000000"/>
            </w:tcBorders>
            <w:shd w:val="clear" w:color="auto" w:fill="auto"/>
            <w:vAlign w:val="center"/>
          </w:tcPr>
          <w:p w:rsidR="00D20CE5" w:rsidRPr="003D730E" w:rsidRDefault="00C4524F" w:rsidP="00D20CE5">
            <w:pPr>
              <w:snapToGrid w:val="0"/>
              <w:spacing w:before="60" w:after="60"/>
            </w:pPr>
            <w:r>
              <w:t>3.0</w:t>
            </w:r>
          </w:p>
        </w:tc>
        <w:tc>
          <w:tcPr>
            <w:tcW w:w="1641"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Pr="003D730E" w:rsidRDefault="00C4524F" w:rsidP="00D20CE5">
            <w:pPr>
              <w:snapToGrid w:val="0"/>
              <w:spacing w:before="60" w:after="60"/>
            </w:pPr>
            <w:r>
              <w:t>29/08/2024</w:t>
            </w:r>
          </w:p>
        </w:tc>
        <w:tc>
          <w:tcPr>
            <w:tcW w:w="2474"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Default="00C4524F" w:rsidP="00D20CE5">
            <w:pPr>
              <w:snapToGrid w:val="0"/>
              <w:spacing w:before="60" w:after="60"/>
            </w:pPr>
            <w:r>
              <w:t>Ing. Verónica Uriarte</w:t>
            </w:r>
          </w:p>
          <w:p w:rsidR="00C4524F" w:rsidRPr="003D730E" w:rsidRDefault="00C4524F" w:rsidP="00D20CE5">
            <w:pPr>
              <w:snapToGrid w:val="0"/>
              <w:spacing w:before="60" w:after="60"/>
            </w:pPr>
            <w:r>
              <w:t>Ing. Gabriel López</w:t>
            </w:r>
          </w:p>
        </w:tc>
        <w:tc>
          <w:tcPr>
            <w:tcW w:w="5485" w:type="dxa"/>
            <w:tcBorders>
              <w:top w:val="single" w:sz="8" w:space="0" w:color="7BA0CD"/>
              <w:left w:val="none" w:sz="0" w:space="0" w:color="000000"/>
              <w:bottom w:val="single" w:sz="8" w:space="0" w:color="7BA0CD"/>
              <w:right w:val="single" w:sz="8" w:space="0" w:color="7BA0CD"/>
            </w:tcBorders>
            <w:shd w:val="clear" w:color="auto" w:fill="auto"/>
            <w:vAlign w:val="center"/>
          </w:tcPr>
          <w:p w:rsidR="00D20CE5" w:rsidRPr="003D730E" w:rsidRDefault="00C4524F" w:rsidP="00D20CE5">
            <w:pPr>
              <w:snapToGrid w:val="0"/>
              <w:spacing w:before="60" w:after="60"/>
            </w:pPr>
            <w:r>
              <w:t>Definición proceso importación archivo plano y registro de errores</w:t>
            </w:r>
          </w:p>
        </w:tc>
      </w:tr>
      <w:tr w:rsidR="00D91A7D" w:rsidRPr="003D730E" w:rsidTr="00811CE3">
        <w:trPr>
          <w:trHeight w:val="622"/>
        </w:trPr>
        <w:tc>
          <w:tcPr>
            <w:tcW w:w="1068" w:type="dxa"/>
            <w:tcBorders>
              <w:top w:val="single" w:sz="8" w:space="0" w:color="7BA0CD"/>
              <w:left w:val="single" w:sz="8" w:space="0" w:color="7BA0CD"/>
              <w:bottom w:val="single" w:sz="8" w:space="0" w:color="7BA0CD"/>
              <w:right w:val="none" w:sz="0" w:space="0" w:color="000000"/>
            </w:tcBorders>
            <w:shd w:val="clear" w:color="auto" w:fill="auto"/>
            <w:vAlign w:val="center"/>
          </w:tcPr>
          <w:p w:rsidR="00D91A7D" w:rsidRPr="003D730E" w:rsidRDefault="00D91A7D" w:rsidP="00D91A7D">
            <w:pPr>
              <w:snapToGrid w:val="0"/>
              <w:spacing w:before="60" w:after="60"/>
            </w:pPr>
            <w:r>
              <w:t>4.0</w:t>
            </w:r>
          </w:p>
        </w:tc>
        <w:tc>
          <w:tcPr>
            <w:tcW w:w="1641" w:type="dxa"/>
            <w:tcBorders>
              <w:top w:val="single" w:sz="8" w:space="0" w:color="7BA0CD"/>
              <w:left w:val="none" w:sz="0" w:space="0" w:color="000000"/>
              <w:bottom w:val="single" w:sz="8" w:space="0" w:color="7BA0CD"/>
              <w:right w:val="none" w:sz="0" w:space="0" w:color="000000"/>
            </w:tcBorders>
            <w:shd w:val="clear" w:color="auto" w:fill="auto"/>
            <w:vAlign w:val="center"/>
          </w:tcPr>
          <w:p w:rsidR="00D91A7D" w:rsidRPr="003D730E" w:rsidRDefault="00D91A7D" w:rsidP="00D91A7D">
            <w:pPr>
              <w:snapToGrid w:val="0"/>
              <w:spacing w:before="60" w:after="60"/>
            </w:pPr>
            <w:r>
              <w:t>25/11/2024</w:t>
            </w:r>
          </w:p>
        </w:tc>
        <w:tc>
          <w:tcPr>
            <w:tcW w:w="2474" w:type="dxa"/>
            <w:tcBorders>
              <w:top w:val="single" w:sz="8" w:space="0" w:color="7BA0CD"/>
              <w:left w:val="none" w:sz="0" w:space="0" w:color="000000"/>
              <w:bottom w:val="single" w:sz="8" w:space="0" w:color="7BA0CD"/>
              <w:right w:val="none" w:sz="0" w:space="0" w:color="000000"/>
            </w:tcBorders>
            <w:shd w:val="clear" w:color="auto" w:fill="auto"/>
            <w:vAlign w:val="center"/>
          </w:tcPr>
          <w:p w:rsidR="00D91A7D" w:rsidRDefault="00D91A7D" w:rsidP="00D91A7D">
            <w:pPr>
              <w:snapToGrid w:val="0"/>
              <w:spacing w:before="60" w:after="60"/>
            </w:pPr>
            <w:r>
              <w:t>Ing. Verónica Uriarte</w:t>
            </w:r>
          </w:p>
          <w:p w:rsidR="00D91A7D" w:rsidRPr="003D730E" w:rsidRDefault="00D91A7D" w:rsidP="00D91A7D">
            <w:pPr>
              <w:snapToGrid w:val="0"/>
              <w:spacing w:before="60" w:after="60"/>
            </w:pPr>
            <w:r>
              <w:t>Ing. Gabriel López</w:t>
            </w:r>
          </w:p>
        </w:tc>
        <w:tc>
          <w:tcPr>
            <w:tcW w:w="5485" w:type="dxa"/>
            <w:tcBorders>
              <w:top w:val="single" w:sz="8" w:space="0" w:color="7BA0CD"/>
              <w:left w:val="none" w:sz="0" w:space="0" w:color="000000"/>
              <w:bottom w:val="single" w:sz="8" w:space="0" w:color="7BA0CD"/>
              <w:right w:val="single" w:sz="8" w:space="0" w:color="7BA0CD"/>
            </w:tcBorders>
            <w:shd w:val="clear" w:color="auto" w:fill="auto"/>
            <w:vAlign w:val="center"/>
          </w:tcPr>
          <w:p w:rsidR="00D91A7D" w:rsidRPr="003D730E" w:rsidRDefault="00D91A7D" w:rsidP="00D91A7D">
            <w:r>
              <w:t>Definición carga de Inasistencias y Bajas</w:t>
            </w:r>
          </w:p>
        </w:tc>
      </w:tr>
    </w:tbl>
    <w:p w:rsidR="001C31B9" w:rsidRPr="003D730E" w:rsidRDefault="001C31B9" w:rsidP="001C31B9">
      <w:pPr>
        <w:pStyle w:val="Ttulo1"/>
        <w:tabs>
          <w:tab w:val="clear" w:pos="0"/>
        </w:tabs>
        <w:rPr>
          <w:b w:val="0"/>
          <w:lang w:eastAsia="es-ES"/>
        </w:rPr>
      </w:pPr>
      <w:bookmarkStart w:id="4" w:name="__RefHeading___Toc167195833"/>
      <w:bookmarkEnd w:id="4"/>
    </w:p>
    <w:p w:rsidR="001C31B9" w:rsidRPr="003D730E" w:rsidRDefault="001C31B9">
      <w:pPr>
        <w:suppressAutoHyphens w:val="0"/>
        <w:rPr>
          <w:rFonts w:ascii="Alfabet Bold" w:eastAsia="Times New Roman" w:hAnsi="Alfabet Bold" w:cs="Times New Roman"/>
          <w:bCs/>
          <w:color w:val="24436F"/>
          <w:kern w:val="2"/>
          <w:sz w:val="36"/>
          <w:szCs w:val="32"/>
          <w:lang w:eastAsia="es-ES"/>
        </w:rPr>
      </w:pPr>
      <w:r w:rsidRPr="003D730E">
        <w:rPr>
          <w:lang w:eastAsia="es-ES"/>
        </w:rPr>
        <w:br w:type="page"/>
      </w:r>
    </w:p>
    <w:p w:rsidR="0060739E" w:rsidRPr="003D730E" w:rsidRDefault="003D730E" w:rsidP="00DE030B">
      <w:pPr>
        <w:pStyle w:val="Ttulo1"/>
        <w:numPr>
          <w:ilvl w:val="0"/>
          <w:numId w:val="6"/>
        </w:numPr>
        <w:rPr>
          <w:b w:val="0"/>
        </w:rPr>
      </w:pPr>
      <w:bookmarkStart w:id="5" w:name="_Toc167270571"/>
      <w:bookmarkStart w:id="6" w:name="_Toc183686709"/>
      <w:r>
        <w:rPr>
          <w:b w:val="0"/>
          <w:lang w:eastAsia="es-ES"/>
        </w:rPr>
        <w:lastRenderedPageBreak/>
        <w:t>Reuniones de Rele</w:t>
      </w:r>
      <w:r w:rsidR="0060739E" w:rsidRPr="003D730E">
        <w:rPr>
          <w:b w:val="0"/>
          <w:lang w:eastAsia="es-ES"/>
        </w:rPr>
        <w:t>vamiento</w:t>
      </w:r>
      <w:bookmarkEnd w:id="5"/>
      <w:bookmarkEnd w:id="6"/>
    </w:p>
    <w:p w:rsidR="0060739E" w:rsidRPr="003D730E" w:rsidRDefault="0060739E">
      <w:pPr>
        <w:pStyle w:val="Ttulo2"/>
        <w:rPr>
          <w:rFonts w:ascii="Alfabet ExtraBold" w:hAnsi="Alfabet ExtraBold" w:cs="Alfabet ExtraBold"/>
          <w:b w:val="0"/>
          <w:lang w:eastAsia="es-ES"/>
        </w:rPr>
      </w:pPr>
    </w:p>
    <w:tbl>
      <w:tblPr>
        <w:tblStyle w:val="Tabladecuadrcula3-nfasis51"/>
        <w:tblW w:w="10555" w:type="dxa"/>
        <w:tblLayout w:type="fixed"/>
        <w:tblLook w:val="0000" w:firstRow="0" w:lastRow="0" w:firstColumn="0" w:lastColumn="0" w:noHBand="0" w:noVBand="0"/>
      </w:tblPr>
      <w:tblGrid>
        <w:gridCol w:w="1598"/>
        <w:gridCol w:w="1484"/>
        <w:gridCol w:w="3310"/>
        <w:gridCol w:w="4163"/>
      </w:tblGrid>
      <w:tr w:rsidR="0060739E" w:rsidRPr="003D730E" w:rsidTr="00811CE3">
        <w:trPr>
          <w:cnfStyle w:val="000000100000" w:firstRow="0" w:lastRow="0" w:firstColumn="0" w:lastColumn="0" w:oddVBand="0" w:evenVBand="0" w:oddHBand="1" w:evenHBand="0" w:firstRowFirstColumn="0" w:firstRowLastColumn="0" w:lastRowFirstColumn="0" w:lastRowLastColumn="0"/>
          <w:trHeight w:val="328"/>
        </w:trPr>
        <w:tc>
          <w:tcPr>
            <w:cnfStyle w:val="000010000000" w:firstRow="0" w:lastRow="0" w:firstColumn="0" w:lastColumn="0" w:oddVBand="1" w:evenVBand="0" w:oddHBand="0" w:evenHBand="0" w:firstRowFirstColumn="0" w:firstRowLastColumn="0" w:lastRowFirstColumn="0" w:lastRowLastColumn="0"/>
            <w:tcW w:w="1598" w:type="dxa"/>
          </w:tcPr>
          <w:p w:rsidR="0060739E" w:rsidRPr="003D730E" w:rsidRDefault="0060739E">
            <w:r w:rsidRPr="003D730E">
              <w:rPr>
                <w:bCs/>
                <w:color w:val="365F91"/>
                <w:sz w:val="28"/>
                <w:szCs w:val="28"/>
              </w:rPr>
              <w:t>Fecha</w:t>
            </w:r>
          </w:p>
        </w:tc>
        <w:tc>
          <w:tcPr>
            <w:tcW w:w="1484" w:type="dxa"/>
          </w:tcPr>
          <w:p w:rsidR="0060739E" w:rsidRPr="003D730E" w:rsidRDefault="0060739E">
            <w:pPr>
              <w:cnfStyle w:val="000000100000" w:firstRow="0" w:lastRow="0" w:firstColumn="0" w:lastColumn="0" w:oddVBand="0" w:evenVBand="0" w:oddHBand="1" w:evenHBand="0" w:firstRowFirstColumn="0" w:firstRowLastColumn="0" w:lastRowFirstColumn="0" w:lastRowLastColumn="0"/>
            </w:pPr>
            <w:r w:rsidRPr="003D730E">
              <w:rPr>
                <w:bCs/>
                <w:color w:val="365F91"/>
                <w:sz w:val="28"/>
                <w:szCs w:val="28"/>
              </w:rPr>
              <w:t>Formato</w:t>
            </w:r>
          </w:p>
        </w:tc>
        <w:tc>
          <w:tcPr>
            <w:cnfStyle w:val="000010000000" w:firstRow="0" w:lastRow="0" w:firstColumn="0" w:lastColumn="0" w:oddVBand="1" w:evenVBand="0" w:oddHBand="0" w:evenHBand="0" w:firstRowFirstColumn="0" w:firstRowLastColumn="0" w:lastRowFirstColumn="0" w:lastRowLastColumn="0"/>
            <w:tcW w:w="3310" w:type="dxa"/>
          </w:tcPr>
          <w:p w:rsidR="0060739E" w:rsidRPr="003D730E" w:rsidRDefault="0060739E">
            <w:r w:rsidRPr="003D730E">
              <w:rPr>
                <w:bCs/>
                <w:color w:val="365F91"/>
                <w:sz w:val="28"/>
                <w:szCs w:val="28"/>
              </w:rPr>
              <w:t>Asistentes</w:t>
            </w:r>
          </w:p>
        </w:tc>
        <w:tc>
          <w:tcPr>
            <w:tcW w:w="4163" w:type="dxa"/>
          </w:tcPr>
          <w:p w:rsidR="0060739E" w:rsidRPr="003D730E" w:rsidRDefault="0060739E">
            <w:pPr>
              <w:cnfStyle w:val="000000100000" w:firstRow="0" w:lastRow="0" w:firstColumn="0" w:lastColumn="0" w:oddVBand="0" w:evenVBand="0" w:oddHBand="1" w:evenHBand="0" w:firstRowFirstColumn="0" w:firstRowLastColumn="0" w:lastRowFirstColumn="0" w:lastRowLastColumn="0"/>
            </w:pPr>
            <w:r w:rsidRPr="003D730E">
              <w:rPr>
                <w:bCs/>
                <w:color w:val="365F91"/>
                <w:sz w:val="28"/>
                <w:szCs w:val="28"/>
              </w:rPr>
              <w:t>Objetivo</w:t>
            </w:r>
          </w:p>
        </w:tc>
      </w:tr>
      <w:tr w:rsidR="0060739E" w:rsidRPr="003D730E" w:rsidTr="00811CE3">
        <w:trPr>
          <w:trHeight w:val="1625"/>
        </w:trPr>
        <w:tc>
          <w:tcPr>
            <w:cnfStyle w:val="000010000000" w:firstRow="0" w:lastRow="0" w:firstColumn="0" w:lastColumn="0" w:oddVBand="1" w:evenVBand="0" w:oddHBand="0" w:evenHBand="0" w:firstRowFirstColumn="0" w:firstRowLastColumn="0" w:lastRowFirstColumn="0" w:lastRowLastColumn="0"/>
            <w:tcW w:w="1598" w:type="dxa"/>
          </w:tcPr>
          <w:p w:rsidR="0060739E" w:rsidRPr="003D730E" w:rsidRDefault="0060739E">
            <w:r w:rsidRPr="003D730E">
              <w:rPr>
                <w:rFonts w:cs="Alfabet"/>
                <w:bCs/>
              </w:rPr>
              <w:t>02/05/2024</w:t>
            </w:r>
          </w:p>
        </w:tc>
        <w:tc>
          <w:tcPr>
            <w:tcW w:w="1484" w:type="dxa"/>
          </w:tcPr>
          <w:p w:rsidR="0060739E" w:rsidRPr="003D730E" w:rsidRDefault="0060739E">
            <w:pPr>
              <w:cnfStyle w:val="000000000000" w:firstRow="0" w:lastRow="0" w:firstColumn="0" w:lastColumn="0" w:oddVBand="0" w:evenVBand="0" w:oddHBand="0" w:evenHBand="0" w:firstRowFirstColumn="0" w:firstRowLastColumn="0" w:lastRowFirstColumn="0" w:lastRowLastColumn="0"/>
            </w:pPr>
            <w:r w:rsidRPr="003D730E">
              <w:rPr>
                <w:rFonts w:cs="Alfabet"/>
              </w:rPr>
              <w:t>Presencial</w:t>
            </w:r>
          </w:p>
        </w:tc>
        <w:tc>
          <w:tcPr>
            <w:cnfStyle w:val="000010000000" w:firstRow="0" w:lastRow="0" w:firstColumn="0" w:lastColumn="0" w:oddVBand="1" w:evenVBand="0" w:oddHBand="0" w:evenHBand="0" w:firstRowFirstColumn="0" w:firstRowLastColumn="0" w:lastRowFirstColumn="0" w:lastRowLastColumn="0"/>
            <w:tcW w:w="3310" w:type="dxa"/>
          </w:tcPr>
          <w:p w:rsidR="0060739E" w:rsidRPr="003D730E" w:rsidRDefault="0060739E">
            <w:r w:rsidRPr="003D730E">
              <w:rPr>
                <w:rFonts w:cs="Alfabet"/>
              </w:rPr>
              <w:t>Educación:</w:t>
            </w:r>
          </w:p>
          <w:p w:rsidR="00170EB7" w:rsidRPr="00170EB7" w:rsidRDefault="00170EB7" w:rsidP="00170EB7">
            <w:r>
              <w:t xml:space="preserve">* </w:t>
            </w:r>
            <w:r w:rsidRPr="00170EB7">
              <w:t>Laura Vidal</w:t>
            </w:r>
          </w:p>
          <w:p w:rsidR="0060739E" w:rsidRPr="003D730E" w:rsidRDefault="00170EB7" w:rsidP="00170EB7">
            <w:r>
              <w:t xml:space="preserve">* </w:t>
            </w:r>
            <w:proofErr w:type="spellStart"/>
            <w:r w:rsidR="0060739E" w:rsidRPr="00170EB7">
              <w:t>VaninaJuarez</w:t>
            </w:r>
            <w:proofErr w:type="spellEnd"/>
          </w:p>
          <w:p w:rsidR="0060739E" w:rsidRPr="003D730E" w:rsidRDefault="0060739E">
            <w:r w:rsidRPr="003D730E">
              <w:rPr>
                <w:rFonts w:cs="Alfabet"/>
              </w:rPr>
              <w:t>Gobierno Digital:</w:t>
            </w:r>
          </w:p>
          <w:p w:rsidR="0060739E" w:rsidRPr="003D730E" w:rsidRDefault="00170EB7">
            <w:r>
              <w:rPr>
                <w:rFonts w:cs="Alfabet"/>
              </w:rPr>
              <w:t xml:space="preserve">* </w:t>
            </w:r>
            <w:r w:rsidR="0060739E" w:rsidRPr="003D730E">
              <w:rPr>
                <w:rFonts w:cs="Alfabet"/>
              </w:rPr>
              <w:t xml:space="preserve">José Luis </w:t>
            </w:r>
            <w:proofErr w:type="spellStart"/>
            <w:r w:rsidR="0060739E" w:rsidRPr="003D730E">
              <w:rPr>
                <w:rFonts w:cs="Alfabet"/>
              </w:rPr>
              <w:t>Dranuta</w:t>
            </w:r>
            <w:proofErr w:type="spellEnd"/>
          </w:p>
          <w:p w:rsidR="0060739E" w:rsidRPr="003D730E" w:rsidRDefault="00170EB7">
            <w:r>
              <w:rPr>
                <w:rFonts w:cs="Alfabet"/>
              </w:rPr>
              <w:t xml:space="preserve">* </w:t>
            </w:r>
            <w:r w:rsidR="0060739E" w:rsidRPr="003D730E">
              <w:rPr>
                <w:rFonts w:cs="Alfabet"/>
              </w:rPr>
              <w:t>María Cecilia García</w:t>
            </w:r>
          </w:p>
          <w:p w:rsidR="0060739E" w:rsidRPr="003D730E" w:rsidRDefault="00170EB7">
            <w:r>
              <w:rPr>
                <w:rFonts w:cs="Alfabet"/>
              </w:rPr>
              <w:t xml:space="preserve">* </w:t>
            </w:r>
            <w:r w:rsidR="0060739E" w:rsidRPr="003D730E">
              <w:rPr>
                <w:rFonts w:cs="Alfabet"/>
              </w:rPr>
              <w:t>Gabriela López</w:t>
            </w:r>
          </w:p>
        </w:tc>
        <w:tc>
          <w:tcPr>
            <w:tcW w:w="4163" w:type="dxa"/>
          </w:tcPr>
          <w:p w:rsidR="0060739E" w:rsidRPr="003D730E" w:rsidRDefault="0060739E">
            <w:pPr>
              <w:cnfStyle w:val="000000000000" w:firstRow="0" w:lastRow="0" w:firstColumn="0" w:lastColumn="0" w:oddVBand="0" w:evenVBand="0" w:oddHBand="0" w:evenHBand="0" w:firstRowFirstColumn="0" w:firstRowLastColumn="0" w:lastRowFirstColumn="0" w:lastRowLastColumn="0"/>
            </w:pPr>
            <w:r w:rsidRPr="003D730E">
              <w:rPr>
                <w:rFonts w:cs="Alfabet"/>
              </w:rPr>
              <w:t>Breve desarrollo del Objetivo Principal del Sistema a desarrollar</w:t>
            </w:r>
          </w:p>
          <w:p w:rsidR="0060739E" w:rsidRPr="003D730E" w:rsidRDefault="0060739E">
            <w:pPr>
              <w:cnfStyle w:val="000000000000" w:firstRow="0" w:lastRow="0" w:firstColumn="0" w:lastColumn="0" w:oddVBand="0" w:evenVBand="0" w:oddHBand="0" w:evenHBand="0" w:firstRowFirstColumn="0" w:firstRowLastColumn="0" w:lastRowFirstColumn="0" w:lastRowLastColumn="0"/>
            </w:pPr>
            <w:r w:rsidRPr="003D730E">
              <w:rPr>
                <w:rFonts w:cs="Alfabet"/>
              </w:rPr>
              <w:t>Revisión general de procesos actuales y áreas de mejora</w:t>
            </w:r>
          </w:p>
        </w:tc>
      </w:tr>
      <w:tr w:rsidR="0060739E" w:rsidRPr="003D730E" w:rsidTr="00811CE3">
        <w:trPr>
          <w:cnfStyle w:val="000000100000" w:firstRow="0" w:lastRow="0" w:firstColumn="0" w:lastColumn="0" w:oddVBand="0" w:evenVBand="0" w:oddHBand="1" w:evenHBand="0" w:firstRowFirstColumn="0" w:firstRowLastColumn="0" w:lastRowFirstColumn="0" w:lastRowLastColumn="0"/>
          <w:trHeight w:val="1161"/>
        </w:trPr>
        <w:tc>
          <w:tcPr>
            <w:cnfStyle w:val="000010000000" w:firstRow="0" w:lastRow="0" w:firstColumn="0" w:lastColumn="0" w:oddVBand="1" w:evenVBand="0" w:oddHBand="0" w:evenHBand="0" w:firstRowFirstColumn="0" w:firstRowLastColumn="0" w:lastRowFirstColumn="0" w:lastRowLastColumn="0"/>
            <w:tcW w:w="1598" w:type="dxa"/>
          </w:tcPr>
          <w:p w:rsidR="0060739E" w:rsidRPr="003D730E" w:rsidRDefault="0060739E">
            <w:r w:rsidRPr="003D730E">
              <w:rPr>
                <w:rFonts w:cs="Alfabet"/>
                <w:bCs/>
              </w:rPr>
              <w:t>16/05/2024</w:t>
            </w:r>
          </w:p>
        </w:tc>
        <w:tc>
          <w:tcPr>
            <w:tcW w:w="1484" w:type="dxa"/>
          </w:tcPr>
          <w:p w:rsidR="0060739E" w:rsidRPr="003D730E" w:rsidRDefault="0060739E">
            <w:pPr>
              <w:cnfStyle w:val="000000100000" w:firstRow="0" w:lastRow="0" w:firstColumn="0" w:lastColumn="0" w:oddVBand="0" w:evenVBand="0" w:oddHBand="1" w:evenHBand="0" w:firstRowFirstColumn="0" w:firstRowLastColumn="0" w:lastRowFirstColumn="0" w:lastRowLastColumn="0"/>
            </w:pPr>
            <w:r w:rsidRPr="003D730E">
              <w:rPr>
                <w:rFonts w:cs="Alfabet"/>
              </w:rPr>
              <w:t>Presencial</w:t>
            </w:r>
          </w:p>
        </w:tc>
        <w:tc>
          <w:tcPr>
            <w:cnfStyle w:val="000010000000" w:firstRow="0" w:lastRow="0" w:firstColumn="0" w:lastColumn="0" w:oddVBand="1" w:evenVBand="0" w:oddHBand="0" w:evenHBand="0" w:firstRowFirstColumn="0" w:firstRowLastColumn="0" w:lastRowFirstColumn="0" w:lastRowLastColumn="0"/>
            <w:tcW w:w="3310" w:type="dxa"/>
          </w:tcPr>
          <w:p w:rsidR="0060739E" w:rsidRPr="003D730E" w:rsidRDefault="0060739E">
            <w:r w:rsidRPr="003D730E">
              <w:rPr>
                <w:rFonts w:cs="Alfabet"/>
              </w:rPr>
              <w:t>Educación:</w:t>
            </w:r>
          </w:p>
          <w:p w:rsidR="0060739E" w:rsidRPr="003D730E" w:rsidRDefault="00170EB7">
            <w:r>
              <w:rPr>
                <w:rFonts w:cs="Alfabet"/>
              </w:rPr>
              <w:t xml:space="preserve">* </w:t>
            </w:r>
            <w:proofErr w:type="spellStart"/>
            <w:r w:rsidR="0060739E" w:rsidRPr="003D730E">
              <w:rPr>
                <w:rFonts w:cs="Alfabet"/>
              </w:rPr>
              <w:t>VaninaJuarez</w:t>
            </w:r>
            <w:proofErr w:type="spellEnd"/>
          </w:p>
          <w:p w:rsidR="0060739E" w:rsidRPr="003D730E" w:rsidRDefault="0060739E">
            <w:r w:rsidRPr="003D730E">
              <w:rPr>
                <w:rFonts w:cs="Alfabet"/>
              </w:rPr>
              <w:t>Gobierno Digital:</w:t>
            </w:r>
          </w:p>
          <w:p w:rsidR="0060739E" w:rsidRPr="003D730E" w:rsidRDefault="00170EB7">
            <w:r>
              <w:rPr>
                <w:rFonts w:cs="Alfabet"/>
              </w:rPr>
              <w:t xml:space="preserve">* </w:t>
            </w:r>
            <w:r w:rsidR="0060739E" w:rsidRPr="003D730E">
              <w:rPr>
                <w:rFonts w:cs="Alfabet"/>
              </w:rPr>
              <w:t>María Cecilia García</w:t>
            </w:r>
          </w:p>
          <w:p w:rsidR="0060739E" w:rsidRPr="003D730E" w:rsidRDefault="00170EB7">
            <w:r>
              <w:rPr>
                <w:rFonts w:cs="Alfabet"/>
              </w:rPr>
              <w:t xml:space="preserve">* </w:t>
            </w:r>
            <w:r w:rsidR="0060739E" w:rsidRPr="003D730E">
              <w:rPr>
                <w:rFonts w:cs="Alfabet"/>
              </w:rPr>
              <w:t>Gabriela López</w:t>
            </w:r>
          </w:p>
        </w:tc>
        <w:tc>
          <w:tcPr>
            <w:tcW w:w="4163" w:type="dxa"/>
          </w:tcPr>
          <w:p w:rsidR="0060739E" w:rsidRPr="003D730E" w:rsidRDefault="0060739E">
            <w:pPr>
              <w:cnfStyle w:val="000000100000" w:firstRow="0" w:lastRow="0" w:firstColumn="0" w:lastColumn="0" w:oddVBand="0" w:evenVBand="0" w:oddHBand="1" w:evenHBand="0" w:firstRowFirstColumn="0" w:firstRowLastColumn="0" w:lastRowFirstColumn="0" w:lastRowLastColumn="0"/>
            </w:pPr>
            <w:r w:rsidRPr="003D730E">
              <w:rPr>
                <w:rFonts w:cs="Alfabet"/>
              </w:rPr>
              <w:t>Análisis de los datos de ingreso</w:t>
            </w:r>
          </w:p>
          <w:p w:rsidR="0060739E" w:rsidRPr="003D730E" w:rsidRDefault="0060739E">
            <w:pPr>
              <w:cnfStyle w:val="000000100000" w:firstRow="0" w:lastRow="0" w:firstColumn="0" w:lastColumn="0" w:oddVBand="0" w:evenVBand="0" w:oddHBand="1" w:evenHBand="0" w:firstRowFirstColumn="0" w:firstRowLastColumn="0" w:lastRowFirstColumn="0" w:lastRowLastColumn="0"/>
            </w:pPr>
            <w:r w:rsidRPr="003D730E">
              <w:rPr>
                <w:rFonts w:cs="Alfabet"/>
              </w:rPr>
              <w:t>Discusión sobre los problemas actuales en la carga de datos</w:t>
            </w:r>
          </w:p>
        </w:tc>
      </w:tr>
      <w:tr w:rsidR="0060739E" w:rsidRPr="003D730E" w:rsidTr="00811CE3">
        <w:trPr>
          <w:trHeight w:val="464"/>
        </w:trPr>
        <w:tc>
          <w:tcPr>
            <w:cnfStyle w:val="000010000000" w:firstRow="0" w:lastRow="0" w:firstColumn="0" w:lastColumn="0" w:oddVBand="1" w:evenVBand="0" w:oddHBand="0" w:evenHBand="0" w:firstRowFirstColumn="0" w:firstRowLastColumn="0" w:lastRowFirstColumn="0" w:lastRowLastColumn="0"/>
            <w:tcW w:w="1598" w:type="dxa"/>
          </w:tcPr>
          <w:p w:rsidR="0060739E" w:rsidRPr="003D730E" w:rsidRDefault="0060739E">
            <w:r w:rsidRPr="003D730E">
              <w:rPr>
                <w:rFonts w:cs="Alfabet"/>
                <w:bCs/>
              </w:rPr>
              <w:t>21/05/2024</w:t>
            </w:r>
          </w:p>
        </w:tc>
        <w:tc>
          <w:tcPr>
            <w:tcW w:w="1484" w:type="dxa"/>
          </w:tcPr>
          <w:p w:rsidR="0060739E" w:rsidRPr="003D730E" w:rsidRDefault="0060739E">
            <w:pPr>
              <w:cnfStyle w:val="000000000000" w:firstRow="0" w:lastRow="0" w:firstColumn="0" w:lastColumn="0" w:oddVBand="0" w:evenVBand="0" w:oddHBand="0" w:evenHBand="0" w:firstRowFirstColumn="0" w:firstRowLastColumn="0" w:lastRowFirstColumn="0" w:lastRowLastColumn="0"/>
            </w:pPr>
            <w:r w:rsidRPr="003D730E">
              <w:rPr>
                <w:rFonts w:cs="Alfabet"/>
              </w:rPr>
              <w:t xml:space="preserve">Email </w:t>
            </w:r>
          </w:p>
        </w:tc>
        <w:tc>
          <w:tcPr>
            <w:cnfStyle w:val="000010000000" w:firstRow="0" w:lastRow="0" w:firstColumn="0" w:lastColumn="0" w:oddVBand="1" w:evenVBand="0" w:oddHBand="0" w:evenHBand="0" w:firstRowFirstColumn="0" w:firstRowLastColumn="0" w:lastRowFirstColumn="0" w:lastRowLastColumn="0"/>
            <w:tcW w:w="3310" w:type="dxa"/>
          </w:tcPr>
          <w:p w:rsidR="00170EB7" w:rsidRDefault="00170EB7">
            <w:pPr>
              <w:rPr>
                <w:rFonts w:cs="Alfabet"/>
              </w:rPr>
            </w:pPr>
            <w:r>
              <w:rPr>
                <w:rFonts w:cs="Alfabet"/>
              </w:rPr>
              <w:t>Liquidación y Control de Haberes:</w:t>
            </w:r>
          </w:p>
          <w:p w:rsidR="0060739E" w:rsidRPr="003D730E" w:rsidRDefault="00170EB7">
            <w:r>
              <w:rPr>
                <w:rFonts w:cs="Alfabet"/>
              </w:rPr>
              <w:t xml:space="preserve">* </w:t>
            </w:r>
            <w:r w:rsidR="0060739E" w:rsidRPr="003D730E">
              <w:rPr>
                <w:rFonts w:cs="Alfabet"/>
              </w:rPr>
              <w:t xml:space="preserve">German </w:t>
            </w:r>
            <w:proofErr w:type="spellStart"/>
            <w:r w:rsidR="0060739E" w:rsidRPr="003D730E">
              <w:rPr>
                <w:rFonts w:cs="Alfabet"/>
              </w:rPr>
              <w:t>Stirnemann</w:t>
            </w:r>
            <w:proofErr w:type="spellEnd"/>
          </w:p>
        </w:tc>
        <w:tc>
          <w:tcPr>
            <w:tcW w:w="4163" w:type="dxa"/>
          </w:tcPr>
          <w:p w:rsidR="0060739E" w:rsidRPr="003D730E" w:rsidRDefault="0060739E">
            <w:pPr>
              <w:cnfStyle w:val="000000000000" w:firstRow="0" w:lastRow="0" w:firstColumn="0" w:lastColumn="0" w:oddVBand="0" w:evenVBand="0" w:oddHBand="0" w:evenHBand="0" w:firstRowFirstColumn="0" w:firstRowLastColumn="0" w:lastRowFirstColumn="0" w:lastRowLastColumn="0"/>
            </w:pPr>
            <w:r w:rsidRPr="003D730E">
              <w:rPr>
                <w:rFonts w:cs="Alfabet"/>
              </w:rPr>
              <w:t xml:space="preserve">Recepción en detalle de los campos de los archivos correspondientes a los </w:t>
            </w:r>
            <w:proofErr w:type="spellStart"/>
            <w:r w:rsidRPr="003D730E">
              <w:rPr>
                <w:rFonts w:cs="Alfabet"/>
              </w:rPr>
              <w:t>pdf</w:t>
            </w:r>
            <w:proofErr w:type="spellEnd"/>
            <w:r w:rsidRPr="003D730E">
              <w:rPr>
                <w:rFonts w:cs="Alfabet"/>
              </w:rPr>
              <w:t xml:space="preserve"> de descarga de </w:t>
            </w:r>
            <w:proofErr w:type="spellStart"/>
            <w:r w:rsidRPr="003D730E">
              <w:rPr>
                <w:rFonts w:cs="Alfabet"/>
              </w:rPr>
              <w:t>Aiepba</w:t>
            </w:r>
            <w:proofErr w:type="spellEnd"/>
            <w:r w:rsidRPr="003D730E">
              <w:rPr>
                <w:rFonts w:cs="Alfabet"/>
              </w:rPr>
              <w:t>.</w:t>
            </w:r>
          </w:p>
        </w:tc>
      </w:tr>
      <w:tr w:rsidR="00A10787" w:rsidRPr="003D730E" w:rsidTr="00811CE3">
        <w:trPr>
          <w:cnfStyle w:val="000000100000" w:firstRow="0" w:lastRow="0" w:firstColumn="0" w:lastColumn="0" w:oddVBand="0" w:evenVBand="0" w:oddHBand="1" w:evenHBand="0" w:firstRowFirstColumn="0" w:firstRowLastColumn="0" w:lastRowFirstColumn="0" w:lastRowLastColumn="0"/>
          <w:trHeight w:val="464"/>
        </w:trPr>
        <w:tc>
          <w:tcPr>
            <w:cnfStyle w:val="000010000000" w:firstRow="0" w:lastRow="0" w:firstColumn="0" w:lastColumn="0" w:oddVBand="1" w:evenVBand="0" w:oddHBand="0" w:evenHBand="0" w:firstRowFirstColumn="0" w:firstRowLastColumn="0" w:lastRowFirstColumn="0" w:lastRowLastColumn="0"/>
            <w:tcW w:w="1598" w:type="dxa"/>
          </w:tcPr>
          <w:p w:rsidR="00A10787" w:rsidRPr="003D730E" w:rsidRDefault="00A10787" w:rsidP="00A10787">
            <w:r w:rsidRPr="003D730E">
              <w:rPr>
                <w:rFonts w:cs="Alfabet"/>
                <w:bCs/>
              </w:rPr>
              <w:t>2</w:t>
            </w:r>
            <w:r>
              <w:rPr>
                <w:rFonts w:cs="Alfabet"/>
                <w:bCs/>
              </w:rPr>
              <w:t>3</w:t>
            </w:r>
            <w:r w:rsidRPr="003D730E">
              <w:rPr>
                <w:rFonts w:cs="Alfabet"/>
                <w:bCs/>
              </w:rPr>
              <w:t>/05/2024</w:t>
            </w:r>
          </w:p>
        </w:tc>
        <w:tc>
          <w:tcPr>
            <w:tcW w:w="1484" w:type="dxa"/>
          </w:tcPr>
          <w:p w:rsidR="00A10787" w:rsidRPr="003D730E" w:rsidRDefault="00A10787" w:rsidP="003F3340">
            <w:pPr>
              <w:cnfStyle w:val="000000100000" w:firstRow="0" w:lastRow="0" w:firstColumn="0" w:lastColumn="0" w:oddVBand="0" w:evenVBand="0" w:oddHBand="1" w:evenHBand="0" w:firstRowFirstColumn="0" w:firstRowLastColumn="0" w:lastRowFirstColumn="0" w:lastRowLastColumn="0"/>
            </w:pPr>
            <w:r>
              <w:rPr>
                <w:rFonts w:cs="Alfabet"/>
              </w:rPr>
              <w:t>Telefónico</w:t>
            </w:r>
          </w:p>
        </w:tc>
        <w:tc>
          <w:tcPr>
            <w:cnfStyle w:val="000010000000" w:firstRow="0" w:lastRow="0" w:firstColumn="0" w:lastColumn="0" w:oddVBand="1" w:evenVBand="0" w:oddHBand="0" w:evenHBand="0" w:firstRowFirstColumn="0" w:firstRowLastColumn="0" w:lastRowFirstColumn="0" w:lastRowLastColumn="0"/>
            <w:tcW w:w="3310" w:type="dxa"/>
          </w:tcPr>
          <w:p w:rsidR="00A10787" w:rsidRDefault="00A10787" w:rsidP="003F3340">
            <w:pPr>
              <w:rPr>
                <w:rFonts w:cs="Alfabet"/>
              </w:rPr>
            </w:pPr>
            <w:r>
              <w:rPr>
                <w:rFonts w:cs="Alfabet"/>
              </w:rPr>
              <w:t>Liquidación y Control de Haberes:</w:t>
            </w:r>
          </w:p>
          <w:p w:rsidR="00A10787" w:rsidRPr="003D730E" w:rsidRDefault="00A10787" w:rsidP="003F3340">
            <w:r>
              <w:rPr>
                <w:rFonts w:cs="Alfabet"/>
              </w:rPr>
              <w:t xml:space="preserve">* </w:t>
            </w:r>
            <w:r w:rsidRPr="003D730E">
              <w:rPr>
                <w:rFonts w:cs="Alfabet"/>
              </w:rPr>
              <w:t xml:space="preserve">German </w:t>
            </w:r>
            <w:proofErr w:type="spellStart"/>
            <w:r w:rsidRPr="003D730E">
              <w:rPr>
                <w:rFonts w:cs="Alfabet"/>
              </w:rPr>
              <w:t>Stirnemann</w:t>
            </w:r>
            <w:proofErr w:type="spellEnd"/>
          </w:p>
        </w:tc>
        <w:tc>
          <w:tcPr>
            <w:tcW w:w="4163" w:type="dxa"/>
          </w:tcPr>
          <w:p w:rsidR="00A10787" w:rsidRPr="003D730E" w:rsidRDefault="00A10787" w:rsidP="003F3340">
            <w:pPr>
              <w:cnfStyle w:val="000000100000" w:firstRow="0" w:lastRow="0" w:firstColumn="0" w:lastColumn="0" w:oddVBand="0" w:evenVBand="0" w:oddHBand="1" w:evenHBand="0" w:firstRowFirstColumn="0" w:firstRowLastColumn="0" w:lastRowFirstColumn="0" w:lastRowLastColumn="0"/>
            </w:pPr>
            <w:r>
              <w:rPr>
                <w:rFonts w:cs="Alfabet"/>
              </w:rPr>
              <w:t>Dudas acerca de los datos consignados en la mecanizada. Se deben resolver con Educación.</w:t>
            </w:r>
          </w:p>
        </w:tc>
      </w:tr>
      <w:tr w:rsidR="002D3868" w:rsidRPr="003D730E" w:rsidTr="00811CE3">
        <w:trPr>
          <w:trHeight w:val="928"/>
        </w:trPr>
        <w:tc>
          <w:tcPr>
            <w:cnfStyle w:val="000010000000" w:firstRow="0" w:lastRow="0" w:firstColumn="0" w:lastColumn="0" w:oddVBand="1" w:evenVBand="0" w:oddHBand="0" w:evenHBand="0" w:firstRowFirstColumn="0" w:firstRowLastColumn="0" w:lastRowFirstColumn="0" w:lastRowLastColumn="0"/>
            <w:tcW w:w="1598" w:type="dxa"/>
          </w:tcPr>
          <w:p w:rsidR="002D3868" w:rsidRPr="003D730E" w:rsidRDefault="002D3868" w:rsidP="002D3868">
            <w:r>
              <w:rPr>
                <w:rFonts w:cs="Alfabet"/>
                <w:bCs/>
              </w:rPr>
              <w:t>24</w:t>
            </w:r>
            <w:r w:rsidRPr="003D730E">
              <w:rPr>
                <w:rFonts w:cs="Alfabet"/>
                <w:bCs/>
              </w:rPr>
              <w:t>/05/2024</w:t>
            </w:r>
          </w:p>
        </w:tc>
        <w:tc>
          <w:tcPr>
            <w:tcW w:w="1484" w:type="dxa"/>
          </w:tcPr>
          <w:p w:rsidR="002D3868" w:rsidRPr="003D730E" w:rsidRDefault="002D3868" w:rsidP="002D3868">
            <w:pPr>
              <w:cnfStyle w:val="000000000000" w:firstRow="0" w:lastRow="0" w:firstColumn="0" w:lastColumn="0" w:oddVBand="0" w:evenVBand="0" w:oddHBand="0" w:evenHBand="0" w:firstRowFirstColumn="0" w:firstRowLastColumn="0" w:lastRowFirstColumn="0" w:lastRowLastColumn="0"/>
            </w:pPr>
            <w:r>
              <w:rPr>
                <w:rFonts w:cs="Alfabet"/>
              </w:rPr>
              <w:t>Telefónico</w:t>
            </w:r>
          </w:p>
        </w:tc>
        <w:tc>
          <w:tcPr>
            <w:cnfStyle w:val="000010000000" w:firstRow="0" w:lastRow="0" w:firstColumn="0" w:lastColumn="0" w:oddVBand="1" w:evenVBand="0" w:oddHBand="0" w:evenHBand="0" w:firstRowFirstColumn="0" w:firstRowLastColumn="0" w:lastRowFirstColumn="0" w:lastRowLastColumn="0"/>
            <w:tcW w:w="3310" w:type="dxa"/>
          </w:tcPr>
          <w:p w:rsidR="002D3868" w:rsidRPr="003D730E" w:rsidRDefault="002D3868" w:rsidP="002D3868">
            <w:r w:rsidRPr="003D730E">
              <w:rPr>
                <w:rFonts w:cs="Alfabet"/>
              </w:rPr>
              <w:t>Educación:</w:t>
            </w:r>
          </w:p>
          <w:p w:rsidR="002D3868" w:rsidRPr="00170EB7" w:rsidRDefault="002D3868" w:rsidP="002D3868">
            <w:r>
              <w:t xml:space="preserve">* </w:t>
            </w:r>
            <w:r w:rsidRPr="00170EB7">
              <w:t>Laura Vidal</w:t>
            </w:r>
          </w:p>
          <w:p w:rsidR="002D3868" w:rsidRPr="003D730E" w:rsidRDefault="002D3868" w:rsidP="002D3868">
            <w:r>
              <w:t xml:space="preserve">* </w:t>
            </w:r>
            <w:proofErr w:type="spellStart"/>
            <w:r w:rsidRPr="00170EB7">
              <w:t>VaninaJuarez</w:t>
            </w:r>
            <w:proofErr w:type="spellEnd"/>
          </w:p>
          <w:p w:rsidR="002D3868" w:rsidRPr="003D730E" w:rsidRDefault="002D3868" w:rsidP="002D3868"/>
        </w:tc>
        <w:tc>
          <w:tcPr>
            <w:tcW w:w="4163" w:type="dxa"/>
          </w:tcPr>
          <w:p w:rsidR="002D3868" w:rsidRPr="003D730E" w:rsidRDefault="002D3868" w:rsidP="002D3868">
            <w:pPr>
              <w:cnfStyle w:val="000000000000" w:firstRow="0" w:lastRow="0" w:firstColumn="0" w:lastColumn="0" w:oddVBand="0" w:evenVBand="0" w:oddHBand="0" w:evenHBand="0" w:firstRowFirstColumn="0" w:firstRowLastColumn="0" w:lastRowFirstColumn="0" w:lastRowLastColumn="0"/>
            </w:pPr>
            <w:r>
              <w:rPr>
                <w:rFonts w:cs="Alfabet"/>
              </w:rPr>
              <w:t>Detalle de campos de la mecanizada, para evaluar futuras paramétricas</w:t>
            </w:r>
          </w:p>
        </w:tc>
      </w:tr>
      <w:tr w:rsidR="00F2016C" w:rsidRPr="003D730E" w:rsidTr="00811CE3">
        <w:trPr>
          <w:cnfStyle w:val="000000100000" w:firstRow="0" w:lastRow="0" w:firstColumn="0" w:lastColumn="0" w:oddVBand="0" w:evenVBand="0" w:oddHBand="1" w:evenHBand="0" w:firstRowFirstColumn="0" w:firstRowLastColumn="0" w:lastRowFirstColumn="0" w:lastRowLastColumn="0"/>
          <w:trHeight w:val="1625"/>
        </w:trPr>
        <w:tc>
          <w:tcPr>
            <w:cnfStyle w:val="000010000000" w:firstRow="0" w:lastRow="0" w:firstColumn="0" w:lastColumn="0" w:oddVBand="1" w:evenVBand="0" w:oddHBand="0" w:evenHBand="0" w:firstRowFirstColumn="0" w:firstRowLastColumn="0" w:lastRowFirstColumn="0" w:lastRowLastColumn="0"/>
            <w:tcW w:w="1598" w:type="dxa"/>
          </w:tcPr>
          <w:p w:rsidR="00F2016C" w:rsidRDefault="00F2016C" w:rsidP="00F2016C">
            <w:pPr>
              <w:rPr>
                <w:rFonts w:cs="Alfabet"/>
                <w:bCs/>
              </w:rPr>
            </w:pPr>
            <w:r>
              <w:rPr>
                <w:rFonts w:cs="Alfabet"/>
                <w:bCs/>
              </w:rPr>
              <w:t>12/07/2024</w:t>
            </w:r>
          </w:p>
        </w:tc>
        <w:tc>
          <w:tcPr>
            <w:tcW w:w="1484" w:type="dxa"/>
          </w:tcPr>
          <w:p w:rsidR="00F2016C" w:rsidRPr="003D730E" w:rsidRDefault="00F2016C" w:rsidP="00F2016C">
            <w:pPr>
              <w:cnfStyle w:val="000000100000" w:firstRow="0" w:lastRow="0" w:firstColumn="0" w:lastColumn="0" w:oddVBand="0" w:evenVBand="0" w:oddHBand="1" w:evenHBand="0" w:firstRowFirstColumn="0" w:firstRowLastColumn="0" w:lastRowFirstColumn="0" w:lastRowLastColumn="0"/>
              <w:rPr>
                <w:rFonts w:cs="Alfabet"/>
              </w:rPr>
            </w:pPr>
            <w:r w:rsidRPr="003D730E">
              <w:rPr>
                <w:rFonts w:cs="Alfabet"/>
              </w:rPr>
              <w:t>Presencial</w:t>
            </w:r>
          </w:p>
        </w:tc>
        <w:tc>
          <w:tcPr>
            <w:cnfStyle w:val="000010000000" w:firstRow="0" w:lastRow="0" w:firstColumn="0" w:lastColumn="0" w:oddVBand="1" w:evenVBand="0" w:oddHBand="0" w:evenHBand="0" w:firstRowFirstColumn="0" w:firstRowLastColumn="0" w:lastRowFirstColumn="0" w:lastRowLastColumn="0"/>
            <w:tcW w:w="3310" w:type="dxa"/>
          </w:tcPr>
          <w:p w:rsidR="00F2016C" w:rsidRPr="00C018B5" w:rsidRDefault="00F2016C" w:rsidP="00F2016C">
            <w:pPr>
              <w:rPr>
                <w:rFonts w:cs="Alfabet"/>
              </w:rPr>
            </w:pPr>
            <w:r w:rsidRPr="00C018B5">
              <w:rPr>
                <w:rFonts w:cs="Alfabet"/>
              </w:rPr>
              <w:t>Gobierno Digital:</w:t>
            </w:r>
          </w:p>
          <w:p w:rsidR="00F2016C" w:rsidRPr="00C018B5" w:rsidRDefault="00F2016C" w:rsidP="00F2016C">
            <w:pPr>
              <w:rPr>
                <w:rFonts w:cs="Alfabet"/>
              </w:rPr>
            </w:pPr>
            <w:r>
              <w:rPr>
                <w:rFonts w:cs="Alfabet"/>
              </w:rPr>
              <w:t xml:space="preserve">* </w:t>
            </w:r>
            <w:r w:rsidRPr="00C018B5">
              <w:rPr>
                <w:rFonts w:cs="Alfabet"/>
              </w:rPr>
              <w:t>Ing. Verónica Uriarte</w:t>
            </w:r>
          </w:p>
          <w:p w:rsidR="00F2016C" w:rsidRDefault="00F2016C" w:rsidP="00F2016C">
            <w:pPr>
              <w:rPr>
                <w:rFonts w:cs="Alfabet"/>
              </w:rPr>
            </w:pPr>
            <w:r>
              <w:rPr>
                <w:rFonts w:cs="Alfabet"/>
              </w:rPr>
              <w:t xml:space="preserve">* </w:t>
            </w:r>
            <w:r w:rsidRPr="00C018B5">
              <w:rPr>
                <w:rFonts w:cs="Alfabet"/>
              </w:rPr>
              <w:t>Ing. Gabriela López</w:t>
            </w:r>
          </w:p>
          <w:p w:rsidR="00F2016C" w:rsidRPr="00C018B5" w:rsidRDefault="00F2016C" w:rsidP="00F2016C">
            <w:pPr>
              <w:rPr>
                <w:rFonts w:cs="Alfabet"/>
              </w:rPr>
            </w:pPr>
            <w:r>
              <w:rPr>
                <w:rFonts w:cs="Alfabet"/>
              </w:rPr>
              <w:t xml:space="preserve">* Guido </w:t>
            </w:r>
            <w:proofErr w:type="spellStart"/>
            <w:r>
              <w:rPr>
                <w:rFonts w:cs="Alfabet"/>
              </w:rPr>
              <w:t>Cassulo</w:t>
            </w:r>
            <w:proofErr w:type="spellEnd"/>
          </w:p>
          <w:p w:rsidR="00F2016C" w:rsidRPr="00C018B5" w:rsidRDefault="00F2016C" w:rsidP="00F2016C">
            <w:pPr>
              <w:rPr>
                <w:rFonts w:cs="Alfabet"/>
              </w:rPr>
            </w:pPr>
            <w:r w:rsidRPr="00C018B5">
              <w:rPr>
                <w:rFonts w:cs="Alfabet"/>
              </w:rPr>
              <w:t>Educación:</w:t>
            </w:r>
          </w:p>
          <w:p w:rsidR="00F2016C" w:rsidRPr="00C018B5" w:rsidRDefault="00F2016C" w:rsidP="00F2016C">
            <w:pPr>
              <w:rPr>
                <w:rFonts w:cs="Alfabet"/>
              </w:rPr>
            </w:pPr>
            <w:r>
              <w:rPr>
                <w:rFonts w:cs="Alfabet"/>
              </w:rPr>
              <w:t xml:space="preserve">* </w:t>
            </w:r>
            <w:r w:rsidRPr="00C018B5">
              <w:rPr>
                <w:rFonts w:cs="Alfabet"/>
              </w:rPr>
              <w:t>Laura Vidal</w:t>
            </w:r>
          </w:p>
          <w:p w:rsidR="00F2016C" w:rsidRPr="00C018B5" w:rsidRDefault="00F2016C" w:rsidP="00F2016C">
            <w:pPr>
              <w:rPr>
                <w:rFonts w:cs="Alfabet"/>
              </w:rPr>
            </w:pPr>
            <w:r>
              <w:rPr>
                <w:rFonts w:cs="Alfabet"/>
              </w:rPr>
              <w:t xml:space="preserve">* </w:t>
            </w:r>
            <w:proofErr w:type="spellStart"/>
            <w:r w:rsidRPr="00C018B5">
              <w:rPr>
                <w:rFonts w:cs="Alfabet"/>
              </w:rPr>
              <w:t>VaninaJuarez</w:t>
            </w:r>
            <w:proofErr w:type="spellEnd"/>
          </w:p>
        </w:tc>
        <w:tc>
          <w:tcPr>
            <w:tcW w:w="4163" w:type="dxa"/>
          </w:tcPr>
          <w:p w:rsidR="00F2016C" w:rsidRDefault="00F2016C" w:rsidP="00F2016C">
            <w:pPr>
              <w:cnfStyle w:val="000000100000" w:firstRow="0" w:lastRow="0" w:firstColumn="0" w:lastColumn="0" w:oddVBand="0" w:evenVBand="0" w:oddHBand="1" w:evenHBand="0" w:firstRowFirstColumn="0" w:firstRowLastColumn="0" w:lastRowFirstColumn="0" w:lastRowLastColumn="0"/>
              <w:rPr>
                <w:rFonts w:cs="Alfabet"/>
              </w:rPr>
            </w:pPr>
            <w:r>
              <w:rPr>
                <w:rFonts w:cs="Alfabet"/>
              </w:rPr>
              <w:t>Se trajeron nuevos datos que aportan a la</w:t>
            </w:r>
            <w:r w:rsidR="00F60930">
              <w:rPr>
                <w:rFonts w:cs="Alfabet"/>
              </w:rPr>
              <w:t xml:space="preserve"> mecanizada.</w:t>
            </w:r>
          </w:p>
          <w:p w:rsidR="00F60930" w:rsidRDefault="00F60930" w:rsidP="00F2016C">
            <w:pPr>
              <w:cnfStyle w:val="000000100000" w:firstRow="0" w:lastRow="0" w:firstColumn="0" w:lastColumn="0" w:oddVBand="0" w:evenVBand="0" w:oddHBand="1" w:evenHBand="0" w:firstRowFirstColumn="0" w:firstRowLastColumn="0" w:lastRowFirstColumn="0" w:lastRowLastColumn="0"/>
              <w:rPr>
                <w:rFonts w:cs="Alfabet"/>
              </w:rPr>
            </w:pPr>
            <w:r>
              <w:rPr>
                <w:rFonts w:cs="Alfabet"/>
              </w:rPr>
              <w:t xml:space="preserve">Se mencionó la necesidad de obtener balances anuales, pero este tema se dejará para análisis en el último hito ya que aún no se cuenta con el total de </w:t>
            </w:r>
            <w:proofErr w:type="spellStart"/>
            <w:r>
              <w:rPr>
                <w:rFonts w:cs="Alfabet"/>
              </w:rPr>
              <w:t>info</w:t>
            </w:r>
            <w:proofErr w:type="spellEnd"/>
            <w:r>
              <w:rPr>
                <w:rFonts w:cs="Alfabet"/>
              </w:rPr>
              <w:t xml:space="preserve"> necesaria para cerrar el circuito inicial.</w:t>
            </w:r>
          </w:p>
        </w:tc>
      </w:tr>
      <w:tr w:rsidR="00F2016C" w:rsidRPr="003D730E" w:rsidTr="00811CE3">
        <w:trPr>
          <w:trHeight w:val="2554"/>
        </w:trPr>
        <w:tc>
          <w:tcPr>
            <w:cnfStyle w:val="000010000000" w:firstRow="0" w:lastRow="0" w:firstColumn="0" w:lastColumn="0" w:oddVBand="1" w:evenVBand="0" w:oddHBand="0" w:evenHBand="0" w:firstRowFirstColumn="0" w:firstRowLastColumn="0" w:lastRowFirstColumn="0" w:lastRowLastColumn="0"/>
            <w:tcW w:w="1598" w:type="dxa"/>
          </w:tcPr>
          <w:p w:rsidR="00F2016C" w:rsidRDefault="00F2016C" w:rsidP="00F2016C">
            <w:pPr>
              <w:rPr>
                <w:rFonts w:cs="Alfabet"/>
                <w:bCs/>
              </w:rPr>
            </w:pPr>
            <w:r>
              <w:rPr>
                <w:rFonts w:cs="Alfabet"/>
                <w:bCs/>
              </w:rPr>
              <w:t>06/08/2024</w:t>
            </w:r>
          </w:p>
        </w:tc>
        <w:tc>
          <w:tcPr>
            <w:tcW w:w="1484" w:type="dxa"/>
          </w:tcPr>
          <w:p w:rsidR="00F2016C" w:rsidRDefault="00F2016C" w:rsidP="00F2016C">
            <w:pPr>
              <w:cnfStyle w:val="000000000000" w:firstRow="0" w:lastRow="0" w:firstColumn="0" w:lastColumn="0" w:oddVBand="0" w:evenVBand="0" w:oddHBand="0" w:evenHBand="0" w:firstRowFirstColumn="0" w:firstRowLastColumn="0" w:lastRowFirstColumn="0" w:lastRowLastColumn="0"/>
              <w:rPr>
                <w:rFonts w:cs="Alfabet"/>
              </w:rPr>
            </w:pPr>
            <w:r w:rsidRPr="003D730E">
              <w:rPr>
                <w:rFonts w:cs="Alfabet"/>
              </w:rPr>
              <w:t>Presencial</w:t>
            </w:r>
          </w:p>
        </w:tc>
        <w:tc>
          <w:tcPr>
            <w:cnfStyle w:val="000010000000" w:firstRow="0" w:lastRow="0" w:firstColumn="0" w:lastColumn="0" w:oddVBand="1" w:evenVBand="0" w:oddHBand="0" w:evenHBand="0" w:firstRowFirstColumn="0" w:firstRowLastColumn="0" w:lastRowFirstColumn="0" w:lastRowLastColumn="0"/>
            <w:tcW w:w="3310" w:type="dxa"/>
          </w:tcPr>
          <w:p w:rsidR="00F2016C" w:rsidRPr="008855DA" w:rsidRDefault="00F2016C" w:rsidP="00F2016C">
            <w:pPr>
              <w:rPr>
                <w:rFonts w:cs="Alfabet"/>
              </w:rPr>
            </w:pPr>
            <w:r w:rsidRPr="008855DA">
              <w:rPr>
                <w:rFonts w:cs="Alfabet"/>
              </w:rPr>
              <w:t>Gobierno Digital:</w:t>
            </w:r>
          </w:p>
          <w:p w:rsidR="00F2016C" w:rsidRPr="008855DA" w:rsidRDefault="00F2016C" w:rsidP="00F2016C">
            <w:pPr>
              <w:rPr>
                <w:rFonts w:cs="Alfabet"/>
              </w:rPr>
            </w:pPr>
            <w:r>
              <w:rPr>
                <w:rFonts w:cs="Alfabet"/>
              </w:rPr>
              <w:t xml:space="preserve">* </w:t>
            </w:r>
            <w:r w:rsidRPr="008855DA">
              <w:rPr>
                <w:rFonts w:cs="Alfabet"/>
              </w:rPr>
              <w:t>Ing. María Cecilia García</w:t>
            </w:r>
          </w:p>
          <w:p w:rsidR="00F2016C" w:rsidRPr="008855DA" w:rsidRDefault="00F2016C" w:rsidP="00F2016C">
            <w:pPr>
              <w:rPr>
                <w:rFonts w:cs="Alfabet"/>
              </w:rPr>
            </w:pPr>
            <w:r>
              <w:rPr>
                <w:rFonts w:cs="Alfabet"/>
              </w:rPr>
              <w:t xml:space="preserve">* </w:t>
            </w:r>
            <w:r w:rsidRPr="008855DA">
              <w:rPr>
                <w:rFonts w:cs="Alfabet"/>
              </w:rPr>
              <w:t>Ing. Rodolfo Castillo</w:t>
            </w:r>
          </w:p>
          <w:p w:rsidR="00F2016C" w:rsidRPr="008855DA" w:rsidRDefault="00F2016C" w:rsidP="00F2016C">
            <w:pPr>
              <w:rPr>
                <w:rFonts w:cs="Alfabet"/>
              </w:rPr>
            </w:pPr>
            <w:r>
              <w:rPr>
                <w:rFonts w:cs="Alfabet"/>
              </w:rPr>
              <w:t xml:space="preserve">* </w:t>
            </w:r>
            <w:r w:rsidRPr="008855DA">
              <w:rPr>
                <w:rFonts w:cs="Alfabet"/>
              </w:rPr>
              <w:t>Ing. Gabriela López</w:t>
            </w:r>
          </w:p>
          <w:p w:rsidR="00F2016C" w:rsidRPr="008855DA" w:rsidRDefault="00F2016C" w:rsidP="00F2016C">
            <w:pPr>
              <w:rPr>
                <w:rFonts w:cs="Alfabet"/>
              </w:rPr>
            </w:pPr>
            <w:r w:rsidRPr="008855DA">
              <w:rPr>
                <w:rFonts w:cs="Alfabet"/>
              </w:rPr>
              <w:t>Educación:</w:t>
            </w:r>
          </w:p>
          <w:p w:rsidR="00F2016C" w:rsidRPr="008855DA" w:rsidRDefault="00F2016C" w:rsidP="00F2016C">
            <w:pPr>
              <w:rPr>
                <w:rFonts w:cs="Alfabet"/>
              </w:rPr>
            </w:pPr>
            <w:r>
              <w:rPr>
                <w:rFonts w:cs="Alfabet"/>
              </w:rPr>
              <w:t xml:space="preserve">* </w:t>
            </w:r>
            <w:proofErr w:type="spellStart"/>
            <w:r w:rsidRPr="008855DA">
              <w:rPr>
                <w:rFonts w:cs="Alfabet"/>
              </w:rPr>
              <w:t>VaninaJuarez</w:t>
            </w:r>
            <w:proofErr w:type="spellEnd"/>
          </w:p>
          <w:p w:rsidR="00F2016C" w:rsidRPr="003D730E" w:rsidRDefault="00F2016C" w:rsidP="00F2016C">
            <w:pPr>
              <w:rPr>
                <w:rFonts w:cs="Alfabet"/>
              </w:rPr>
            </w:pPr>
            <w:r>
              <w:rPr>
                <w:rFonts w:cs="Alfabet"/>
              </w:rPr>
              <w:t xml:space="preserve">* </w:t>
            </w:r>
            <w:r w:rsidRPr="008855DA">
              <w:rPr>
                <w:rFonts w:cs="Alfabet"/>
              </w:rPr>
              <w:t xml:space="preserve">Fabio </w:t>
            </w:r>
            <w:proofErr w:type="spellStart"/>
            <w:r w:rsidRPr="008855DA">
              <w:rPr>
                <w:rFonts w:cs="Alfabet"/>
              </w:rPr>
              <w:t>Cutropia</w:t>
            </w:r>
            <w:proofErr w:type="spellEnd"/>
          </w:p>
        </w:tc>
        <w:tc>
          <w:tcPr>
            <w:tcW w:w="4163" w:type="dxa"/>
          </w:tcPr>
          <w:p w:rsidR="00F2016C" w:rsidRDefault="00F2016C" w:rsidP="00F2016C">
            <w:pPr>
              <w:cnfStyle w:val="000000000000" w:firstRow="0" w:lastRow="0" w:firstColumn="0" w:lastColumn="0" w:oddVBand="0" w:evenVBand="0" w:oddHBand="0" w:evenHBand="0" w:firstRowFirstColumn="0" w:firstRowLastColumn="0" w:lastRowFirstColumn="0" w:lastRowLastColumn="0"/>
              <w:rPr>
                <w:rFonts w:eastAsia="Times New Roman" w:cstheme="minorHAnsi"/>
                <w:lang w:val="es-AR" w:eastAsia="es-AR"/>
              </w:rPr>
            </w:pPr>
            <w:r>
              <w:rPr>
                <w:rFonts w:eastAsia="Times New Roman" w:cstheme="minorHAnsi"/>
                <w:lang w:val="es-AR" w:eastAsia="es-AR"/>
              </w:rPr>
              <w:t>Breve análisis de</w:t>
            </w:r>
            <w:r w:rsidRPr="00286827">
              <w:rPr>
                <w:rFonts w:eastAsia="Times New Roman" w:cstheme="minorHAnsi"/>
                <w:lang w:val="es-AR" w:eastAsia="es-AR"/>
              </w:rPr>
              <w:t xml:space="preserve"> la mecanizada obtenida a través de la descarga e impresión del PDF correspondiente</w:t>
            </w:r>
            <w:r>
              <w:rPr>
                <w:rFonts w:eastAsia="Times New Roman" w:cstheme="minorHAnsi"/>
                <w:lang w:val="es-AR" w:eastAsia="es-AR"/>
              </w:rPr>
              <w:t>.</w:t>
            </w:r>
          </w:p>
          <w:p w:rsidR="00F2016C" w:rsidRDefault="00F2016C" w:rsidP="00F2016C">
            <w:pPr>
              <w:cnfStyle w:val="000000000000" w:firstRow="0" w:lastRow="0" w:firstColumn="0" w:lastColumn="0" w:oddVBand="0" w:evenVBand="0" w:oddHBand="0" w:evenHBand="0" w:firstRowFirstColumn="0" w:firstRowLastColumn="0" w:lastRowFirstColumn="0" w:lastRowLastColumn="0"/>
              <w:rPr>
                <w:rFonts w:eastAsia="Times New Roman" w:cstheme="minorHAnsi"/>
                <w:lang w:val="es-AR" w:eastAsia="es-AR"/>
              </w:rPr>
            </w:pPr>
            <w:r w:rsidRPr="00286827">
              <w:rPr>
                <w:rFonts w:eastAsia="Times New Roman" w:cstheme="minorHAnsi"/>
                <w:lang w:val="es-AR" w:eastAsia="es-AR"/>
              </w:rPr>
              <w:t>Se verificó la posibilidad de obtener cada dato del entrecruzamiento</w:t>
            </w:r>
            <w:r>
              <w:rPr>
                <w:rFonts w:eastAsia="Times New Roman" w:cstheme="minorHAnsi"/>
                <w:lang w:val="es-AR" w:eastAsia="es-AR"/>
              </w:rPr>
              <w:t xml:space="preserve"> con el Excel que envía Haberes, que se obtiene a través de un proceso de unificación de archivos planos y de separación en las correspondientes columnas, </w:t>
            </w:r>
            <w:r w:rsidRPr="00286827">
              <w:rPr>
                <w:rFonts w:eastAsia="Times New Roman" w:cstheme="minorHAnsi"/>
                <w:lang w:val="es-AR" w:eastAsia="es-AR"/>
              </w:rPr>
              <w:t>a excepción de los docentes con la marca "sin haberes"</w:t>
            </w:r>
            <w:r>
              <w:rPr>
                <w:rFonts w:eastAsia="Times New Roman" w:cstheme="minorHAnsi"/>
                <w:lang w:val="es-AR" w:eastAsia="es-AR"/>
              </w:rPr>
              <w:t>.</w:t>
            </w:r>
          </w:p>
          <w:p w:rsidR="00F2016C" w:rsidRDefault="00F2016C" w:rsidP="00F2016C">
            <w:pPr>
              <w:cnfStyle w:val="000000000000" w:firstRow="0" w:lastRow="0" w:firstColumn="0" w:lastColumn="0" w:oddVBand="0" w:evenVBand="0" w:oddHBand="0" w:evenHBand="0" w:firstRowFirstColumn="0" w:firstRowLastColumn="0" w:lastRowFirstColumn="0" w:lastRowLastColumn="0"/>
              <w:rPr>
                <w:rFonts w:cs="Alfabet"/>
              </w:rPr>
            </w:pPr>
            <w:r w:rsidRPr="00286827">
              <w:rPr>
                <w:rFonts w:eastAsia="Times New Roman" w:cstheme="minorHAnsi"/>
                <w:lang w:val="es-AR" w:eastAsia="es-AR"/>
              </w:rPr>
              <w:t>Se analizaron los diferentes tipos de mecanizadas que puede enviar la provincia</w:t>
            </w:r>
          </w:p>
        </w:tc>
      </w:tr>
      <w:tr w:rsidR="00F2016C" w:rsidRPr="003D730E" w:rsidTr="00811CE3">
        <w:trPr>
          <w:cnfStyle w:val="000000100000" w:firstRow="0" w:lastRow="0" w:firstColumn="0" w:lastColumn="0" w:oddVBand="0" w:evenVBand="0" w:oddHBand="1" w:evenHBand="0" w:firstRowFirstColumn="0" w:firstRowLastColumn="0" w:lastRowFirstColumn="0" w:lastRowLastColumn="0"/>
          <w:trHeight w:val="2089"/>
        </w:trPr>
        <w:tc>
          <w:tcPr>
            <w:cnfStyle w:val="000010000000" w:firstRow="0" w:lastRow="0" w:firstColumn="0" w:lastColumn="0" w:oddVBand="1" w:evenVBand="0" w:oddHBand="0" w:evenHBand="0" w:firstRowFirstColumn="0" w:firstRowLastColumn="0" w:lastRowFirstColumn="0" w:lastRowLastColumn="0"/>
            <w:tcW w:w="1598" w:type="dxa"/>
          </w:tcPr>
          <w:p w:rsidR="00F2016C" w:rsidRDefault="00F2016C" w:rsidP="00F2016C">
            <w:pPr>
              <w:rPr>
                <w:rFonts w:cs="Alfabet"/>
                <w:bCs/>
              </w:rPr>
            </w:pPr>
            <w:r>
              <w:rPr>
                <w:rFonts w:cs="Alfabet"/>
                <w:bCs/>
              </w:rPr>
              <w:lastRenderedPageBreak/>
              <w:t>09/08/2024</w:t>
            </w:r>
          </w:p>
        </w:tc>
        <w:tc>
          <w:tcPr>
            <w:tcW w:w="1484" w:type="dxa"/>
          </w:tcPr>
          <w:p w:rsidR="00F2016C" w:rsidRDefault="00F2016C" w:rsidP="00F2016C">
            <w:pPr>
              <w:cnfStyle w:val="000000100000" w:firstRow="0" w:lastRow="0" w:firstColumn="0" w:lastColumn="0" w:oddVBand="0" w:evenVBand="0" w:oddHBand="1" w:evenHBand="0" w:firstRowFirstColumn="0" w:firstRowLastColumn="0" w:lastRowFirstColumn="0" w:lastRowLastColumn="0"/>
              <w:rPr>
                <w:rFonts w:cs="Alfabet"/>
              </w:rPr>
            </w:pPr>
            <w:r w:rsidRPr="003D730E">
              <w:rPr>
                <w:rFonts w:cs="Alfabet"/>
              </w:rPr>
              <w:t>Presencial</w:t>
            </w:r>
          </w:p>
        </w:tc>
        <w:tc>
          <w:tcPr>
            <w:cnfStyle w:val="000010000000" w:firstRow="0" w:lastRow="0" w:firstColumn="0" w:lastColumn="0" w:oddVBand="1" w:evenVBand="0" w:oddHBand="0" w:evenHBand="0" w:firstRowFirstColumn="0" w:firstRowLastColumn="0" w:lastRowFirstColumn="0" w:lastRowLastColumn="0"/>
            <w:tcW w:w="3310" w:type="dxa"/>
          </w:tcPr>
          <w:p w:rsidR="00F2016C" w:rsidRPr="00C018B5" w:rsidRDefault="00F2016C" w:rsidP="00F2016C">
            <w:pPr>
              <w:rPr>
                <w:rFonts w:cs="Alfabet"/>
              </w:rPr>
            </w:pPr>
            <w:r w:rsidRPr="00C018B5">
              <w:rPr>
                <w:rFonts w:cs="Alfabet"/>
              </w:rPr>
              <w:t>Gobierno Digital:</w:t>
            </w:r>
          </w:p>
          <w:p w:rsidR="00F2016C" w:rsidRPr="00C018B5" w:rsidRDefault="00F2016C" w:rsidP="00F2016C">
            <w:pPr>
              <w:rPr>
                <w:rFonts w:cs="Alfabet"/>
              </w:rPr>
            </w:pPr>
            <w:r>
              <w:rPr>
                <w:rFonts w:cs="Alfabet"/>
              </w:rPr>
              <w:t xml:space="preserve">* </w:t>
            </w:r>
            <w:r w:rsidRPr="00C018B5">
              <w:rPr>
                <w:rFonts w:cs="Alfabet"/>
              </w:rPr>
              <w:t>Ing. María Cecilia García</w:t>
            </w:r>
          </w:p>
          <w:p w:rsidR="00F2016C" w:rsidRPr="00C018B5" w:rsidRDefault="00F2016C" w:rsidP="00F2016C">
            <w:pPr>
              <w:rPr>
                <w:rFonts w:cs="Alfabet"/>
              </w:rPr>
            </w:pPr>
            <w:r>
              <w:rPr>
                <w:rFonts w:cs="Alfabet"/>
              </w:rPr>
              <w:t xml:space="preserve">* </w:t>
            </w:r>
            <w:r w:rsidRPr="00C018B5">
              <w:rPr>
                <w:rFonts w:cs="Alfabet"/>
              </w:rPr>
              <w:t>Ing. Rodolfo Castillo</w:t>
            </w:r>
          </w:p>
          <w:p w:rsidR="00F2016C" w:rsidRPr="00C018B5" w:rsidRDefault="00F2016C" w:rsidP="00F2016C">
            <w:pPr>
              <w:rPr>
                <w:rFonts w:cs="Alfabet"/>
              </w:rPr>
            </w:pPr>
            <w:r>
              <w:rPr>
                <w:rFonts w:cs="Alfabet"/>
              </w:rPr>
              <w:t xml:space="preserve">* </w:t>
            </w:r>
            <w:r w:rsidRPr="00C018B5">
              <w:rPr>
                <w:rFonts w:cs="Alfabet"/>
              </w:rPr>
              <w:t>Ing. Verónica Uriarte</w:t>
            </w:r>
          </w:p>
          <w:p w:rsidR="00F2016C" w:rsidRPr="00C018B5" w:rsidRDefault="00F2016C" w:rsidP="00F2016C">
            <w:pPr>
              <w:rPr>
                <w:rFonts w:cs="Alfabet"/>
              </w:rPr>
            </w:pPr>
            <w:r>
              <w:rPr>
                <w:rFonts w:cs="Alfabet"/>
              </w:rPr>
              <w:t xml:space="preserve">* </w:t>
            </w:r>
            <w:r w:rsidRPr="00C018B5">
              <w:rPr>
                <w:rFonts w:cs="Alfabet"/>
              </w:rPr>
              <w:t>Ing. Gabriela López</w:t>
            </w:r>
          </w:p>
          <w:p w:rsidR="00F2016C" w:rsidRPr="00C018B5" w:rsidRDefault="00F2016C" w:rsidP="00F2016C">
            <w:pPr>
              <w:rPr>
                <w:rFonts w:cs="Alfabet"/>
              </w:rPr>
            </w:pPr>
            <w:r w:rsidRPr="00C018B5">
              <w:rPr>
                <w:rFonts w:cs="Alfabet"/>
              </w:rPr>
              <w:t>Educación:</w:t>
            </w:r>
          </w:p>
          <w:p w:rsidR="00F2016C" w:rsidRPr="00C018B5" w:rsidRDefault="00F2016C" w:rsidP="00F2016C">
            <w:pPr>
              <w:rPr>
                <w:rFonts w:cs="Alfabet"/>
              </w:rPr>
            </w:pPr>
            <w:r>
              <w:rPr>
                <w:rFonts w:cs="Alfabet"/>
              </w:rPr>
              <w:t xml:space="preserve">* </w:t>
            </w:r>
            <w:r w:rsidRPr="00C018B5">
              <w:rPr>
                <w:rFonts w:cs="Alfabet"/>
              </w:rPr>
              <w:t>Laura Vidal</w:t>
            </w:r>
          </w:p>
          <w:p w:rsidR="00F2016C" w:rsidRPr="00C018B5" w:rsidRDefault="00F2016C" w:rsidP="00F2016C">
            <w:pPr>
              <w:rPr>
                <w:rFonts w:cs="Alfabet"/>
              </w:rPr>
            </w:pPr>
            <w:r>
              <w:rPr>
                <w:rFonts w:cs="Alfabet"/>
              </w:rPr>
              <w:t xml:space="preserve">* </w:t>
            </w:r>
            <w:proofErr w:type="spellStart"/>
            <w:r w:rsidRPr="00C018B5">
              <w:rPr>
                <w:rFonts w:cs="Alfabet"/>
              </w:rPr>
              <w:t>VaninaJuarez</w:t>
            </w:r>
            <w:proofErr w:type="spellEnd"/>
          </w:p>
          <w:p w:rsidR="00F2016C" w:rsidRPr="00C018B5" w:rsidRDefault="00F2016C" w:rsidP="00F2016C">
            <w:pPr>
              <w:rPr>
                <w:rFonts w:cs="Alfabet"/>
              </w:rPr>
            </w:pPr>
            <w:r>
              <w:rPr>
                <w:rFonts w:cs="Alfabet"/>
              </w:rPr>
              <w:t xml:space="preserve">* </w:t>
            </w:r>
            <w:r w:rsidRPr="00C018B5">
              <w:rPr>
                <w:rFonts w:cs="Alfabet"/>
              </w:rPr>
              <w:t xml:space="preserve">Fabio </w:t>
            </w:r>
            <w:proofErr w:type="spellStart"/>
            <w:r w:rsidRPr="00C018B5">
              <w:rPr>
                <w:rFonts w:cs="Alfabet"/>
              </w:rPr>
              <w:t>Cutropia</w:t>
            </w:r>
            <w:proofErr w:type="spellEnd"/>
          </w:p>
        </w:tc>
        <w:tc>
          <w:tcPr>
            <w:tcW w:w="4163" w:type="dxa"/>
          </w:tcPr>
          <w:p w:rsidR="00F2016C" w:rsidRPr="004D4930" w:rsidRDefault="00F2016C" w:rsidP="00F2016C">
            <w:pPr>
              <w:cnfStyle w:val="000000100000" w:firstRow="0" w:lastRow="0" w:firstColumn="0" w:lastColumn="0" w:oddVBand="0" w:evenVBand="0" w:oddHBand="1" w:evenHBand="0" w:firstRowFirstColumn="0" w:firstRowLastColumn="0" w:lastRowFirstColumn="0" w:lastRowLastColumn="0"/>
              <w:rPr>
                <w:rFonts w:eastAsia="Times New Roman" w:cstheme="minorHAnsi"/>
                <w:lang w:val="es-AR" w:eastAsia="es-AR"/>
              </w:rPr>
            </w:pPr>
            <w:r w:rsidRPr="004D4930">
              <w:rPr>
                <w:rFonts w:eastAsia="Times New Roman" w:cstheme="minorHAnsi"/>
                <w:lang w:val="es-AR" w:eastAsia="es-AR"/>
              </w:rPr>
              <w:t>La reunión se convocó de urgencia a raíz de observaciones realizadas por el referente de Educación tras la recepción de la minu</w:t>
            </w:r>
            <w:r>
              <w:rPr>
                <w:rFonts w:eastAsia="Times New Roman" w:cstheme="minorHAnsi"/>
                <w:lang w:val="es-AR" w:eastAsia="es-AR"/>
              </w:rPr>
              <w:t>ta de la reunión del 06/08/2024, que contenían las definiciones acordadas con los referentes presentes.</w:t>
            </w:r>
          </w:p>
          <w:p w:rsidR="00F2016C" w:rsidRDefault="00F2016C" w:rsidP="00F2016C">
            <w:pPr>
              <w:cnfStyle w:val="000000100000" w:firstRow="0" w:lastRow="0" w:firstColumn="0" w:lastColumn="0" w:oddVBand="0" w:evenVBand="0" w:oddHBand="1" w:evenHBand="0" w:firstRowFirstColumn="0" w:firstRowLastColumn="0" w:lastRowFirstColumn="0" w:lastRowLastColumn="0"/>
              <w:rPr>
                <w:rFonts w:eastAsia="Times New Roman" w:cstheme="minorHAnsi"/>
                <w:lang w:val="es-AR" w:eastAsia="es-AR"/>
              </w:rPr>
            </w:pPr>
            <w:r w:rsidRPr="004D4930">
              <w:rPr>
                <w:rFonts w:eastAsia="Times New Roman" w:cstheme="minorHAnsi"/>
                <w:lang w:val="es-AR" w:eastAsia="es-AR"/>
              </w:rPr>
              <w:t>Se identificaron discrepancias entre lo discutido en la reunión del 06/08/2024 y los datos disponibles en los archivos recibidos</w:t>
            </w:r>
          </w:p>
        </w:tc>
      </w:tr>
    </w:tbl>
    <w:p w:rsidR="0060739E" w:rsidRPr="003D730E" w:rsidRDefault="0060739E">
      <w:pPr>
        <w:pStyle w:val="Ttulo2"/>
        <w:rPr>
          <w:rFonts w:eastAsia="Calibri"/>
          <w:b w:val="0"/>
          <w:bCs w:val="0"/>
          <w:color w:val="000000"/>
          <w:sz w:val="22"/>
          <w:szCs w:val="22"/>
        </w:rPr>
      </w:pPr>
    </w:p>
    <w:p w:rsidR="003D730E" w:rsidRDefault="003D730E">
      <w:pPr>
        <w:suppressAutoHyphens w:val="0"/>
        <w:rPr>
          <w:rFonts w:ascii="Alfabet Bold" w:eastAsia="Times New Roman" w:hAnsi="Alfabet Bold" w:cs="Times New Roman"/>
          <w:bCs/>
          <w:smallCaps/>
          <w:color w:val="24436F"/>
          <w:kern w:val="2"/>
          <w:sz w:val="36"/>
          <w:szCs w:val="32"/>
          <w:lang w:eastAsia="es-ES"/>
        </w:rPr>
      </w:pPr>
      <w:bookmarkStart w:id="7" w:name="__RefHeading___Toc167195834"/>
      <w:bookmarkStart w:id="8" w:name="_Toc167270572"/>
      <w:bookmarkEnd w:id="7"/>
      <w:r>
        <w:rPr>
          <w:b/>
          <w:lang w:eastAsia="es-ES"/>
        </w:rPr>
        <w:br w:type="page"/>
      </w:r>
    </w:p>
    <w:p w:rsidR="0060739E" w:rsidRPr="003D730E" w:rsidRDefault="0060739E" w:rsidP="00DE030B">
      <w:pPr>
        <w:pStyle w:val="Ttulo1"/>
        <w:numPr>
          <w:ilvl w:val="0"/>
          <w:numId w:val="6"/>
        </w:numPr>
        <w:rPr>
          <w:b w:val="0"/>
        </w:rPr>
      </w:pPr>
      <w:bookmarkStart w:id="9" w:name="_Toc183686710"/>
      <w:r w:rsidRPr="003D730E">
        <w:rPr>
          <w:b w:val="0"/>
          <w:lang w:eastAsia="es-ES"/>
        </w:rPr>
        <w:lastRenderedPageBreak/>
        <w:t>Introducción</w:t>
      </w:r>
      <w:bookmarkEnd w:id="8"/>
      <w:bookmarkEnd w:id="9"/>
    </w:p>
    <w:p w:rsidR="0060739E" w:rsidRPr="003D730E" w:rsidRDefault="0060739E">
      <w:pPr>
        <w:pStyle w:val="Ttulo2"/>
        <w:rPr>
          <w:rFonts w:ascii="Alfabet ExtraBold" w:hAnsi="Alfabet ExtraBold" w:cs="Alfabet ExtraBold"/>
          <w:b w:val="0"/>
          <w:lang w:eastAsia="es-ES"/>
        </w:rPr>
      </w:pPr>
    </w:p>
    <w:p w:rsidR="0060739E" w:rsidRPr="003D730E" w:rsidRDefault="0060739E" w:rsidP="00DE030B">
      <w:pPr>
        <w:pStyle w:val="Ttulo2"/>
        <w:numPr>
          <w:ilvl w:val="1"/>
          <w:numId w:val="3"/>
        </w:numPr>
        <w:rPr>
          <w:b w:val="0"/>
        </w:rPr>
      </w:pPr>
      <w:bookmarkStart w:id="10" w:name="__RefHeading___Toc167195835"/>
      <w:bookmarkStart w:id="11" w:name="_Toc167270573"/>
      <w:bookmarkStart w:id="12" w:name="_Toc183686711"/>
      <w:bookmarkEnd w:id="10"/>
      <w:r w:rsidRPr="003D730E">
        <w:rPr>
          <w:rFonts w:cs="Alfabet Bold"/>
          <w:b w:val="0"/>
        </w:rPr>
        <w:t>Propósito</w:t>
      </w:r>
      <w:bookmarkEnd w:id="11"/>
      <w:bookmarkEnd w:id="12"/>
    </w:p>
    <w:p w:rsidR="0060739E" w:rsidRPr="003D730E" w:rsidRDefault="0060739E">
      <w:pPr>
        <w:pStyle w:val="Textoindependiente"/>
        <w:rPr>
          <w:rFonts w:cs="Alfabet"/>
          <w:color w:val="24436F"/>
        </w:rPr>
      </w:pPr>
    </w:p>
    <w:p w:rsidR="0060739E" w:rsidRPr="003D730E" w:rsidRDefault="0060739E">
      <w:r w:rsidRPr="003D730E">
        <w:rPr>
          <w:rFonts w:cs="Alfabet"/>
          <w:shd w:val="clear" w:color="auto" w:fill="FFFFFF"/>
        </w:rPr>
        <w:t>El propósito de este documento es detallar los requerimientos funcionales y no funcionales necesarios para digitalizar las tareas diarias del Departamento Movimiento Docente de Educación, específicamente en el manejo de liquidaciones y devoluciones.</w:t>
      </w:r>
    </w:p>
    <w:p w:rsidR="0060739E" w:rsidRPr="003D730E" w:rsidRDefault="0060739E">
      <w:pPr>
        <w:rPr>
          <w:rFonts w:cs="Alfabet"/>
        </w:rPr>
      </w:pPr>
    </w:p>
    <w:p w:rsidR="003D730E" w:rsidRPr="003D730E" w:rsidRDefault="003D730E" w:rsidP="003D730E">
      <w:pPr>
        <w:pStyle w:val="Ttulo2"/>
        <w:tabs>
          <w:tab w:val="clear" w:pos="0"/>
        </w:tabs>
        <w:ind w:left="720"/>
        <w:rPr>
          <w:b w:val="0"/>
        </w:rPr>
      </w:pPr>
      <w:bookmarkStart w:id="13" w:name="__RefHeading___Toc167195836"/>
      <w:bookmarkStart w:id="14" w:name="_Toc167270574"/>
      <w:bookmarkEnd w:id="13"/>
    </w:p>
    <w:p w:rsidR="0060739E" w:rsidRPr="003D730E" w:rsidRDefault="0060739E" w:rsidP="00DE030B">
      <w:pPr>
        <w:pStyle w:val="Ttulo2"/>
        <w:numPr>
          <w:ilvl w:val="1"/>
          <w:numId w:val="2"/>
        </w:numPr>
        <w:rPr>
          <w:b w:val="0"/>
        </w:rPr>
      </w:pPr>
      <w:bookmarkStart w:id="15" w:name="_Toc183686712"/>
      <w:r w:rsidRPr="003D730E">
        <w:rPr>
          <w:rFonts w:cs="Alfabet Bold"/>
          <w:b w:val="0"/>
        </w:rPr>
        <w:t>Alcance</w:t>
      </w:r>
      <w:bookmarkEnd w:id="14"/>
      <w:bookmarkEnd w:id="15"/>
    </w:p>
    <w:p w:rsidR="0060739E" w:rsidRPr="003D730E" w:rsidRDefault="0060739E">
      <w:pPr>
        <w:rPr>
          <w:rFonts w:cs="Alfabet"/>
          <w:color w:val="24436F"/>
        </w:rPr>
      </w:pPr>
    </w:p>
    <w:p w:rsidR="0060739E" w:rsidRPr="003D730E" w:rsidRDefault="0060739E">
      <w:r w:rsidRPr="003D730E">
        <w:rPr>
          <w:rFonts w:cs="Alfabet"/>
          <w:shd w:val="clear" w:color="auto" w:fill="FFFFFF"/>
        </w:rPr>
        <w:t>El sistema abordará los procesos de carga de datos, cálculo de liquidaciones y devoluciones, y generación de informes y formularios para rendiciones. Incluirá el procesamiento de archivos recibidos de la Dirección General de Escuelas de Provincia y la automatización de tareas actualmente manuales.</w:t>
      </w:r>
    </w:p>
    <w:p w:rsidR="0060739E" w:rsidRDefault="0060739E">
      <w:pPr>
        <w:rPr>
          <w:rFonts w:cs="Alfabet"/>
          <w:shd w:val="clear" w:color="auto" w:fill="FFFFFF"/>
        </w:rPr>
      </w:pPr>
    </w:p>
    <w:p w:rsidR="003D730E" w:rsidRPr="003D730E" w:rsidRDefault="003D730E">
      <w:pPr>
        <w:rPr>
          <w:rFonts w:cs="Alfabet"/>
          <w:shd w:val="clear" w:color="auto" w:fill="FFFFFF"/>
        </w:rPr>
      </w:pPr>
    </w:p>
    <w:p w:rsidR="0060739E" w:rsidRPr="003D730E" w:rsidRDefault="0060739E" w:rsidP="00DE030B">
      <w:pPr>
        <w:pStyle w:val="Ttulo2"/>
        <w:numPr>
          <w:ilvl w:val="1"/>
          <w:numId w:val="2"/>
        </w:numPr>
        <w:rPr>
          <w:b w:val="0"/>
        </w:rPr>
      </w:pPr>
      <w:bookmarkStart w:id="16" w:name="__RefHeading___Toc167195837"/>
      <w:bookmarkStart w:id="17" w:name="_Toc167270575"/>
      <w:bookmarkStart w:id="18" w:name="_Toc183686713"/>
      <w:bookmarkEnd w:id="16"/>
      <w:r w:rsidRPr="003D730E">
        <w:rPr>
          <w:rFonts w:cs="Alfabet Bold"/>
          <w:b w:val="0"/>
        </w:rPr>
        <w:t>Definiciones y Acrónimos</w:t>
      </w:r>
      <w:bookmarkEnd w:id="17"/>
      <w:bookmarkEnd w:id="18"/>
    </w:p>
    <w:p w:rsidR="0060739E" w:rsidRPr="003D730E" w:rsidRDefault="0060739E">
      <w:pPr>
        <w:rPr>
          <w:rFonts w:ascii="Alfabet Bold" w:hAnsi="Alfabet Bold" w:cs="Alfabet Bold"/>
          <w:color w:val="24436F"/>
        </w:rPr>
      </w:pPr>
    </w:p>
    <w:tbl>
      <w:tblPr>
        <w:tblW w:w="0" w:type="auto"/>
        <w:tblLayout w:type="fixed"/>
        <w:tblLook w:val="0000" w:firstRow="0" w:lastRow="0" w:firstColumn="0" w:lastColumn="0" w:noHBand="0" w:noVBand="0"/>
      </w:tblPr>
      <w:tblGrid>
        <w:gridCol w:w="2838"/>
        <w:gridCol w:w="7007"/>
      </w:tblGrid>
      <w:tr w:rsidR="0060739E" w:rsidRPr="003D730E" w:rsidTr="00811CE3">
        <w:trPr>
          <w:trHeight w:val="262"/>
        </w:trPr>
        <w:tc>
          <w:tcPr>
            <w:tcW w:w="2838"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AIEPBA</w:t>
            </w:r>
          </w:p>
        </w:tc>
        <w:tc>
          <w:tcPr>
            <w:tcW w:w="7007"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Asociación de Institutos de Enseñanza Privada de Buenos Aires</w:t>
            </w:r>
          </w:p>
        </w:tc>
      </w:tr>
      <w:tr w:rsidR="0060739E" w:rsidRPr="003D730E" w:rsidTr="00811CE3">
        <w:trPr>
          <w:trHeight w:val="262"/>
        </w:trPr>
        <w:tc>
          <w:tcPr>
            <w:tcW w:w="2838" w:type="dxa"/>
            <w:tcBorders>
              <w:top w:val="single" w:sz="4" w:space="0" w:color="95B3D7"/>
              <w:left w:val="none" w:sz="0" w:space="0" w:color="000000"/>
              <w:bottom w:val="single" w:sz="4" w:space="0" w:color="95B3D7"/>
              <w:right w:val="none" w:sz="0" w:space="0" w:color="000000"/>
            </w:tcBorders>
            <w:shd w:val="clear" w:color="auto" w:fill="DBE5F1"/>
          </w:tcPr>
          <w:p w:rsidR="0060739E" w:rsidRPr="003D730E" w:rsidRDefault="00433571">
            <w:pPr>
              <w:snapToGrid w:val="0"/>
              <w:rPr>
                <w:bCs/>
              </w:rPr>
            </w:pPr>
            <w:r>
              <w:rPr>
                <w:bCs/>
              </w:rPr>
              <w:t>DIEGEP</w:t>
            </w:r>
          </w:p>
        </w:tc>
        <w:tc>
          <w:tcPr>
            <w:tcW w:w="7007" w:type="dxa"/>
            <w:tcBorders>
              <w:top w:val="single" w:sz="4" w:space="0" w:color="95B3D7"/>
              <w:left w:val="none" w:sz="0" w:space="0" w:color="000000"/>
              <w:bottom w:val="single" w:sz="4" w:space="0" w:color="95B3D7"/>
              <w:right w:val="none" w:sz="0" w:space="0" w:color="000000"/>
            </w:tcBorders>
            <w:shd w:val="clear" w:color="auto" w:fill="DBE5F1"/>
          </w:tcPr>
          <w:p w:rsidR="0060739E" w:rsidRPr="003D730E" w:rsidRDefault="00433571">
            <w:pPr>
              <w:snapToGrid w:val="0"/>
              <w:rPr>
                <w:bCs/>
              </w:rPr>
            </w:pPr>
            <w:r>
              <w:rPr>
                <w:bCs/>
              </w:rPr>
              <w:t>Dirección General de Cultura y Educación de la Provincia de Buenos Aires</w:t>
            </w:r>
          </w:p>
        </w:tc>
      </w:tr>
      <w:tr w:rsidR="0060739E" w:rsidRPr="003D730E" w:rsidTr="00811CE3">
        <w:trPr>
          <w:trHeight w:val="262"/>
        </w:trPr>
        <w:tc>
          <w:tcPr>
            <w:tcW w:w="2838"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RSA</w:t>
            </w:r>
          </w:p>
        </w:tc>
        <w:tc>
          <w:tcPr>
            <w:tcW w:w="7007"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 xml:space="preserve">Rendición de Subvención Anual </w:t>
            </w:r>
          </w:p>
        </w:tc>
      </w:tr>
    </w:tbl>
    <w:p w:rsidR="003D730E" w:rsidRDefault="003D730E" w:rsidP="003D730E">
      <w:pPr>
        <w:pStyle w:val="Ttulo1"/>
        <w:tabs>
          <w:tab w:val="clear" w:pos="0"/>
        </w:tabs>
        <w:rPr>
          <w:b w:val="0"/>
          <w:lang w:eastAsia="es-ES"/>
        </w:rPr>
      </w:pPr>
      <w:bookmarkStart w:id="19" w:name="__RefHeading___Toc167195838"/>
      <w:bookmarkStart w:id="20" w:name="_Toc167270576"/>
      <w:bookmarkEnd w:id="19"/>
    </w:p>
    <w:p w:rsidR="003D730E" w:rsidRDefault="003D730E" w:rsidP="003D730E">
      <w:pPr>
        <w:rPr>
          <w:rFonts w:ascii="Alfabet Bold" w:eastAsia="Times New Roman" w:hAnsi="Alfabet Bold" w:cs="Times New Roman"/>
          <w:color w:val="24436F"/>
          <w:kern w:val="2"/>
          <w:sz w:val="36"/>
          <w:szCs w:val="32"/>
          <w:lang w:eastAsia="es-ES"/>
        </w:rPr>
      </w:pPr>
      <w:r>
        <w:rPr>
          <w:lang w:eastAsia="es-ES"/>
        </w:rPr>
        <w:br w:type="page"/>
      </w:r>
    </w:p>
    <w:p w:rsidR="0060739E" w:rsidRPr="003D730E" w:rsidRDefault="0060739E" w:rsidP="00DE030B">
      <w:pPr>
        <w:pStyle w:val="Ttulo1"/>
        <w:numPr>
          <w:ilvl w:val="0"/>
          <w:numId w:val="6"/>
        </w:numPr>
        <w:rPr>
          <w:b w:val="0"/>
        </w:rPr>
      </w:pPr>
      <w:bookmarkStart w:id="21" w:name="_Toc183686714"/>
      <w:r w:rsidRPr="003D730E">
        <w:rPr>
          <w:b w:val="0"/>
          <w:lang w:eastAsia="es-ES"/>
        </w:rPr>
        <w:lastRenderedPageBreak/>
        <w:t>Relevamiento Funcional</w:t>
      </w:r>
      <w:bookmarkEnd w:id="20"/>
      <w:bookmarkEnd w:id="21"/>
    </w:p>
    <w:p w:rsidR="0060739E" w:rsidRPr="003D730E" w:rsidRDefault="0060739E">
      <w:pPr>
        <w:pStyle w:val="Textoindependiente"/>
        <w:rPr>
          <w:rFonts w:ascii="Alfabet ExtraBold" w:hAnsi="Alfabet ExtraBold" w:cs="Alfabet ExtraBold"/>
          <w:color w:val="24436F"/>
          <w:lang w:eastAsia="es-ES"/>
        </w:rPr>
      </w:pPr>
    </w:p>
    <w:p w:rsidR="0060739E" w:rsidRPr="003D730E" w:rsidRDefault="0060739E" w:rsidP="00DE030B">
      <w:pPr>
        <w:pStyle w:val="Ttulo2"/>
        <w:numPr>
          <w:ilvl w:val="1"/>
          <w:numId w:val="4"/>
        </w:numPr>
        <w:rPr>
          <w:b w:val="0"/>
        </w:rPr>
      </w:pPr>
      <w:bookmarkStart w:id="22" w:name="__RefHeading___Toc167195839"/>
      <w:bookmarkStart w:id="23" w:name="_Toc167270577"/>
      <w:bookmarkStart w:id="24" w:name="_Toc183686715"/>
      <w:bookmarkEnd w:id="22"/>
      <w:r w:rsidRPr="003D730E">
        <w:rPr>
          <w:rFonts w:cs="Alfabet Bold"/>
          <w:b w:val="0"/>
        </w:rPr>
        <w:t>Descripción del Proceso Actual</w:t>
      </w:r>
      <w:bookmarkEnd w:id="23"/>
      <w:bookmarkEnd w:id="24"/>
    </w:p>
    <w:p w:rsidR="0060739E" w:rsidRPr="003D730E" w:rsidRDefault="0060739E">
      <w:pPr>
        <w:rPr>
          <w:rFonts w:ascii="Alfabet Bold" w:hAnsi="Alfabet Bold" w:cs="Alfabet Bold"/>
          <w:color w:val="24436F"/>
        </w:rPr>
      </w:pPr>
    </w:p>
    <w:p w:rsidR="0060739E" w:rsidRPr="00026E66" w:rsidRDefault="0060739E" w:rsidP="00026E66">
      <w:pPr>
        <w:pStyle w:val="Ttulo3"/>
      </w:pPr>
      <w:bookmarkStart w:id="25" w:name="__RefHeading___Toc167195840"/>
      <w:bookmarkStart w:id="26" w:name="_Toc167270578"/>
      <w:bookmarkStart w:id="27" w:name="_Toc183686716"/>
      <w:bookmarkEnd w:id="25"/>
      <w:r w:rsidRPr="00026E66">
        <w:t>4.1.1- Descarga de mecanizadas</w:t>
      </w:r>
      <w:bookmarkEnd w:id="26"/>
      <w:bookmarkEnd w:id="27"/>
    </w:p>
    <w:p w:rsidR="0060739E" w:rsidRPr="003D730E" w:rsidRDefault="0060739E">
      <w:r w:rsidRPr="003D730E">
        <w:rPr>
          <w:rFonts w:cs="Alfabet"/>
        </w:rPr>
        <w:t xml:space="preserve">Descarga de los 67 archivos correspondientes a mecanizadas desde la plataforma </w:t>
      </w:r>
      <w:proofErr w:type="spellStart"/>
      <w:r w:rsidRPr="003D730E">
        <w:rPr>
          <w:rFonts w:cs="Alfabet"/>
        </w:rPr>
        <w:t>Aiepba</w:t>
      </w:r>
      <w:proofErr w:type="spellEnd"/>
    </w:p>
    <w:p w:rsidR="0060739E" w:rsidRPr="003D730E" w:rsidRDefault="0060739E">
      <w:pPr>
        <w:rPr>
          <w:rFonts w:cs="Alfabet"/>
        </w:rPr>
      </w:pPr>
    </w:p>
    <w:p w:rsidR="0060739E" w:rsidRPr="00026E66" w:rsidRDefault="0060739E" w:rsidP="00026E66">
      <w:pPr>
        <w:pStyle w:val="Ttulo3"/>
      </w:pPr>
      <w:bookmarkStart w:id="28" w:name="__RefHeading___Toc167195841"/>
      <w:bookmarkStart w:id="29" w:name="_Toc167270579"/>
      <w:bookmarkStart w:id="30" w:name="_Toc183686717"/>
      <w:bookmarkEnd w:id="28"/>
      <w:r w:rsidRPr="00026E66">
        <w:t>4.1.2- Envío de planillas a Establecimientos</w:t>
      </w:r>
      <w:bookmarkEnd w:id="29"/>
      <w:bookmarkEnd w:id="30"/>
    </w:p>
    <w:p w:rsidR="0060739E" w:rsidRPr="003D730E" w:rsidRDefault="0060739E">
      <w:r w:rsidRPr="003D730E">
        <w:rPr>
          <w:rFonts w:cs="Alfabet"/>
        </w:rPr>
        <w:t>Envío de planillas según formato adjunto a los 67 establecimientos para que completen los registros mensuales correspondientes a inasistencias, bajas, etc.</w:t>
      </w:r>
    </w:p>
    <w:p w:rsidR="0060739E" w:rsidRPr="003D730E" w:rsidRDefault="0060739E">
      <w:pPr>
        <w:rPr>
          <w:rFonts w:cs="Alfabet"/>
        </w:rPr>
      </w:pPr>
    </w:p>
    <w:p w:rsidR="0060739E" w:rsidRPr="00026E66" w:rsidRDefault="0060739E" w:rsidP="00026E66">
      <w:pPr>
        <w:pStyle w:val="Ttulo3"/>
      </w:pPr>
      <w:bookmarkStart w:id="31" w:name="__RefHeading___Toc167195842"/>
      <w:bookmarkStart w:id="32" w:name="_Toc167270580"/>
      <w:bookmarkStart w:id="33" w:name="_Toc183686718"/>
      <w:bookmarkEnd w:id="31"/>
      <w:r w:rsidRPr="00026E66">
        <w:t>4.1.3- Registro de Bajas e Inasistencias</w:t>
      </w:r>
      <w:bookmarkEnd w:id="32"/>
      <w:bookmarkEnd w:id="33"/>
    </w:p>
    <w:p w:rsidR="0060739E" w:rsidRPr="003D730E" w:rsidRDefault="0060739E" w:rsidP="00DE030B">
      <w:pPr>
        <w:numPr>
          <w:ilvl w:val="0"/>
          <w:numId w:val="1"/>
        </w:numPr>
      </w:pPr>
      <w:r w:rsidRPr="003D730E">
        <w:rPr>
          <w:rFonts w:cs="Alfabet"/>
        </w:rPr>
        <w:t>Desde cada establecimiento se realizan manualmente sobre las planillas recibidas:</w:t>
      </w:r>
    </w:p>
    <w:p w:rsidR="0060739E" w:rsidRPr="003D730E" w:rsidRDefault="0060739E" w:rsidP="00DE030B">
      <w:pPr>
        <w:numPr>
          <w:ilvl w:val="0"/>
          <w:numId w:val="1"/>
        </w:numPr>
        <w:spacing w:after="200" w:line="276" w:lineRule="auto"/>
      </w:pPr>
      <w:r w:rsidRPr="003D730E">
        <w:rPr>
          <w:rFonts w:cs="Alfabet"/>
        </w:rPr>
        <w:t>Registro de movimientos de docentes: licencias, decrecimientos en horas, etc.</w:t>
      </w:r>
    </w:p>
    <w:p w:rsidR="0060739E" w:rsidRPr="003D730E" w:rsidRDefault="0060739E" w:rsidP="00DE030B">
      <w:pPr>
        <w:numPr>
          <w:ilvl w:val="0"/>
          <w:numId w:val="1"/>
        </w:numPr>
        <w:spacing w:after="200" w:line="276" w:lineRule="auto"/>
      </w:pPr>
      <w:r w:rsidRPr="003D730E">
        <w:rPr>
          <w:rFonts w:cs="Alfabet"/>
        </w:rPr>
        <w:t xml:space="preserve">Registro de códigos de inasistencias no reconocidos por </w:t>
      </w:r>
      <w:proofErr w:type="spellStart"/>
      <w:r w:rsidRPr="003D730E">
        <w:rPr>
          <w:rFonts w:cs="Alfabet"/>
        </w:rPr>
        <w:t>Dieprep</w:t>
      </w:r>
      <w:proofErr w:type="spellEnd"/>
      <w:r w:rsidRPr="003D730E">
        <w:rPr>
          <w:rFonts w:cs="Alfabet"/>
        </w:rPr>
        <w:t>.</w:t>
      </w:r>
    </w:p>
    <w:p w:rsidR="0060739E" w:rsidRPr="003D730E" w:rsidRDefault="0060739E">
      <w:pPr>
        <w:rPr>
          <w:rFonts w:cs="Alfabet"/>
          <w:color w:val="24436F"/>
        </w:rPr>
      </w:pPr>
    </w:p>
    <w:p w:rsidR="0060739E" w:rsidRPr="00026E66" w:rsidRDefault="0060739E" w:rsidP="00026E66">
      <w:pPr>
        <w:pStyle w:val="Ttulo3"/>
      </w:pPr>
      <w:bookmarkStart w:id="34" w:name="__RefHeading___Toc167195843"/>
      <w:bookmarkStart w:id="35" w:name="_Toc167270581"/>
      <w:bookmarkStart w:id="36" w:name="_Toc183686719"/>
      <w:bookmarkEnd w:id="34"/>
      <w:r w:rsidRPr="00026E66">
        <w:t>4.1.4- Cotejo y Carga de Datos</w:t>
      </w:r>
      <w:bookmarkEnd w:id="35"/>
      <w:bookmarkEnd w:id="36"/>
    </w:p>
    <w:p w:rsidR="0060739E" w:rsidRPr="003D730E" w:rsidRDefault="0060739E">
      <w:r w:rsidRPr="003D730E">
        <w:rPr>
          <w:rFonts w:cs="Alfabet"/>
        </w:rPr>
        <w:t>Se coteja la información de salario familiar con los datos enviados por la Dirección de Liquidación y Control de Haberes.</w:t>
      </w:r>
    </w:p>
    <w:p w:rsidR="0060739E" w:rsidRPr="003D730E" w:rsidRDefault="0060739E">
      <w:r w:rsidRPr="003D730E">
        <w:rPr>
          <w:rFonts w:cs="Alfabet"/>
        </w:rPr>
        <w:t>Se realiza la carga de datos en la solapa “Datos” del Excel suministrado que contiene las fórmulas y accesos a otros archivos Excel</w:t>
      </w:r>
    </w:p>
    <w:p w:rsidR="0060739E" w:rsidRPr="003D730E" w:rsidRDefault="0060739E">
      <w:pPr>
        <w:rPr>
          <w:rFonts w:cs="Alfabet"/>
        </w:rPr>
      </w:pPr>
    </w:p>
    <w:p w:rsidR="0060739E" w:rsidRDefault="0060739E"/>
    <w:p w:rsidR="008870DB" w:rsidRDefault="008870DB"/>
    <w:p w:rsidR="008870DB" w:rsidRDefault="008870DB"/>
    <w:p w:rsidR="008870DB" w:rsidRPr="003D730E" w:rsidRDefault="008870DB"/>
    <w:p w:rsidR="0060739E" w:rsidRPr="003D730E" w:rsidRDefault="0060739E" w:rsidP="00DE030B">
      <w:pPr>
        <w:pStyle w:val="Ttulo2"/>
        <w:numPr>
          <w:ilvl w:val="1"/>
          <w:numId w:val="4"/>
        </w:numPr>
        <w:rPr>
          <w:b w:val="0"/>
        </w:rPr>
      </w:pPr>
      <w:bookmarkStart w:id="37" w:name="__RefHeading___Toc167195844"/>
      <w:bookmarkStart w:id="38" w:name="_Toc167270582"/>
      <w:bookmarkStart w:id="39" w:name="_Toc183686720"/>
      <w:bookmarkEnd w:id="37"/>
      <w:r w:rsidRPr="003D730E">
        <w:rPr>
          <w:rFonts w:cs="Alfabet Bold"/>
          <w:b w:val="0"/>
        </w:rPr>
        <w:t>Requerimientos Funcionales</w:t>
      </w:r>
      <w:bookmarkEnd w:id="38"/>
      <w:bookmarkEnd w:id="39"/>
    </w:p>
    <w:p w:rsidR="0060739E" w:rsidRPr="003D730E" w:rsidRDefault="0060739E">
      <w:pPr>
        <w:rPr>
          <w:rFonts w:ascii="Alfabet Bold" w:hAnsi="Alfabet Bold" w:cs="Alfabet Bold"/>
          <w:color w:val="24436F"/>
        </w:rPr>
      </w:pPr>
    </w:p>
    <w:p w:rsidR="0060739E" w:rsidRPr="00026E66" w:rsidRDefault="0060739E" w:rsidP="00026E66">
      <w:pPr>
        <w:pStyle w:val="Ttulo3"/>
      </w:pPr>
      <w:bookmarkStart w:id="40" w:name="__RefHeading___Toc167195845"/>
      <w:bookmarkStart w:id="41" w:name="_Toc167270583"/>
      <w:bookmarkStart w:id="42" w:name="_Toc183686721"/>
      <w:bookmarkEnd w:id="40"/>
      <w:r w:rsidRPr="00026E66">
        <w:t>4.2.1- Procesamiento de Archivos</w:t>
      </w:r>
      <w:bookmarkEnd w:id="41"/>
      <w:bookmarkEnd w:id="42"/>
    </w:p>
    <w:p w:rsidR="00425B97" w:rsidRPr="00425B97" w:rsidRDefault="00425B97" w:rsidP="00DE030B">
      <w:pPr>
        <w:pStyle w:val="Prrafodelista"/>
        <w:numPr>
          <w:ilvl w:val="0"/>
          <w:numId w:val="8"/>
        </w:numPr>
        <w:rPr>
          <w:sz w:val="20"/>
          <w:szCs w:val="20"/>
          <w:shd w:val="clear" w:color="auto" w:fill="FFFFFF"/>
        </w:rPr>
      </w:pPr>
      <w:r w:rsidRPr="00425B97">
        <w:rPr>
          <w:sz w:val="20"/>
          <w:szCs w:val="20"/>
        </w:rPr>
        <w:t xml:space="preserve">Desarrollo de un mecanismo </w:t>
      </w:r>
      <w:r w:rsidRPr="00425B97">
        <w:rPr>
          <w:sz w:val="20"/>
          <w:szCs w:val="20"/>
          <w:shd w:val="clear" w:color="auto" w:fill="FFFFFF"/>
        </w:rPr>
        <w:t>para procesar archivos de texto plano recibidos desde la Dirección General de Escuelas de Provincia</w:t>
      </w:r>
    </w:p>
    <w:p w:rsidR="00425B97" w:rsidRPr="00425B97" w:rsidRDefault="00425B97" w:rsidP="00DE030B">
      <w:pPr>
        <w:pStyle w:val="Prrafodelista"/>
        <w:numPr>
          <w:ilvl w:val="0"/>
          <w:numId w:val="8"/>
        </w:numPr>
        <w:rPr>
          <w:sz w:val="20"/>
          <w:szCs w:val="20"/>
          <w:shd w:val="clear" w:color="auto" w:fill="FFFFFF"/>
        </w:rPr>
      </w:pPr>
      <w:r w:rsidRPr="00425B97">
        <w:rPr>
          <w:sz w:val="20"/>
          <w:szCs w:val="20"/>
          <w:shd w:val="clear" w:color="auto" w:fill="FFFFFF"/>
        </w:rPr>
        <w:t>Almacenamiento de estos datos en estructuras de datos adecuadas.</w:t>
      </w:r>
    </w:p>
    <w:p w:rsidR="0060739E" w:rsidRPr="003D730E" w:rsidRDefault="0060739E" w:rsidP="00425B97">
      <w:pPr>
        <w:rPr>
          <w:rFonts w:cs="Alfabet"/>
        </w:rPr>
      </w:pPr>
    </w:p>
    <w:p w:rsidR="0060739E" w:rsidRPr="00026E66" w:rsidRDefault="0060739E" w:rsidP="00026E66">
      <w:pPr>
        <w:pStyle w:val="Ttulo3"/>
      </w:pPr>
      <w:bookmarkStart w:id="43" w:name="__RefHeading___Toc167195846"/>
      <w:bookmarkStart w:id="44" w:name="_Toc167270584"/>
      <w:bookmarkStart w:id="45" w:name="_Toc183686722"/>
      <w:bookmarkEnd w:id="43"/>
      <w:r w:rsidRPr="00026E66">
        <w:t>4.2.2- Automatización de Carga de Datos</w:t>
      </w:r>
      <w:bookmarkEnd w:id="44"/>
      <w:bookmarkEnd w:id="45"/>
    </w:p>
    <w:p w:rsidR="00425B97" w:rsidRPr="00425B97" w:rsidRDefault="00425B97" w:rsidP="00DE030B">
      <w:pPr>
        <w:pStyle w:val="Prrafodelista"/>
        <w:numPr>
          <w:ilvl w:val="0"/>
          <w:numId w:val="7"/>
        </w:numPr>
        <w:rPr>
          <w:sz w:val="20"/>
        </w:rPr>
      </w:pPr>
      <w:r w:rsidRPr="00425B97">
        <w:rPr>
          <w:sz w:val="20"/>
        </w:rPr>
        <w:t>Automatización de la carga de datos en la planilla Excel actual</w:t>
      </w:r>
    </w:p>
    <w:p w:rsidR="00425B97" w:rsidRPr="00425B97" w:rsidRDefault="00425B97" w:rsidP="00DE030B">
      <w:pPr>
        <w:pStyle w:val="Prrafodelista"/>
        <w:numPr>
          <w:ilvl w:val="0"/>
          <w:numId w:val="7"/>
        </w:numPr>
        <w:rPr>
          <w:sz w:val="20"/>
        </w:rPr>
      </w:pPr>
      <w:r w:rsidRPr="00425B97">
        <w:rPr>
          <w:sz w:val="20"/>
        </w:rPr>
        <w:t>Implementación de formularios digitales para el ingreso de bajas e inasistencias</w:t>
      </w:r>
    </w:p>
    <w:p w:rsidR="0060739E" w:rsidRPr="003D730E" w:rsidRDefault="0060739E">
      <w:pPr>
        <w:rPr>
          <w:rFonts w:ascii="Alfabet SemiBold" w:hAnsi="Alfabet SemiBold" w:cs="Alfabet SemiBold"/>
          <w:color w:val="24436F"/>
        </w:rPr>
      </w:pPr>
    </w:p>
    <w:p w:rsidR="0060739E" w:rsidRPr="003D730E" w:rsidRDefault="0060739E"/>
    <w:p w:rsidR="0060739E" w:rsidRPr="00026E66" w:rsidRDefault="0060739E" w:rsidP="00026E66">
      <w:pPr>
        <w:pStyle w:val="Ttulo3"/>
      </w:pPr>
      <w:bookmarkStart w:id="46" w:name="__RefHeading___Toc167195847"/>
      <w:bookmarkStart w:id="47" w:name="_Toc167270585"/>
      <w:bookmarkStart w:id="48" w:name="_Toc183686723"/>
      <w:bookmarkEnd w:id="46"/>
      <w:r w:rsidRPr="00026E66">
        <w:t>4.2.3- Generación de Informes</w:t>
      </w:r>
      <w:bookmarkEnd w:id="47"/>
      <w:bookmarkEnd w:id="48"/>
    </w:p>
    <w:p w:rsidR="00425B97" w:rsidRPr="00425B97" w:rsidRDefault="00425B97" w:rsidP="00DE030B">
      <w:pPr>
        <w:pStyle w:val="Prrafodelista"/>
        <w:numPr>
          <w:ilvl w:val="0"/>
          <w:numId w:val="9"/>
        </w:numPr>
        <w:rPr>
          <w:sz w:val="20"/>
          <w:shd w:val="clear" w:color="auto" w:fill="FFFFFF"/>
        </w:rPr>
      </w:pPr>
      <w:r w:rsidRPr="00425B97">
        <w:rPr>
          <w:sz w:val="20"/>
        </w:rPr>
        <w:t xml:space="preserve">Generación </w:t>
      </w:r>
      <w:r w:rsidRPr="00425B97">
        <w:rPr>
          <w:sz w:val="20"/>
          <w:shd w:val="clear" w:color="auto" w:fill="FFFFFF"/>
        </w:rPr>
        <w:t>automática de formularios necesarios para la rendición de la mecanizada en el Consejo Escolar</w:t>
      </w:r>
    </w:p>
    <w:p w:rsidR="00425B97" w:rsidRPr="00425B97" w:rsidRDefault="00425B97" w:rsidP="00DE030B">
      <w:pPr>
        <w:pStyle w:val="Prrafodelista"/>
        <w:numPr>
          <w:ilvl w:val="0"/>
          <w:numId w:val="9"/>
        </w:numPr>
        <w:rPr>
          <w:sz w:val="20"/>
        </w:rPr>
      </w:pPr>
      <w:r w:rsidRPr="00425B97">
        <w:rPr>
          <w:sz w:val="20"/>
          <w:shd w:val="clear" w:color="auto" w:fill="FFFFFF"/>
        </w:rPr>
        <w:t>Creación de reportes y balances anuales (RSA).</w:t>
      </w:r>
    </w:p>
    <w:p w:rsidR="0060739E" w:rsidRPr="003D730E" w:rsidRDefault="0060739E">
      <w:pPr>
        <w:rPr>
          <w:rFonts w:ascii="Alfabet SemiBold" w:hAnsi="Alfabet SemiBold" w:cs="Alfabet SemiBold"/>
          <w:color w:val="24436F"/>
        </w:rPr>
      </w:pPr>
    </w:p>
    <w:p w:rsidR="0060739E" w:rsidRPr="003D730E" w:rsidRDefault="0060739E"/>
    <w:p w:rsidR="0060739E" w:rsidRPr="003D730E" w:rsidRDefault="0060739E"/>
    <w:p w:rsidR="0060739E" w:rsidRPr="003D730E" w:rsidRDefault="0060739E" w:rsidP="00DE030B">
      <w:pPr>
        <w:pStyle w:val="Ttulo2"/>
        <w:numPr>
          <w:ilvl w:val="1"/>
          <w:numId w:val="4"/>
        </w:numPr>
        <w:rPr>
          <w:b w:val="0"/>
        </w:rPr>
      </w:pPr>
      <w:bookmarkStart w:id="49" w:name="__RefHeading___Toc167195848"/>
      <w:bookmarkStart w:id="50" w:name="_Toc167270586"/>
      <w:bookmarkStart w:id="51" w:name="_Toc183686724"/>
      <w:bookmarkEnd w:id="49"/>
      <w:r w:rsidRPr="003D730E">
        <w:rPr>
          <w:rFonts w:cs="Alfabet Bold"/>
          <w:b w:val="0"/>
        </w:rPr>
        <w:t>Requerimientos No Funcionales</w:t>
      </w:r>
      <w:bookmarkEnd w:id="50"/>
      <w:bookmarkEnd w:id="51"/>
    </w:p>
    <w:p w:rsidR="0060739E" w:rsidRPr="003D730E" w:rsidRDefault="0060739E">
      <w:pPr>
        <w:rPr>
          <w:rFonts w:ascii="Alfabet Bold" w:hAnsi="Alfabet Bold" w:cs="Alfabet Bold"/>
          <w:color w:val="24436F"/>
        </w:rPr>
      </w:pPr>
    </w:p>
    <w:p w:rsidR="0060739E" w:rsidRPr="00026E66" w:rsidRDefault="0060739E" w:rsidP="00026E66">
      <w:pPr>
        <w:pStyle w:val="Ttulo3"/>
      </w:pPr>
      <w:bookmarkStart w:id="52" w:name="__RefHeading___Toc167195849"/>
      <w:bookmarkStart w:id="53" w:name="_Toc167270587"/>
      <w:bookmarkStart w:id="54" w:name="_Toc183686725"/>
      <w:bookmarkEnd w:id="52"/>
      <w:r w:rsidRPr="00026E66">
        <w:t>4.3.1- Seguridad</w:t>
      </w:r>
      <w:bookmarkEnd w:id="53"/>
      <w:bookmarkEnd w:id="54"/>
    </w:p>
    <w:p w:rsidR="008870DB" w:rsidRDefault="008870DB" w:rsidP="00425B97"/>
    <w:p w:rsidR="00425B97" w:rsidRPr="008870DB" w:rsidRDefault="00425B97" w:rsidP="00DE030B">
      <w:pPr>
        <w:pStyle w:val="Prrafodelista"/>
        <w:numPr>
          <w:ilvl w:val="0"/>
          <w:numId w:val="18"/>
        </w:numPr>
        <w:rPr>
          <w:sz w:val="20"/>
          <w:shd w:val="clear" w:color="auto" w:fill="FFFFFF"/>
        </w:rPr>
      </w:pPr>
      <w:r w:rsidRPr="008870DB">
        <w:rPr>
          <w:sz w:val="20"/>
        </w:rPr>
        <w:t xml:space="preserve">Control </w:t>
      </w:r>
      <w:r w:rsidRPr="008870DB">
        <w:rPr>
          <w:sz w:val="20"/>
          <w:shd w:val="clear" w:color="auto" w:fill="FFFFFF"/>
        </w:rPr>
        <w:t>de acceso y permisos para los usuarios del sistema</w:t>
      </w:r>
    </w:p>
    <w:p w:rsidR="008870DB" w:rsidRPr="008870DB" w:rsidRDefault="008870DB" w:rsidP="00DE030B">
      <w:pPr>
        <w:pStyle w:val="Prrafodelista"/>
        <w:numPr>
          <w:ilvl w:val="0"/>
          <w:numId w:val="18"/>
        </w:numPr>
        <w:rPr>
          <w:sz w:val="20"/>
          <w:shd w:val="clear" w:color="auto" w:fill="FFFFFF"/>
        </w:rPr>
      </w:pPr>
      <w:r w:rsidRPr="008870DB">
        <w:rPr>
          <w:sz w:val="20"/>
        </w:rPr>
        <w:t>Encriptación de datos sensibles</w:t>
      </w:r>
    </w:p>
    <w:p w:rsidR="0060739E" w:rsidRPr="003D730E" w:rsidRDefault="0060739E">
      <w:pPr>
        <w:rPr>
          <w:rFonts w:ascii="Alfabet SemiBold" w:hAnsi="Alfabet SemiBold" w:cs="Alfabet SemiBold"/>
          <w:color w:val="24436F"/>
        </w:rPr>
      </w:pPr>
    </w:p>
    <w:p w:rsidR="0060739E" w:rsidRPr="003D730E" w:rsidRDefault="0060739E">
      <w:pPr>
        <w:rPr>
          <w:rFonts w:ascii="Alfabet SemiBold" w:hAnsi="Alfabet SemiBold" w:cs="Alfabet SemiBold"/>
        </w:rPr>
      </w:pPr>
    </w:p>
    <w:p w:rsidR="0060739E" w:rsidRPr="00026E66" w:rsidRDefault="0060739E" w:rsidP="00026E66">
      <w:pPr>
        <w:pStyle w:val="Ttulo3"/>
      </w:pPr>
      <w:bookmarkStart w:id="55" w:name="__RefHeading___Toc167195850"/>
      <w:bookmarkStart w:id="56" w:name="_Toc167270588"/>
      <w:bookmarkStart w:id="57" w:name="_Toc183686726"/>
      <w:bookmarkEnd w:id="55"/>
      <w:r w:rsidRPr="00026E66">
        <w:t>4.3.2- Usabilidad</w:t>
      </w:r>
      <w:bookmarkEnd w:id="56"/>
      <w:bookmarkEnd w:id="57"/>
    </w:p>
    <w:p w:rsidR="0060739E" w:rsidRPr="003D730E" w:rsidRDefault="0060739E">
      <w:pPr>
        <w:rPr>
          <w:rFonts w:ascii="Alfabet SemiBold" w:hAnsi="Alfabet SemiBold" w:cs="Alfabet SemiBold"/>
          <w:color w:val="24436F"/>
        </w:rPr>
      </w:pPr>
    </w:p>
    <w:p w:rsidR="0060739E" w:rsidRPr="008870DB" w:rsidRDefault="008870DB" w:rsidP="00DE030B">
      <w:pPr>
        <w:pStyle w:val="Prrafodelista"/>
        <w:numPr>
          <w:ilvl w:val="0"/>
          <w:numId w:val="19"/>
        </w:numPr>
        <w:rPr>
          <w:sz w:val="20"/>
        </w:rPr>
      </w:pPr>
      <w:r w:rsidRPr="008870DB">
        <w:rPr>
          <w:sz w:val="20"/>
        </w:rPr>
        <w:t>Interfaz intuitiva y fácil de usar para los usuarios del Departamento Movimiento Docente</w:t>
      </w:r>
    </w:p>
    <w:p w:rsidR="008870DB" w:rsidRPr="008870DB" w:rsidRDefault="008870DB" w:rsidP="00DE030B">
      <w:pPr>
        <w:pStyle w:val="Prrafodelista"/>
        <w:numPr>
          <w:ilvl w:val="0"/>
          <w:numId w:val="19"/>
        </w:numPr>
        <w:rPr>
          <w:sz w:val="20"/>
        </w:rPr>
      </w:pPr>
      <w:r w:rsidRPr="008870DB">
        <w:rPr>
          <w:sz w:val="20"/>
        </w:rPr>
        <w:t xml:space="preserve">Capacitación </w:t>
      </w:r>
      <w:r w:rsidR="001537B6">
        <w:rPr>
          <w:sz w:val="20"/>
        </w:rPr>
        <w:t>a</w:t>
      </w:r>
      <w:r w:rsidRPr="008870DB">
        <w:rPr>
          <w:sz w:val="20"/>
        </w:rPr>
        <w:t xml:space="preserve"> usuario</w:t>
      </w:r>
      <w:r w:rsidR="001537B6">
        <w:rPr>
          <w:sz w:val="20"/>
        </w:rPr>
        <w:t>s clave</w:t>
      </w:r>
      <w:r w:rsidRPr="008870DB">
        <w:rPr>
          <w:sz w:val="20"/>
        </w:rPr>
        <w:t xml:space="preserve"> para facilitar la transición al nuevo sistema</w:t>
      </w:r>
    </w:p>
    <w:p w:rsidR="008870DB" w:rsidRPr="003D730E" w:rsidRDefault="008870DB">
      <w:pPr>
        <w:rPr>
          <w:rFonts w:ascii="Alfabet SemiBold" w:hAnsi="Alfabet SemiBold" w:cs="Alfabet SemiBold"/>
        </w:rPr>
      </w:pPr>
    </w:p>
    <w:p w:rsidR="0060739E" w:rsidRPr="00026E66" w:rsidRDefault="0060739E" w:rsidP="00026E66">
      <w:pPr>
        <w:pStyle w:val="Ttulo3"/>
      </w:pPr>
      <w:bookmarkStart w:id="58" w:name="__RefHeading___Toc167195851"/>
      <w:bookmarkStart w:id="59" w:name="_Toc167270589"/>
      <w:bookmarkStart w:id="60" w:name="_Toc183686727"/>
      <w:bookmarkEnd w:id="58"/>
      <w:r w:rsidRPr="00026E66">
        <w:t>4.3.3- Mantenimiento</w:t>
      </w:r>
      <w:bookmarkEnd w:id="59"/>
      <w:bookmarkEnd w:id="60"/>
    </w:p>
    <w:p w:rsidR="003D730E" w:rsidRPr="003D730E" w:rsidRDefault="003D730E" w:rsidP="003D730E"/>
    <w:p w:rsidR="003D730E" w:rsidRPr="001537B6" w:rsidRDefault="001537B6" w:rsidP="00DE030B">
      <w:pPr>
        <w:pStyle w:val="Prrafodelista"/>
        <w:numPr>
          <w:ilvl w:val="0"/>
          <w:numId w:val="20"/>
        </w:numPr>
        <w:rPr>
          <w:sz w:val="20"/>
        </w:rPr>
      </w:pPr>
      <w:r w:rsidRPr="001537B6">
        <w:rPr>
          <w:sz w:val="20"/>
        </w:rPr>
        <w:t>Facilidad para actualizar y mantener el sistema.</w:t>
      </w:r>
    </w:p>
    <w:p w:rsidR="003D730E" w:rsidRPr="003D730E" w:rsidRDefault="003D730E" w:rsidP="003D730E"/>
    <w:p w:rsidR="003D730E" w:rsidRDefault="003D730E">
      <w:pPr>
        <w:suppressAutoHyphens w:val="0"/>
        <w:rPr>
          <w:rFonts w:ascii="Alfabet Bold" w:eastAsia="Times New Roman" w:hAnsi="Alfabet Bold" w:cs="Times New Roman"/>
          <w:bCs/>
          <w:smallCaps/>
          <w:color w:val="24436F"/>
          <w:kern w:val="2"/>
          <w:sz w:val="36"/>
          <w:szCs w:val="32"/>
          <w:lang w:eastAsia="es-ES"/>
        </w:rPr>
      </w:pPr>
      <w:bookmarkStart w:id="61" w:name="__RefHeading___Toc167195852"/>
      <w:bookmarkStart w:id="62" w:name="_Toc167270590"/>
      <w:bookmarkEnd w:id="61"/>
      <w:r>
        <w:rPr>
          <w:b/>
          <w:lang w:eastAsia="es-ES"/>
        </w:rPr>
        <w:br w:type="page"/>
      </w:r>
    </w:p>
    <w:p w:rsidR="0060739E" w:rsidRPr="003D730E" w:rsidRDefault="0060739E" w:rsidP="00DE030B">
      <w:pPr>
        <w:pStyle w:val="Ttulo1"/>
        <w:numPr>
          <w:ilvl w:val="0"/>
          <w:numId w:val="6"/>
        </w:numPr>
        <w:rPr>
          <w:b w:val="0"/>
        </w:rPr>
      </w:pPr>
      <w:bookmarkStart w:id="63" w:name="_Toc183686728"/>
      <w:r w:rsidRPr="003D730E">
        <w:rPr>
          <w:b w:val="0"/>
          <w:lang w:eastAsia="es-ES"/>
        </w:rPr>
        <w:lastRenderedPageBreak/>
        <w:t>Análisis de Requerimientos</w:t>
      </w:r>
      <w:bookmarkEnd w:id="62"/>
      <w:bookmarkEnd w:id="63"/>
    </w:p>
    <w:p w:rsidR="0060739E" w:rsidRPr="003D730E" w:rsidRDefault="0060739E">
      <w:pPr>
        <w:rPr>
          <w:rFonts w:ascii="Alfabet Bold" w:hAnsi="Alfabet Bold" w:cs="Alfabet Bold"/>
          <w:color w:val="24436F"/>
          <w:lang w:eastAsia="es-ES"/>
        </w:rPr>
      </w:pPr>
    </w:p>
    <w:p w:rsidR="0060739E" w:rsidRPr="003D730E" w:rsidRDefault="0060739E" w:rsidP="00DE030B">
      <w:pPr>
        <w:pStyle w:val="Ttulo2"/>
        <w:numPr>
          <w:ilvl w:val="1"/>
          <w:numId w:val="5"/>
        </w:numPr>
        <w:rPr>
          <w:b w:val="0"/>
        </w:rPr>
      </w:pPr>
      <w:bookmarkStart w:id="64" w:name="__RefHeading___Toc167195853"/>
      <w:bookmarkStart w:id="65" w:name="_Toc167270591"/>
      <w:bookmarkStart w:id="66" w:name="_Toc183686729"/>
      <w:bookmarkEnd w:id="64"/>
      <w:r w:rsidRPr="003D730E">
        <w:rPr>
          <w:rFonts w:ascii="Alfabet SemiBold" w:hAnsi="Alfabet SemiBold" w:cs="Alfabet SemiBold"/>
          <w:b w:val="0"/>
        </w:rPr>
        <w:t>Análisis de Datos</w:t>
      </w:r>
      <w:bookmarkEnd w:id="65"/>
      <w:bookmarkEnd w:id="66"/>
    </w:p>
    <w:p w:rsidR="0060739E" w:rsidRPr="003D730E" w:rsidRDefault="0060739E">
      <w:pPr>
        <w:rPr>
          <w:rFonts w:ascii="Alfabet SemiBold" w:hAnsi="Alfabet SemiBold" w:cs="Alfabet SemiBold"/>
          <w:color w:val="24436F"/>
        </w:rPr>
      </w:pPr>
    </w:p>
    <w:p w:rsidR="0060739E" w:rsidRPr="00026E66" w:rsidRDefault="0060739E" w:rsidP="00026E66">
      <w:pPr>
        <w:pStyle w:val="Ttulo3"/>
      </w:pPr>
      <w:bookmarkStart w:id="67" w:name="__RefHeading___Toc167195854"/>
      <w:bookmarkStart w:id="68" w:name="_Toc167270592"/>
      <w:bookmarkStart w:id="69" w:name="_Toc183686730"/>
      <w:bookmarkEnd w:id="67"/>
      <w:r w:rsidRPr="00026E66">
        <w:t>5.1.1- Entrada de Datos</w:t>
      </w:r>
      <w:bookmarkEnd w:id="68"/>
      <w:bookmarkEnd w:id="69"/>
    </w:p>
    <w:p w:rsidR="003D730E" w:rsidRPr="003D730E" w:rsidRDefault="003D730E" w:rsidP="003D730E"/>
    <w:p w:rsidR="004E2A00" w:rsidRPr="0041453A" w:rsidRDefault="004E2A00" w:rsidP="00BD20B1">
      <w:pPr>
        <w:rPr>
          <w:u w:val="single"/>
        </w:rPr>
      </w:pPr>
      <w:r w:rsidRPr="0041453A">
        <w:rPr>
          <w:u w:val="single"/>
        </w:rPr>
        <w:t>Descripción General:</w:t>
      </w:r>
    </w:p>
    <w:p w:rsidR="004E2A00" w:rsidRDefault="004E2A00" w:rsidP="00BD20B1"/>
    <w:p w:rsidR="004E2A00" w:rsidRDefault="004E2A00" w:rsidP="004E2A00">
      <w:pPr>
        <w:rPr>
          <w:rFonts w:ascii="Times New Roman" w:eastAsia="Times New Roman" w:hAnsi="Times New Roman" w:cs="Times New Roman"/>
          <w:lang w:eastAsia="es-AR"/>
        </w:rPr>
      </w:pPr>
      <w:r>
        <w:t>El módulo de Entrada de Datos es el punto de partida del sistema y estará diseñado para digitalizar y automatizar las tareas de liquidación y devoluciones realizadas por el Departamento Movimiento Docente de Educación. Este módulo está encargado de manejar la entrada y el procesamiento de datos provenientes de diversas fuentes, asegurando que la información se registre de manera eficiente y precisa.</w:t>
      </w:r>
    </w:p>
    <w:p w:rsidR="004E2A00" w:rsidRDefault="004E2A00" w:rsidP="004E2A00">
      <w:r>
        <w:t>El proceso actual implica una carga manual de datos desde archivos mecanizados y planillas Excel, lo que es propenso a errores y consume mucho tiempo. Con el nuevo sistema, se busca automatizar gran parte de este trabajo, integrando las diferentes fuentes de datos y proporcionando una interfaz de usuario que facilite la entrada, validación y gestión de la información.</w:t>
      </w:r>
    </w:p>
    <w:p w:rsidR="003D730E" w:rsidRDefault="003D730E" w:rsidP="003D730E"/>
    <w:p w:rsidR="00E262F5" w:rsidRDefault="00E262F5" w:rsidP="003D730E"/>
    <w:p w:rsidR="0041453A" w:rsidRPr="00E262F5" w:rsidRDefault="00E262F5" w:rsidP="003D730E">
      <w:pPr>
        <w:rPr>
          <w:u w:val="single"/>
        </w:rPr>
      </w:pPr>
      <w:r w:rsidRPr="00E262F5">
        <w:rPr>
          <w:u w:val="single"/>
        </w:rPr>
        <w:t>Objetivos Principales:</w:t>
      </w:r>
    </w:p>
    <w:p w:rsidR="00E262F5" w:rsidRDefault="00E262F5" w:rsidP="003D730E"/>
    <w:p w:rsidR="00E262F5" w:rsidRPr="00E262F5" w:rsidRDefault="00E262F5" w:rsidP="00DE030B">
      <w:pPr>
        <w:pStyle w:val="Prrafodelista"/>
        <w:numPr>
          <w:ilvl w:val="0"/>
          <w:numId w:val="15"/>
        </w:numPr>
        <w:rPr>
          <w:sz w:val="20"/>
        </w:rPr>
      </w:pPr>
      <w:r w:rsidRPr="00E262F5">
        <w:rPr>
          <w:sz w:val="20"/>
        </w:rPr>
        <w:t>Automatización: Reducir la necesidad de intervención manual en la carga y procesamiento de datos, aumentando la eficiencia y minimizando errores</w:t>
      </w:r>
    </w:p>
    <w:p w:rsidR="00E262F5" w:rsidRPr="00E262F5" w:rsidRDefault="00E262F5" w:rsidP="00DE030B">
      <w:pPr>
        <w:pStyle w:val="Prrafodelista"/>
        <w:numPr>
          <w:ilvl w:val="0"/>
          <w:numId w:val="15"/>
        </w:numPr>
        <w:rPr>
          <w:sz w:val="20"/>
        </w:rPr>
      </w:pPr>
      <w:r w:rsidRPr="00E262F5">
        <w:rPr>
          <w:sz w:val="20"/>
        </w:rPr>
        <w:t>I</w:t>
      </w:r>
      <w:r w:rsidRPr="00E262F5">
        <w:rPr>
          <w:rStyle w:val="Textoennegrita"/>
          <w:sz w:val="20"/>
        </w:rPr>
        <w:t>ntegración de Datos</w:t>
      </w:r>
      <w:r w:rsidRPr="00E262F5">
        <w:rPr>
          <w:sz w:val="20"/>
        </w:rPr>
        <w:t>: Centralizar la información proveniente de archivos planos, planillas mecanizadas y tablas paramétricas en una base de datos coherente y accesible</w:t>
      </w:r>
    </w:p>
    <w:p w:rsidR="00E262F5" w:rsidRPr="00E262F5" w:rsidRDefault="00E262F5" w:rsidP="00DE030B">
      <w:pPr>
        <w:pStyle w:val="Prrafodelista"/>
        <w:numPr>
          <w:ilvl w:val="0"/>
          <w:numId w:val="15"/>
        </w:numPr>
        <w:rPr>
          <w:sz w:val="20"/>
        </w:rPr>
      </w:pPr>
      <w:r w:rsidRPr="00E262F5">
        <w:rPr>
          <w:sz w:val="20"/>
        </w:rPr>
        <w:t>S</w:t>
      </w:r>
      <w:r w:rsidRPr="00E262F5">
        <w:rPr>
          <w:rStyle w:val="Textoennegrita"/>
          <w:sz w:val="20"/>
        </w:rPr>
        <w:t>eguridad</w:t>
      </w:r>
      <w:r w:rsidRPr="00E262F5">
        <w:rPr>
          <w:sz w:val="20"/>
        </w:rPr>
        <w:t>: Asegurar que los datos sensibles se manejen con los más altos estándares de seguridad, protegiendo la información contra accesos no autorizados y pérdidas</w:t>
      </w:r>
    </w:p>
    <w:p w:rsidR="00E262F5" w:rsidRPr="00E262F5" w:rsidRDefault="00E262F5" w:rsidP="00DE030B">
      <w:pPr>
        <w:pStyle w:val="Prrafodelista"/>
        <w:numPr>
          <w:ilvl w:val="0"/>
          <w:numId w:val="15"/>
        </w:numPr>
        <w:rPr>
          <w:sz w:val="20"/>
        </w:rPr>
      </w:pPr>
      <w:r w:rsidRPr="00E262F5">
        <w:rPr>
          <w:sz w:val="20"/>
        </w:rPr>
        <w:t>A</w:t>
      </w:r>
      <w:r w:rsidRPr="00E262F5">
        <w:rPr>
          <w:rStyle w:val="Textoennegrita"/>
          <w:sz w:val="20"/>
        </w:rPr>
        <w:t>ccesibilidad</w:t>
      </w:r>
      <w:r w:rsidRPr="00E262F5">
        <w:rPr>
          <w:sz w:val="20"/>
        </w:rPr>
        <w:t>: Proporcionar una interfaz de usuario intuitiva y accesible que permita a los usuarios del departamento ingresar, revisar y gestionar datos de manera efectiva</w:t>
      </w:r>
    </w:p>
    <w:p w:rsidR="00E262F5" w:rsidRPr="00E262F5" w:rsidRDefault="00E262F5" w:rsidP="00DE030B">
      <w:pPr>
        <w:pStyle w:val="Prrafodelista"/>
        <w:numPr>
          <w:ilvl w:val="0"/>
          <w:numId w:val="15"/>
        </w:numPr>
        <w:rPr>
          <w:sz w:val="20"/>
        </w:rPr>
      </w:pPr>
      <w:r w:rsidRPr="00E262F5">
        <w:rPr>
          <w:sz w:val="20"/>
        </w:rPr>
        <w:t>T</w:t>
      </w:r>
      <w:r w:rsidRPr="00E262F5">
        <w:rPr>
          <w:rStyle w:val="Textoennegrita"/>
          <w:sz w:val="20"/>
        </w:rPr>
        <w:t>ransparencia y Control</w:t>
      </w:r>
      <w:r w:rsidRPr="00E262F5">
        <w:rPr>
          <w:sz w:val="20"/>
        </w:rPr>
        <w:t>: Facilitar el seguimiento y auditoría de todos los datos ingresados y procesados, garantizando la transparencia en los procedimientos de liquidación y devoluciones</w:t>
      </w:r>
    </w:p>
    <w:p w:rsidR="00E262F5" w:rsidRDefault="00E262F5" w:rsidP="003D730E"/>
    <w:p w:rsidR="00E262F5" w:rsidRDefault="00E262F5" w:rsidP="003D730E"/>
    <w:p w:rsidR="00E262F5" w:rsidRPr="00E262F5" w:rsidRDefault="00E262F5" w:rsidP="003D730E">
      <w:pPr>
        <w:rPr>
          <w:u w:val="single"/>
        </w:rPr>
      </w:pPr>
      <w:r w:rsidRPr="00E262F5">
        <w:rPr>
          <w:u w:val="single"/>
        </w:rPr>
        <w:t>Componentes del Módulo:</w:t>
      </w:r>
    </w:p>
    <w:p w:rsidR="00E262F5" w:rsidRDefault="00E262F5" w:rsidP="003D730E"/>
    <w:p w:rsidR="00E262F5" w:rsidRDefault="00E262F5" w:rsidP="003D730E">
      <w:r>
        <w:t>El módulo de Entrada de Datos comprende varios subcomponentes que interactúan para lograr los objetivos mencionados. A continuación, se describen estos subcomponentes y sus funcionalidades</w:t>
      </w:r>
    </w:p>
    <w:p w:rsidR="00E262F5" w:rsidRDefault="00E262F5" w:rsidP="003D730E"/>
    <w:p w:rsidR="00E262F5" w:rsidRDefault="00E262F5" w:rsidP="003D730E"/>
    <w:p w:rsidR="00E262F5" w:rsidRPr="00E262F5" w:rsidRDefault="00E262F5" w:rsidP="003D730E">
      <w:pPr>
        <w:rPr>
          <w:i/>
          <w:u w:val="single"/>
        </w:rPr>
      </w:pPr>
      <w:r w:rsidRPr="00E262F5">
        <w:rPr>
          <w:i/>
          <w:u w:val="single"/>
        </w:rPr>
        <w:t>Módulo Seguridad:</w:t>
      </w:r>
    </w:p>
    <w:p w:rsidR="00E262F5" w:rsidRDefault="00E262F5" w:rsidP="003D730E"/>
    <w:p w:rsidR="00E262F5" w:rsidRDefault="00E262F5" w:rsidP="003D730E">
      <w:r>
        <w:t>Este componente garantiza que solo el personal autorizado pueda acceder y operar dentro del sistema. Incluye:</w:t>
      </w:r>
    </w:p>
    <w:p w:rsidR="00E262F5" w:rsidRDefault="00E262F5" w:rsidP="003D730E"/>
    <w:p w:rsidR="00E262F5" w:rsidRPr="0054590E" w:rsidRDefault="00E262F5" w:rsidP="00DE030B">
      <w:pPr>
        <w:pStyle w:val="Prrafodelista"/>
        <w:numPr>
          <w:ilvl w:val="0"/>
          <w:numId w:val="16"/>
        </w:numPr>
        <w:rPr>
          <w:sz w:val="20"/>
        </w:rPr>
      </w:pPr>
      <w:r w:rsidRPr="0054590E">
        <w:rPr>
          <w:rStyle w:val="Textoennegrita"/>
          <w:sz w:val="20"/>
        </w:rPr>
        <w:lastRenderedPageBreak/>
        <w:t>Autenticación</w:t>
      </w:r>
      <w:r w:rsidRPr="0054590E">
        <w:rPr>
          <w:sz w:val="20"/>
        </w:rPr>
        <w:t>: Sistema de inicio de sesión seguro</w:t>
      </w:r>
      <w:r w:rsidR="0054590E" w:rsidRPr="0054590E">
        <w:rPr>
          <w:sz w:val="20"/>
        </w:rPr>
        <w:t xml:space="preserve">. La validación se realizará a través de </w:t>
      </w:r>
      <w:proofErr w:type="spellStart"/>
      <w:r w:rsidR="0054590E" w:rsidRPr="0054590E">
        <w:rPr>
          <w:sz w:val="20"/>
        </w:rPr>
        <w:t>ldap</w:t>
      </w:r>
      <w:proofErr w:type="spellEnd"/>
      <w:r w:rsidR="0054590E" w:rsidRPr="0054590E">
        <w:rPr>
          <w:sz w:val="20"/>
        </w:rPr>
        <w:t>.</w:t>
      </w:r>
    </w:p>
    <w:p w:rsidR="00E262F5" w:rsidRPr="0054590E" w:rsidRDefault="00E262F5" w:rsidP="00DE030B">
      <w:pPr>
        <w:pStyle w:val="Prrafodelista"/>
        <w:numPr>
          <w:ilvl w:val="0"/>
          <w:numId w:val="16"/>
        </w:numPr>
        <w:rPr>
          <w:sz w:val="20"/>
        </w:rPr>
      </w:pPr>
      <w:r w:rsidRPr="0054590E">
        <w:rPr>
          <w:rStyle w:val="Textoennegrita"/>
          <w:sz w:val="20"/>
        </w:rPr>
        <w:t>Gestión de Usuarios y Roles</w:t>
      </w:r>
      <w:r w:rsidRPr="0054590E">
        <w:rPr>
          <w:sz w:val="20"/>
        </w:rPr>
        <w:t>: Administración de usuarios, roles y permisos, asegurando que cada usuario tenga acceso solo a las funciones y datos necesarios para su rol</w:t>
      </w:r>
    </w:p>
    <w:p w:rsidR="00E262F5" w:rsidRPr="0054590E" w:rsidRDefault="00E262F5" w:rsidP="00DE030B">
      <w:pPr>
        <w:pStyle w:val="Prrafodelista"/>
        <w:numPr>
          <w:ilvl w:val="0"/>
          <w:numId w:val="16"/>
        </w:numPr>
        <w:rPr>
          <w:sz w:val="20"/>
        </w:rPr>
      </w:pPr>
      <w:r w:rsidRPr="0054590E">
        <w:rPr>
          <w:sz w:val="20"/>
        </w:rPr>
        <w:t>A</w:t>
      </w:r>
      <w:r w:rsidRPr="0054590E">
        <w:rPr>
          <w:rStyle w:val="Textoennegrita"/>
          <w:sz w:val="20"/>
        </w:rPr>
        <w:t>uditoría y Monitoreo</w:t>
      </w:r>
      <w:r w:rsidRPr="0054590E">
        <w:rPr>
          <w:sz w:val="20"/>
        </w:rPr>
        <w:t>: Registro de todas las actividades realizadas en el sistema, permitiendo auditorías y control de acceso</w:t>
      </w:r>
    </w:p>
    <w:p w:rsidR="00E262F5" w:rsidRDefault="00E262F5" w:rsidP="003D730E"/>
    <w:p w:rsidR="00D91A7D" w:rsidRDefault="00D91A7D" w:rsidP="00D91A7D">
      <w:pPr>
        <w:pBdr>
          <w:top w:val="single" w:sz="4" w:space="0"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A64CBF">
        <w:t xml:space="preserve">Tabla: </w:t>
      </w:r>
      <w:proofErr w:type="spellStart"/>
      <w:r>
        <w:t>MEC_Usuarios</w:t>
      </w:r>
      <w:proofErr w:type="spellEnd"/>
    </w:p>
    <w:p w:rsidR="00D91A7D" w:rsidRDefault="00D91A7D" w:rsidP="00D91A7D"/>
    <w:tbl>
      <w:tblPr>
        <w:tblStyle w:val="Tabladecuadrcula4-nfasis11"/>
        <w:tblW w:w="0" w:type="auto"/>
        <w:tblLook w:val="04A0" w:firstRow="1" w:lastRow="0" w:firstColumn="1" w:lastColumn="0" w:noHBand="0" w:noVBand="1"/>
      </w:tblPr>
      <w:tblGrid>
        <w:gridCol w:w="2830"/>
        <w:gridCol w:w="5664"/>
      </w:tblGrid>
      <w:tr w:rsidR="00D91A7D" w:rsidRPr="00425B97" w:rsidTr="00321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D91A7D" w:rsidRPr="00425B97" w:rsidRDefault="00D91A7D" w:rsidP="00321F1D">
            <w:pPr>
              <w:rPr>
                <w:sz w:val="22"/>
              </w:rPr>
            </w:pPr>
            <w:r w:rsidRPr="00425B97">
              <w:rPr>
                <w:sz w:val="22"/>
              </w:rPr>
              <w:t>Nombre Campo</w:t>
            </w:r>
          </w:p>
        </w:tc>
        <w:tc>
          <w:tcPr>
            <w:tcW w:w="5664" w:type="dxa"/>
          </w:tcPr>
          <w:p w:rsidR="00D91A7D" w:rsidRPr="00425B97" w:rsidRDefault="00D91A7D" w:rsidP="00321F1D">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D91A7D" w:rsidRPr="00425B97" w:rsidTr="00321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D91A7D" w:rsidRPr="00425B97" w:rsidRDefault="00D91A7D" w:rsidP="00AF7D2D">
            <w:pPr>
              <w:rPr>
                <w:sz w:val="22"/>
              </w:rPr>
            </w:pPr>
            <w:proofErr w:type="spellStart"/>
            <w:r>
              <w:rPr>
                <w:sz w:val="22"/>
              </w:rPr>
              <w:t>Id</w:t>
            </w:r>
            <w:r w:rsidR="00AF7D2D">
              <w:rPr>
                <w:sz w:val="22"/>
              </w:rPr>
              <w:t>Usuario</w:t>
            </w:r>
            <w:proofErr w:type="spellEnd"/>
          </w:p>
        </w:tc>
        <w:tc>
          <w:tcPr>
            <w:tcW w:w="5664" w:type="dxa"/>
          </w:tcPr>
          <w:p w:rsidR="00D91A7D" w:rsidRPr="00425B97" w:rsidRDefault="00D91A7D" w:rsidP="00321F1D">
            <w:pPr>
              <w:cnfStyle w:val="000000100000" w:firstRow="0" w:lastRow="0" w:firstColumn="0" w:lastColumn="0" w:oddVBand="0" w:evenVBand="0" w:oddHBand="1" w:evenHBand="0" w:firstRowFirstColumn="0" w:firstRowLastColumn="0" w:lastRowFirstColumn="0" w:lastRowLastColumn="0"/>
              <w:rPr>
                <w:sz w:val="22"/>
              </w:rPr>
            </w:pPr>
            <w:proofErr w:type="spellStart"/>
            <w:r>
              <w:rPr>
                <w:sz w:val="22"/>
              </w:rPr>
              <w:t>Identity</w:t>
            </w:r>
            <w:proofErr w:type="spellEnd"/>
          </w:p>
        </w:tc>
      </w:tr>
      <w:tr w:rsidR="00D91A7D" w:rsidTr="00321F1D">
        <w:tc>
          <w:tcPr>
            <w:cnfStyle w:val="001000000000" w:firstRow="0" w:lastRow="0" w:firstColumn="1" w:lastColumn="0" w:oddVBand="0" w:evenVBand="0" w:oddHBand="0" w:evenHBand="0" w:firstRowFirstColumn="0" w:firstRowLastColumn="0" w:lastRowFirstColumn="0" w:lastRowLastColumn="0"/>
            <w:tcW w:w="2830" w:type="dxa"/>
          </w:tcPr>
          <w:p w:rsidR="00D91A7D" w:rsidRDefault="00E2534E" w:rsidP="00321F1D">
            <w:r>
              <w:t>Nombre</w:t>
            </w:r>
          </w:p>
        </w:tc>
        <w:tc>
          <w:tcPr>
            <w:tcW w:w="5664" w:type="dxa"/>
          </w:tcPr>
          <w:p w:rsidR="00D91A7D" w:rsidRDefault="00AF7D2D" w:rsidP="00321F1D">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(20)</w:t>
            </w:r>
          </w:p>
        </w:tc>
      </w:tr>
      <w:tr w:rsidR="00AF7D2D" w:rsidRPr="00AF7D2D" w:rsidTr="00321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F7D2D" w:rsidRPr="00AF7D2D" w:rsidRDefault="00AF7D2D" w:rsidP="00E2534E">
            <w:pPr>
              <w:rPr>
                <w:highlight w:val="green"/>
              </w:rPr>
            </w:pPr>
            <w:proofErr w:type="spellStart"/>
            <w:r w:rsidRPr="00AF7D2D">
              <w:rPr>
                <w:highlight w:val="green"/>
              </w:rPr>
              <w:t>Apellido</w:t>
            </w:r>
            <w:r w:rsidR="00E2534E">
              <w:rPr>
                <w:highlight w:val="green"/>
              </w:rPr>
              <w:t>Persona</w:t>
            </w:r>
            <w:proofErr w:type="spellEnd"/>
          </w:p>
        </w:tc>
        <w:tc>
          <w:tcPr>
            <w:tcW w:w="5664" w:type="dxa"/>
          </w:tcPr>
          <w:p w:rsidR="00AF7D2D" w:rsidRPr="00AF7D2D" w:rsidRDefault="00AF7D2D" w:rsidP="00321F1D">
            <w:pPr>
              <w:cnfStyle w:val="000000100000" w:firstRow="0" w:lastRow="0" w:firstColumn="0" w:lastColumn="0" w:oddVBand="0" w:evenVBand="0" w:oddHBand="1" w:evenHBand="0" w:firstRowFirstColumn="0" w:firstRowLastColumn="0" w:lastRowFirstColumn="0" w:lastRowLastColumn="0"/>
              <w:rPr>
                <w:highlight w:val="green"/>
              </w:rPr>
            </w:pPr>
            <w:proofErr w:type="spellStart"/>
            <w:r w:rsidRPr="00AF7D2D">
              <w:rPr>
                <w:highlight w:val="green"/>
              </w:rPr>
              <w:t>Varchar</w:t>
            </w:r>
            <w:proofErr w:type="spellEnd"/>
            <w:r w:rsidRPr="00AF7D2D">
              <w:rPr>
                <w:highlight w:val="green"/>
              </w:rPr>
              <w:t>(50)</w:t>
            </w:r>
          </w:p>
        </w:tc>
      </w:tr>
      <w:tr w:rsidR="00AF7D2D" w:rsidTr="00321F1D">
        <w:tc>
          <w:tcPr>
            <w:cnfStyle w:val="001000000000" w:firstRow="0" w:lastRow="0" w:firstColumn="1" w:lastColumn="0" w:oddVBand="0" w:evenVBand="0" w:oddHBand="0" w:evenHBand="0" w:firstRowFirstColumn="0" w:firstRowLastColumn="0" w:lastRowFirstColumn="0" w:lastRowLastColumn="0"/>
            <w:tcW w:w="2830" w:type="dxa"/>
          </w:tcPr>
          <w:p w:rsidR="00AF7D2D" w:rsidRPr="00AF7D2D" w:rsidRDefault="00AF7D2D" w:rsidP="00321F1D">
            <w:pPr>
              <w:rPr>
                <w:highlight w:val="green"/>
              </w:rPr>
            </w:pPr>
            <w:proofErr w:type="spellStart"/>
            <w:r w:rsidRPr="00AF7D2D">
              <w:rPr>
                <w:highlight w:val="green"/>
              </w:rPr>
              <w:t>Nombre</w:t>
            </w:r>
            <w:r w:rsidR="00E2534E">
              <w:rPr>
                <w:highlight w:val="green"/>
              </w:rPr>
              <w:t>Persona</w:t>
            </w:r>
            <w:proofErr w:type="spellEnd"/>
          </w:p>
        </w:tc>
        <w:tc>
          <w:tcPr>
            <w:tcW w:w="5664" w:type="dxa"/>
          </w:tcPr>
          <w:p w:rsidR="00AF7D2D" w:rsidRDefault="00AF7D2D" w:rsidP="00321F1D">
            <w:pPr>
              <w:cnfStyle w:val="000000000000" w:firstRow="0" w:lastRow="0" w:firstColumn="0" w:lastColumn="0" w:oddVBand="0" w:evenVBand="0" w:oddHBand="0" w:evenHBand="0" w:firstRowFirstColumn="0" w:firstRowLastColumn="0" w:lastRowFirstColumn="0" w:lastRowLastColumn="0"/>
            </w:pPr>
            <w:proofErr w:type="spellStart"/>
            <w:r w:rsidRPr="00AF7D2D">
              <w:rPr>
                <w:highlight w:val="green"/>
              </w:rPr>
              <w:t>Varchar</w:t>
            </w:r>
            <w:proofErr w:type="spellEnd"/>
            <w:r w:rsidRPr="00AF7D2D">
              <w:rPr>
                <w:highlight w:val="green"/>
              </w:rPr>
              <w:t>(50)</w:t>
            </w:r>
          </w:p>
        </w:tc>
      </w:tr>
      <w:tr w:rsidR="00AF7D2D" w:rsidTr="00321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F7D2D" w:rsidRDefault="00AF7D2D" w:rsidP="00321F1D">
            <w:r>
              <w:t>Email</w:t>
            </w:r>
          </w:p>
        </w:tc>
        <w:tc>
          <w:tcPr>
            <w:tcW w:w="5664" w:type="dxa"/>
          </w:tcPr>
          <w:p w:rsidR="00AF7D2D" w:rsidRDefault="00AF7D2D" w:rsidP="00321F1D">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(50)</w:t>
            </w:r>
          </w:p>
        </w:tc>
      </w:tr>
      <w:tr w:rsidR="00AF7D2D" w:rsidTr="00321F1D">
        <w:tc>
          <w:tcPr>
            <w:cnfStyle w:val="001000000000" w:firstRow="0" w:lastRow="0" w:firstColumn="1" w:lastColumn="0" w:oddVBand="0" w:evenVBand="0" w:oddHBand="0" w:evenHBand="0" w:firstRowFirstColumn="0" w:firstRowLastColumn="0" w:lastRowFirstColumn="0" w:lastRowLastColumn="0"/>
            <w:tcW w:w="2830" w:type="dxa"/>
          </w:tcPr>
          <w:p w:rsidR="00AF7D2D" w:rsidRDefault="00AF7D2D" w:rsidP="00321F1D">
            <w:r>
              <w:t>Activo</w:t>
            </w:r>
          </w:p>
        </w:tc>
        <w:tc>
          <w:tcPr>
            <w:tcW w:w="5664" w:type="dxa"/>
          </w:tcPr>
          <w:p w:rsidR="00AF7D2D" w:rsidRDefault="00AF7D2D" w:rsidP="00321F1D">
            <w:pPr>
              <w:cnfStyle w:val="000000000000" w:firstRow="0" w:lastRow="0" w:firstColumn="0" w:lastColumn="0" w:oddVBand="0" w:evenVBand="0" w:oddHBand="0" w:evenHBand="0" w:firstRowFirstColumn="0" w:firstRowLastColumn="0" w:lastRowFirstColumn="0" w:lastRowLastColumn="0"/>
            </w:pPr>
            <w:r>
              <w:t>booleano</w:t>
            </w:r>
          </w:p>
        </w:tc>
      </w:tr>
    </w:tbl>
    <w:p w:rsidR="00D91A7D" w:rsidRDefault="00D91A7D" w:rsidP="003D730E"/>
    <w:p w:rsidR="00D91A7D" w:rsidRDefault="00D91A7D" w:rsidP="003D730E"/>
    <w:p w:rsidR="002C5BA1" w:rsidRDefault="002C5BA1" w:rsidP="003D730E"/>
    <w:p w:rsidR="00D91A7D" w:rsidRDefault="00D91A7D" w:rsidP="00D91A7D">
      <w:pPr>
        <w:pBdr>
          <w:top w:val="single" w:sz="4" w:space="0"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A64CBF">
        <w:t xml:space="preserve">Tabla: </w:t>
      </w:r>
      <w:proofErr w:type="spellStart"/>
      <w:r>
        <w:t>MEC_Roles</w:t>
      </w:r>
      <w:proofErr w:type="spellEnd"/>
    </w:p>
    <w:p w:rsidR="00D91A7D" w:rsidRDefault="00D91A7D" w:rsidP="00D91A7D"/>
    <w:tbl>
      <w:tblPr>
        <w:tblStyle w:val="Tabladecuadrcula4-nfasis11"/>
        <w:tblW w:w="0" w:type="auto"/>
        <w:tblLook w:val="04A0" w:firstRow="1" w:lastRow="0" w:firstColumn="1" w:lastColumn="0" w:noHBand="0" w:noVBand="1"/>
      </w:tblPr>
      <w:tblGrid>
        <w:gridCol w:w="2830"/>
        <w:gridCol w:w="5664"/>
      </w:tblGrid>
      <w:tr w:rsidR="00D91A7D" w:rsidRPr="00425B97" w:rsidTr="00321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D91A7D" w:rsidRPr="00425B97" w:rsidRDefault="00D91A7D" w:rsidP="00321F1D">
            <w:pPr>
              <w:rPr>
                <w:sz w:val="22"/>
              </w:rPr>
            </w:pPr>
            <w:r w:rsidRPr="00425B97">
              <w:rPr>
                <w:sz w:val="22"/>
              </w:rPr>
              <w:t>Nombre Campo</w:t>
            </w:r>
          </w:p>
        </w:tc>
        <w:tc>
          <w:tcPr>
            <w:tcW w:w="5664" w:type="dxa"/>
          </w:tcPr>
          <w:p w:rsidR="00D91A7D" w:rsidRPr="00425B97" w:rsidRDefault="00D91A7D" w:rsidP="00321F1D">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D91A7D" w:rsidRPr="00425B97" w:rsidTr="00321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D91A7D" w:rsidRPr="00425B97" w:rsidRDefault="002C5BA1" w:rsidP="00321F1D">
            <w:pPr>
              <w:rPr>
                <w:sz w:val="22"/>
              </w:rPr>
            </w:pPr>
            <w:proofErr w:type="spellStart"/>
            <w:r>
              <w:rPr>
                <w:sz w:val="22"/>
              </w:rPr>
              <w:t>IdRol</w:t>
            </w:r>
            <w:proofErr w:type="spellEnd"/>
          </w:p>
        </w:tc>
        <w:tc>
          <w:tcPr>
            <w:tcW w:w="5664" w:type="dxa"/>
          </w:tcPr>
          <w:p w:rsidR="00D91A7D" w:rsidRPr="00425B97" w:rsidRDefault="00D91A7D" w:rsidP="00321F1D">
            <w:pPr>
              <w:cnfStyle w:val="000000100000" w:firstRow="0" w:lastRow="0" w:firstColumn="0" w:lastColumn="0" w:oddVBand="0" w:evenVBand="0" w:oddHBand="1" w:evenHBand="0" w:firstRowFirstColumn="0" w:firstRowLastColumn="0" w:lastRowFirstColumn="0" w:lastRowLastColumn="0"/>
              <w:rPr>
                <w:sz w:val="22"/>
              </w:rPr>
            </w:pPr>
            <w:proofErr w:type="spellStart"/>
            <w:r>
              <w:rPr>
                <w:sz w:val="22"/>
              </w:rPr>
              <w:t>Identity</w:t>
            </w:r>
            <w:proofErr w:type="spellEnd"/>
          </w:p>
        </w:tc>
      </w:tr>
      <w:tr w:rsidR="00D91A7D" w:rsidTr="00321F1D">
        <w:tc>
          <w:tcPr>
            <w:cnfStyle w:val="001000000000" w:firstRow="0" w:lastRow="0" w:firstColumn="1" w:lastColumn="0" w:oddVBand="0" w:evenVBand="0" w:oddHBand="0" w:evenHBand="0" w:firstRowFirstColumn="0" w:firstRowLastColumn="0" w:lastRowFirstColumn="0" w:lastRowLastColumn="0"/>
            <w:tcW w:w="2830" w:type="dxa"/>
          </w:tcPr>
          <w:p w:rsidR="00D91A7D" w:rsidRDefault="002C5BA1" w:rsidP="00321F1D">
            <w:proofErr w:type="spellStart"/>
            <w:r>
              <w:t>NombreRol</w:t>
            </w:r>
            <w:proofErr w:type="spellEnd"/>
          </w:p>
        </w:tc>
        <w:tc>
          <w:tcPr>
            <w:tcW w:w="5664" w:type="dxa"/>
          </w:tcPr>
          <w:p w:rsidR="00D91A7D" w:rsidRDefault="002C5BA1" w:rsidP="00321F1D">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(20)</w:t>
            </w:r>
          </w:p>
        </w:tc>
      </w:tr>
      <w:tr w:rsidR="002C5BA1" w:rsidTr="00321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C5BA1" w:rsidRDefault="002C5BA1" w:rsidP="00321F1D">
            <w:r>
              <w:t>Vigente</w:t>
            </w:r>
          </w:p>
        </w:tc>
        <w:tc>
          <w:tcPr>
            <w:tcW w:w="5664" w:type="dxa"/>
          </w:tcPr>
          <w:p w:rsidR="002C5BA1" w:rsidRDefault="002C5BA1" w:rsidP="00321F1D">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D91A7D" w:rsidRDefault="00D91A7D" w:rsidP="003D730E"/>
    <w:p w:rsidR="00D91A7D" w:rsidRDefault="00D91A7D" w:rsidP="003D730E"/>
    <w:p w:rsidR="002C5BA1" w:rsidRDefault="002C5BA1" w:rsidP="003D730E"/>
    <w:p w:rsidR="00D91A7D" w:rsidRDefault="00D91A7D" w:rsidP="00D91A7D">
      <w:pPr>
        <w:pBdr>
          <w:top w:val="single" w:sz="4" w:space="0"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DB1A06">
        <w:rPr>
          <w:highlight w:val="green"/>
        </w:rPr>
        <w:t xml:space="preserve">Tabla: </w:t>
      </w:r>
      <w:proofErr w:type="spellStart"/>
      <w:r w:rsidRPr="00DB1A06">
        <w:rPr>
          <w:highlight w:val="green"/>
        </w:rPr>
        <w:t>MEC_UsuariosEstablecimientos</w:t>
      </w:r>
      <w:proofErr w:type="spellEnd"/>
    </w:p>
    <w:p w:rsidR="00D91A7D" w:rsidRDefault="00D91A7D" w:rsidP="00D91A7D"/>
    <w:tbl>
      <w:tblPr>
        <w:tblStyle w:val="Tabladecuadrcula4-nfasis11"/>
        <w:tblW w:w="0" w:type="auto"/>
        <w:tblLook w:val="04A0" w:firstRow="1" w:lastRow="0" w:firstColumn="1" w:lastColumn="0" w:noHBand="0" w:noVBand="1"/>
      </w:tblPr>
      <w:tblGrid>
        <w:gridCol w:w="3074"/>
        <w:gridCol w:w="5664"/>
      </w:tblGrid>
      <w:tr w:rsidR="00D91A7D" w:rsidRPr="00425B97" w:rsidTr="00DB1A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tcPr>
          <w:p w:rsidR="00D91A7D" w:rsidRPr="00425B97" w:rsidRDefault="00D91A7D" w:rsidP="00321F1D">
            <w:pPr>
              <w:rPr>
                <w:sz w:val="22"/>
              </w:rPr>
            </w:pPr>
            <w:r w:rsidRPr="00425B97">
              <w:rPr>
                <w:sz w:val="22"/>
              </w:rPr>
              <w:t>Nombre Campo</w:t>
            </w:r>
          </w:p>
        </w:tc>
        <w:tc>
          <w:tcPr>
            <w:tcW w:w="5664" w:type="dxa"/>
          </w:tcPr>
          <w:p w:rsidR="00D91A7D" w:rsidRPr="00425B97" w:rsidRDefault="00D91A7D" w:rsidP="00321F1D">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D91A7D" w:rsidRPr="00425B97" w:rsidTr="00DB1A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tcPr>
          <w:p w:rsidR="00D91A7D" w:rsidRPr="00425B97" w:rsidRDefault="00DB1A06" w:rsidP="00321F1D">
            <w:pPr>
              <w:rPr>
                <w:sz w:val="22"/>
              </w:rPr>
            </w:pPr>
            <w:proofErr w:type="spellStart"/>
            <w:r>
              <w:rPr>
                <w:sz w:val="22"/>
              </w:rPr>
              <w:t>IdUsuarioEstablecimiento</w:t>
            </w:r>
            <w:proofErr w:type="spellEnd"/>
          </w:p>
        </w:tc>
        <w:tc>
          <w:tcPr>
            <w:tcW w:w="5664" w:type="dxa"/>
          </w:tcPr>
          <w:p w:rsidR="00D91A7D" w:rsidRPr="00425B97" w:rsidRDefault="00D91A7D" w:rsidP="00321F1D">
            <w:pPr>
              <w:cnfStyle w:val="000000100000" w:firstRow="0" w:lastRow="0" w:firstColumn="0" w:lastColumn="0" w:oddVBand="0" w:evenVBand="0" w:oddHBand="1" w:evenHBand="0" w:firstRowFirstColumn="0" w:firstRowLastColumn="0" w:lastRowFirstColumn="0" w:lastRowLastColumn="0"/>
              <w:rPr>
                <w:sz w:val="22"/>
              </w:rPr>
            </w:pPr>
            <w:proofErr w:type="spellStart"/>
            <w:r>
              <w:rPr>
                <w:sz w:val="22"/>
              </w:rPr>
              <w:t>Identity</w:t>
            </w:r>
            <w:proofErr w:type="spellEnd"/>
          </w:p>
        </w:tc>
      </w:tr>
      <w:tr w:rsidR="00D91A7D" w:rsidTr="00DB1A06">
        <w:tc>
          <w:tcPr>
            <w:cnfStyle w:val="001000000000" w:firstRow="0" w:lastRow="0" w:firstColumn="1" w:lastColumn="0" w:oddVBand="0" w:evenVBand="0" w:oddHBand="0" w:evenHBand="0" w:firstRowFirstColumn="0" w:firstRowLastColumn="0" w:lastRowFirstColumn="0" w:lastRowLastColumn="0"/>
            <w:tcW w:w="3074" w:type="dxa"/>
          </w:tcPr>
          <w:p w:rsidR="00D91A7D" w:rsidRDefault="00DB1A06" w:rsidP="00321F1D">
            <w:proofErr w:type="spellStart"/>
            <w:r>
              <w:t>IdUsuario</w:t>
            </w:r>
            <w:proofErr w:type="spellEnd"/>
          </w:p>
        </w:tc>
        <w:tc>
          <w:tcPr>
            <w:tcW w:w="5664" w:type="dxa"/>
          </w:tcPr>
          <w:p w:rsidR="00D91A7D" w:rsidRDefault="00D91A7D" w:rsidP="00DB1A06">
            <w:pPr>
              <w:cnfStyle w:val="000000000000" w:firstRow="0" w:lastRow="0" w:firstColumn="0" w:lastColumn="0" w:oddVBand="0" w:evenVBand="0" w:oddHBand="0" w:evenHBand="0" w:firstRowFirstColumn="0" w:firstRowLastColumn="0" w:lastRowFirstColumn="0" w:lastRowLastColumn="0"/>
            </w:pPr>
            <w:r>
              <w:t xml:space="preserve">Id a la tabla </w:t>
            </w:r>
            <w:proofErr w:type="spellStart"/>
            <w:r w:rsidR="00DB1A06">
              <w:t>MEC_Usuarios</w:t>
            </w:r>
            <w:proofErr w:type="spellEnd"/>
          </w:p>
        </w:tc>
      </w:tr>
      <w:tr w:rsidR="00DB1A06" w:rsidTr="00DB1A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tcPr>
          <w:p w:rsidR="00DB1A06" w:rsidRDefault="00DB1A06" w:rsidP="00DB1A06">
            <w:proofErr w:type="spellStart"/>
            <w:r>
              <w:t>IdEstablecimiento</w:t>
            </w:r>
            <w:proofErr w:type="spellEnd"/>
          </w:p>
        </w:tc>
        <w:tc>
          <w:tcPr>
            <w:tcW w:w="5664" w:type="dxa"/>
          </w:tcPr>
          <w:p w:rsidR="00DB1A06" w:rsidRDefault="00DB1A06" w:rsidP="00DB1A06">
            <w:pPr>
              <w:cnfStyle w:val="000000100000" w:firstRow="0" w:lastRow="0" w:firstColumn="0" w:lastColumn="0" w:oddVBand="0" w:evenVBand="0" w:oddHBand="1" w:evenHBand="0" w:firstRowFirstColumn="0" w:firstRowLastColumn="0" w:lastRowFirstColumn="0" w:lastRowLastColumn="0"/>
            </w:pPr>
            <w:r>
              <w:t xml:space="preserve">Id a la tabla </w:t>
            </w:r>
            <w:proofErr w:type="spellStart"/>
            <w:r>
              <w:t>MEC_Establecimientos</w:t>
            </w:r>
            <w:proofErr w:type="spellEnd"/>
          </w:p>
        </w:tc>
      </w:tr>
      <w:tr w:rsidR="00DB1A06" w:rsidTr="00DB1A06">
        <w:tc>
          <w:tcPr>
            <w:cnfStyle w:val="001000000000" w:firstRow="0" w:lastRow="0" w:firstColumn="1" w:lastColumn="0" w:oddVBand="0" w:evenVBand="0" w:oddHBand="0" w:evenHBand="0" w:firstRowFirstColumn="0" w:firstRowLastColumn="0" w:lastRowFirstColumn="0" w:lastRowLastColumn="0"/>
            <w:tcW w:w="3074" w:type="dxa"/>
          </w:tcPr>
          <w:p w:rsidR="00DB1A06" w:rsidRDefault="00DB1A06" w:rsidP="00DB1A06">
            <w:proofErr w:type="spellStart"/>
            <w:r>
              <w:t>IdCargo</w:t>
            </w:r>
            <w:proofErr w:type="spellEnd"/>
          </w:p>
        </w:tc>
        <w:tc>
          <w:tcPr>
            <w:tcW w:w="5664" w:type="dxa"/>
          </w:tcPr>
          <w:p w:rsidR="00DB1A06" w:rsidRDefault="00DB1A06" w:rsidP="00DB1A06">
            <w:pPr>
              <w:cnfStyle w:val="000000000000" w:firstRow="0" w:lastRow="0" w:firstColumn="0" w:lastColumn="0" w:oddVBand="0" w:evenVBand="0" w:oddHBand="0" w:evenHBand="0" w:firstRowFirstColumn="0" w:firstRowLastColumn="0" w:lastRowFirstColumn="0" w:lastRowLastColumn="0"/>
            </w:pPr>
            <w:r>
              <w:t xml:space="preserve">Id a la tabla </w:t>
            </w:r>
            <w:proofErr w:type="spellStart"/>
            <w:r>
              <w:t>MEC_TiposCategorias</w:t>
            </w:r>
            <w:proofErr w:type="spellEnd"/>
          </w:p>
        </w:tc>
      </w:tr>
      <w:tr w:rsidR="00DB1A06" w:rsidTr="00DB1A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tcPr>
          <w:p w:rsidR="00DB1A06" w:rsidRDefault="00DB1A06" w:rsidP="00DB1A06">
            <w:r>
              <w:t>Vigente</w:t>
            </w:r>
          </w:p>
        </w:tc>
        <w:tc>
          <w:tcPr>
            <w:tcW w:w="5664" w:type="dxa"/>
          </w:tcPr>
          <w:p w:rsidR="00DB1A06" w:rsidRDefault="00DB1A06" w:rsidP="00DB1A0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D91A7D" w:rsidRDefault="00D91A7D" w:rsidP="003D730E"/>
    <w:p w:rsidR="00CC55EB" w:rsidRDefault="00CC55EB" w:rsidP="003D730E">
      <w:r>
        <w:t>Se agregará una opción “Usuarios por Establecimientos” dentro del menú Seguridad.</w:t>
      </w:r>
    </w:p>
    <w:p w:rsidR="00CC55EB" w:rsidRDefault="00CC55EB" w:rsidP="003D730E"/>
    <w:p w:rsidR="00CC55EB" w:rsidRDefault="00CC55EB" w:rsidP="003D730E">
      <w:r>
        <w:t>Desarrollar un listado que muestre una grilla con las siguientes columnas:</w:t>
      </w:r>
    </w:p>
    <w:p w:rsidR="00CC55EB" w:rsidRDefault="00CC55EB" w:rsidP="003D730E">
      <w:r>
        <w:t xml:space="preserve">ESTABLECIMIENTO – USUARIO – CARGO – VIGENTE </w:t>
      </w:r>
      <w:r>
        <w:tab/>
        <w:t>(ordenada por Establecimiento)</w:t>
      </w:r>
    </w:p>
    <w:p w:rsidR="00CC55EB" w:rsidRDefault="00CC55EB" w:rsidP="003D730E"/>
    <w:p w:rsidR="00CC55EB" w:rsidRDefault="00CC55EB" w:rsidP="003D730E">
      <w:r>
        <w:t>Se deberá validar que no se pueda asociar el mismo usuario a más de un Establecimiento, Si se detectara esta situación se emitirá el mensaje de error “El usuario ya se encuentra asociado a otro Establecimiento”.</w:t>
      </w:r>
    </w:p>
    <w:p w:rsidR="00D91A7D" w:rsidRDefault="00D91A7D" w:rsidP="003D730E"/>
    <w:p w:rsidR="002C5BA1" w:rsidRDefault="002C5BA1" w:rsidP="003D730E"/>
    <w:p w:rsidR="002C5BA1" w:rsidRDefault="002C5BA1" w:rsidP="003D730E"/>
    <w:p w:rsidR="00332161" w:rsidRDefault="00332161" w:rsidP="003D730E"/>
    <w:p w:rsidR="0054590E" w:rsidRPr="008A452B" w:rsidRDefault="008A452B" w:rsidP="003D730E">
      <w:pPr>
        <w:rPr>
          <w:i/>
          <w:u w:val="single"/>
        </w:rPr>
      </w:pPr>
      <w:r w:rsidRPr="008A452B">
        <w:rPr>
          <w:i/>
          <w:u w:val="single"/>
        </w:rPr>
        <w:lastRenderedPageBreak/>
        <w:t>Módulo Cabecera:</w:t>
      </w:r>
    </w:p>
    <w:p w:rsidR="008A452B" w:rsidRDefault="008A452B" w:rsidP="003D730E"/>
    <w:p w:rsidR="008A452B" w:rsidRDefault="008A452B" w:rsidP="003D730E">
      <w:r>
        <w:t>Se definirá una Cabecera que actuará como el punto de inicio de todo el proceso de liquidación y devoluciones.  Además de los datos propios de la liquidación (Mes/Año) se incluirán datos más específicos tales como usuario que la genera, fecha de inicio y fin de liquidación, estado de liquidación, etc. A continuación se define la estructura de la tabla:</w:t>
      </w:r>
    </w:p>
    <w:p w:rsidR="007D7DF8" w:rsidRDefault="007D7DF8" w:rsidP="003D730E"/>
    <w:p w:rsidR="008A452B" w:rsidRDefault="008A452B" w:rsidP="003D730E"/>
    <w:p w:rsidR="008A452B" w:rsidRDefault="008A452B" w:rsidP="00FA3F16">
      <w:pPr>
        <w:pBdr>
          <w:top w:val="single" w:sz="4" w:space="0"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FA3F16">
        <w:rPr>
          <w:highlight w:val="yellow"/>
        </w:rPr>
        <w:t xml:space="preserve">Tabla: </w:t>
      </w:r>
      <w:proofErr w:type="spellStart"/>
      <w:r w:rsidR="00F035BF">
        <w:rPr>
          <w:highlight w:val="yellow"/>
        </w:rPr>
        <w:t>MEC_</w:t>
      </w:r>
      <w:r w:rsidRPr="00FA3F16">
        <w:rPr>
          <w:highlight w:val="yellow"/>
        </w:rPr>
        <w:t>Cabecera</w:t>
      </w:r>
      <w:r w:rsidR="00F035BF">
        <w:rPr>
          <w:highlight w:val="yellow"/>
        </w:rPr>
        <w:t>Liquidacio</w:t>
      </w:r>
      <w:r w:rsidR="003435A3" w:rsidRPr="00FA3F16">
        <w:rPr>
          <w:highlight w:val="yellow"/>
        </w:rPr>
        <w:t>n</w:t>
      </w:r>
      <w:proofErr w:type="spellEnd"/>
    </w:p>
    <w:p w:rsidR="008A452B" w:rsidRDefault="008A452B" w:rsidP="003D730E"/>
    <w:tbl>
      <w:tblPr>
        <w:tblStyle w:val="Tabladecuadrcula4-nfasis11"/>
        <w:tblW w:w="0" w:type="auto"/>
        <w:tblLook w:val="04A0" w:firstRow="1" w:lastRow="0" w:firstColumn="1" w:lastColumn="0" w:noHBand="0" w:noVBand="1"/>
      </w:tblPr>
      <w:tblGrid>
        <w:gridCol w:w="3068"/>
        <w:gridCol w:w="5664"/>
      </w:tblGrid>
      <w:tr w:rsidR="008A452B" w:rsidRPr="00425B97" w:rsidTr="003F3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A452B" w:rsidRPr="00425B97" w:rsidRDefault="008A452B" w:rsidP="003F3340">
            <w:pPr>
              <w:rPr>
                <w:sz w:val="22"/>
              </w:rPr>
            </w:pPr>
            <w:r w:rsidRPr="00425B97">
              <w:rPr>
                <w:sz w:val="22"/>
              </w:rPr>
              <w:t>Nombre Campo</w:t>
            </w:r>
          </w:p>
        </w:tc>
        <w:tc>
          <w:tcPr>
            <w:tcW w:w="5664" w:type="dxa"/>
          </w:tcPr>
          <w:p w:rsidR="008A452B" w:rsidRPr="00425B97" w:rsidRDefault="008A452B" w:rsidP="003F3340">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8A452B"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A452B" w:rsidRDefault="008A452B" w:rsidP="003F3340">
            <w:proofErr w:type="spellStart"/>
            <w:r>
              <w:t>IdCabecera</w:t>
            </w:r>
            <w:proofErr w:type="spellEnd"/>
          </w:p>
        </w:tc>
        <w:tc>
          <w:tcPr>
            <w:tcW w:w="5664" w:type="dxa"/>
          </w:tcPr>
          <w:p w:rsidR="008A452B" w:rsidRDefault="008A452B" w:rsidP="003F3340">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3435A3" w:rsidTr="003F3340">
        <w:tc>
          <w:tcPr>
            <w:cnfStyle w:val="001000000000" w:firstRow="0" w:lastRow="0" w:firstColumn="1" w:lastColumn="0" w:oddVBand="0" w:evenVBand="0" w:oddHBand="0" w:evenHBand="0" w:firstRowFirstColumn="0" w:firstRowLastColumn="0" w:lastRowFirstColumn="0" w:lastRowLastColumn="0"/>
            <w:tcW w:w="2830" w:type="dxa"/>
          </w:tcPr>
          <w:p w:rsidR="003435A3" w:rsidRDefault="00F035BF" w:rsidP="003F3340">
            <w:proofErr w:type="spellStart"/>
            <w:r>
              <w:t>IdTipoLiquidacio</w:t>
            </w:r>
            <w:r w:rsidR="003435A3">
              <w:t>n</w:t>
            </w:r>
            <w:proofErr w:type="spellEnd"/>
          </w:p>
        </w:tc>
        <w:tc>
          <w:tcPr>
            <w:tcW w:w="5664" w:type="dxa"/>
          </w:tcPr>
          <w:p w:rsidR="003435A3" w:rsidRDefault="00F035BF" w:rsidP="00F035BF">
            <w:pPr>
              <w:cnfStyle w:val="000000000000" w:firstRow="0" w:lastRow="0" w:firstColumn="0" w:lastColumn="0" w:oddVBand="0" w:evenVBand="0" w:oddHBand="0" w:evenHBand="0" w:firstRowFirstColumn="0" w:firstRowLastColumn="0" w:lastRowFirstColumn="0" w:lastRowLastColumn="0"/>
            </w:pPr>
            <w:r>
              <w:t xml:space="preserve">Id a tabla </w:t>
            </w:r>
            <w:proofErr w:type="spellStart"/>
            <w:r>
              <w:t>MEC_</w:t>
            </w:r>
            <w:r w:rsidR="003435A3">
              <w:t>TiposLiquidaciones</w:t>
            </w:r>
            <w:proofErr w:type="spellEnd"/>
          </w:p>
        </w:tc>
      </w:tr>
      <w:tr w:rsidR="00462CB3"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62CB3" w:rsidRDefault="00462CB3" w:rsidP="003F3340">
            <w:proofErr w:type="spellStart"/>
            <w:r>
              <w:t>LeyendaTipoLiqReporte</w:t>
            </w:r>
            <w:proofErr w:type="spellEnd"/>
          </w:p>
        </w:tc>
        <w:tc>
          <w:tcPr>
            <w:tcW w:w="5664" w:type="dxa"/>
          </w:tcPr>
          <w:p w:rsidR="00462CB3" w:rsidRDefault="00462CB3" w:rsidP="003F3340">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w:t>
            </w:r>
          </w:p>
        </w:tc>
      </w:tr>
      <w:tr w:rsidR="008A452B" w:rsidTr="003F3340">
        <w:tc>
          <w:tcPr>
            <w:cnfStyle w:val="001000000000" w:firstRow="0" w:lastRow="0" w:firstColumn="1" w:lastColumn="0" w:oddVBand="0" w:evenVBand="0" w:oddHBand="0" w:evenHBand="0" w:firstRowFirstColumn="0" w:firstRowLastColumn="0" w:lastRowFirstColumn="0" w:lastRowLastColumn="0"/>
            <w:tcW w:w="2830" w:type="dxa"/>
          </w:tcPr>
          <w:p w:rsidR="008A452B" w:rsidRDefault="008A452B" w:rsidP="003F3340">
            <w:proofErr w:type="spellStart"/>
            <w:r>
              <w:t>MesLiquidacion</w:t>
            </w:r>
            <w:proofErr w:type="spellEnd"/>
          </w:p>
        </w:tc>
        <w:tc>
          <w:tcPr>
            <w:tcW w:w="5664" w:type="dxa"/>
          </w:tcPr>
          <w:p w:rsidR="008A452B" w:rsidRDefault="001F757A"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r w:rsidR="008A452B">
              <w:t>)</w:t>
            </w:r>
          </w:p>
        </w:tc>
      </w:tr>
      <w:tr w:rsidR="008A452B"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A452B" w:rsidRDefault="001F757A" w:rsidP="003F3340">
            <w:proofErr w:type="spellStart"/>
            <w:r>
              <w:t>AnioLiquidacion</w:t>
            </w:r>
            <w:proofErr w:type="spellEnd"/>
          </w:p>
        </w:tc>
        <w:tc>
          <w:tcPr>
            <w:tcW w:w="5664" w:type="dxa"/>
          </w:tcPr>
          <w:p w:rsidR="008A452B" w:rsidRDefault="001F757A"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(4</w:t>
            </w:r>
            <w:r w:rsidR="008A452B">
              <w:t>)</w:t>
            </w:r>
          </w:p>
        </w:tc>
      </w:tr>
      <w:tr w:rsidR="001F757A" w:rsidTr="003F3340">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proofErr w:type="spellStart"/>
            <w:r>
              <w:t>Usuario</w:t>
            </w:r>
            <w:r w:rsidR="00FA3F16">
              <w:t>Liquidacion</w:t>
            </w:r>
            <w:proofErr w:type="spellEnd"/>
          </w:p>
        </w:tc>
        <w:tc>
          <w:tcPr>
            <w:tcW w:w="5664" w:type="dxa"/>
          </w:tcPr>
          <w:p w:rsidR="001F757A" w:rsidRDefault="001F757A" w:rsidP="003F3340">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(50)</w:t>
            </w:r>
          </w:p>
        </w:tc>
      </w:tr>
      <w:tr w:rsidR="001F757A"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r>
              <w:t>Observaciones</w:t>
            </w:r>
          </w:p>
        </w:tc>
        <w:tc>
          <w:tcPr>
            <w:tcW w:w="5664" w:type="dxa"/>
          </w:tcPr>
          <w:p w:rsidR="001F757A" w:rsidRDefault="001F757A" w:rsidP="003F3340">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(1000)</w:t>
            </w:r>
          </w:p>
        </w:tc>
      </w:tr>
      <w:tr w:rsidR="001F757A" w:rsidTr="003F3340">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proofErr w:type="spellStart"/>
            <w:r>
              <w:t>InicioLiquidacion</w:t>
            </w:r>
            <w:proofErr w:type="spellEnd"/>
          </w:p>
        </w:tc>
        <w:tc>
          <w:tcPr>
            <w:tcW w:w="5664" w:type="dxa"/>
          </w:tcPr>
          <w:p w:rsidR="001F757A" w:rsidRDefault="001F757A" w:rsidP="003F3340">
            <w:pPr>
              <w:cnfStyle w:val="000000000000" w:firstRow="0" w:lastRow="0" w:firstColumn="0" w:lastColumn="0" w:oddVBand="0" w:evenVBand="0" w:oddHBand="0" w:evenHBand="0" w:firstRowFirstColumn="0" w:firstRowLastColumn="0" w:lastRowFirstColumn="0" w:lastRowLastColumn="0"/>
            </w:pPr>
            <w:proofErr w:type="spellStart"/>
            <w:r>
              <w:t>Datetime</w:t>
            </w:r>
            <w:proofErr w:type="spellEnd"/>
          </w:p>
        </w:tc>
      </w:tr>
      <w:tr w:rsidR="001F757A"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proofErr w:type="spellStart"/>
            <w:r>
              <w:t>FinLiquidacion</w:t>
            </w:r>
            <w:proofErr w:type="spellEnd"/>
          </w:p>
        </w:tc>
        <w:tc>
          <w:tcPr>
            <w:tcW w:w="5664" w:type="dxa"/>
          </w:tcPr>
          <w:p w:rsidR="001F757A" w:rsidRDefault="001F757A" w:rsidP="003F3340">
            <w:pPr>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r>
      <w:tr w:rsidR="001F757A" w:rsidTr="003F3340">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r>
              <w:t>Estado</w:t>
            </w:r>
          </w:p>
        </w:tc>
        <w:tc>
          <w:tcPr>
            <w:tcW w:w="5664" w:type="dxa"/>
          </w:tcPr>
          <w:p w:rsidR="001F757A" w:rsidRDefault="001F757A"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p w:rsidR="000F7989" w:rsidRDefault="000F7989" w:rsidP="003F3340">
            <w:pPr>
              <w:cnfStyle w:val="000000000000" w:firstRow="0" w:lastRow="0" w:firstColumn="0" w:lastColumn="0" w:oddVBand="0" w:evenVBand="0" w:oddHBand="0" w:evenHBand="0" w:firstRowFirstColumn="0" w:firstRowLastColumn="0" w:lastRowFirstColumn="0" w:lastRowLastColumn="0"/>
            </w:pPr>
            <w:r>
              <w:t>P - Pendiente Importación</w:t>
            </w:r>
          </w:p>
          <w:p w:rsidR="000F7989" w:rsidRDefault="000F7989" w:rsidP="003F3340">
            <w:pPr>
              <w:cnfStyle w:val="000000000000" w:firstRow="0" w:lastRow="0" w:firstColumn="0" w:lastColumn="0" w:oddVBand="0" w:evenVBand="0" w:oddHBand="0" w:evenHBand="0" w:firstRowFirstColumn="0" w:firstRowLastColumn="0" w:lastRowFirstColumn="0" w:lastRowLastColumn="0"/>
            </w:pPr>
            <w:r>
              <w:t>I - Archivo Importado</w:t>
            </w:r>
          </w:p>
          <w:p w:rsidR="000F7989" w:rsidRDefault="005C7EF0" w:rsidP="003F3340">
            <w:pPr>
              <w:cnfStyle w:val="000000000000" w:firstRow="0" w:lastRow="0" w:firstColumn="0" w:lastColumn="0" w:oddVBand="0" w:evenVBand="0" w:oddHBand="0" w:evenHBand="0" w:firstRowFirstColumn="0" w:firstRowLastColumn="0" w:lastRowFirstColumn="0" w:lastRowLastColumn="0"/>
            </w:pPr>
            <w:r>
              <w:t>R</w:t>
            </w:r>
            <w:r w:rsidR="000F7989">
              <w:t xml:space="preserve"> - Archivo Procesado</w:t>
            </w:r>
          </w:p>
          <w:p w:rsidR="000F7989" w:rsidRDefault="000F7989" w:rsidP="003F3340">
            <w:pPr>
              <w:cnfStyle w:val="000000000000" w:firstRow="0" w:lastRow="0" w:firstColumn="0" w:lastColumn="0" w:oddVBand="0" w:evenVBand="0" w:oddHBand="0" w:evenHBand="0" w:firstRowFirstColumn="0" w:firstRowLastColumn="0" w:lastRowFirstColumn="0" w:lastRowLastColumn="0"/>
            </w:pPr>
            <w:r>
              <w:t>B - Inasistencias / Bajas Procesado</w:t>
            </w:r>
          </w:p>
          <w:p w:rsidR="000F7989" w:rsidRDefault="000F7989" w:rsidP="003F3340">
            <w:pPr>
              <w:cnfStyle w:val="000000000000" w:firstRow="0" w:lastRow="0" w:firstColumn="0" w:lastColumn="0" w:oddVBand="0" w:evenVBand="0" w:oddHBand="0" w:evenHBand="0" w:firstRowFirstColumn="0" w:firstRowLastColumn="0" w:lastRowFirstColumn="0" w:lastRowLastColumn="0"/>
            </w:pPr>
            <w:r>
              <w:t>L - En Liquidación</w:t>
            </w:r>
          </w:p>
          <w:p w:rsidR="000F7989" w:rsidRDefault="000F7989" w:rsidP="003F3340">
            <w:pPr>
              <w:cnfStyle w:val="000000000000" w:firstRow="0" w:lastRow="0" w:firstColumn="0" w:lastColumn="0" w:oddVBand="0" w:evenVBand="0" w:oddHBand="0" w:evenHBand="0" w:firstRowFirstColumn="0" w:firstRowLastColumn="0" w:lastRowFirstColumn="0" w:lastRowLastColumn="0"/>
            </w:pPr>
            <w:r>
              <w:t>C - Liquidación cerrada</w:t>
            </w:r>
          </w:p>
          <w:p w:rsidR="00F12B4C" w:rsidRDefault="00F12B4C" w:rsidP="000F7989">
            <w:pPr>
              <w:cnfStyle w:val="000000000000" w:firstRow="0" w:lastRow="0" w:firstColumn="0" w:lastColumn="0" w:oddVBand="0" w:evenVBand="0" w:oddHBand="0" w:evenHBand="0" w:firstRowFirstColumn="0" w:firstRowLastColumn="0" w:lastRowFirstColumn="0" w:lastRowLastColumn="0"/>
            </w:pPr>
            <w:r w:rsidRPr="000F7989">
              <w:rPr>
                <w:highlight w:val="yellow"/>
              </w:rPr>
              <w:t>Pendiente la definición de estados del circuito</w:t>
            </w:r>
          </w:p>
        </w:tc>
      </w:tr>
      <w:tr w:rsidR="0061729D" w:rsidRPr="00E36A99"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1729D" w:rsidRPr="00E36A99" w:rsidRDefault="0061729D" w:rsidP="003F3340">
            <w:pPr>
              <w:rPr>
                <w:highlight w:val="green"/>
              </w:rPr>
            </w:pPr>
            <w:proofErr w:type="spellStart"/>
            <w:r w:rsidRPr="00E36A99">
              <w:rPr>
                <w:highlight w:val="green"/>
              </w:rPr>
              <w:t>CalculaInasistencias</w:t>
            </w:r>
            <w:proofErr w:type="spellEnd"/>
          </w:p>
        </w:tc>
        <w:tc>
          <w:tcPr>
            <w:tcW w:w="5664" w:type="dxa"/>
          </w:tcPr>
          <w:p w:rsidR="0061729D" w:rsidRPr="00E36A99" w:rsidRDefault="0061729D" w:rsidP="003F3340">
            <w:pPr>
              <w:cnfStyle w:val="000000100000" w:firstRow="0" w:lastRow="0" w:firstColumn="0" w:lastColumn="0" w:oddVBand="0" w:evenVBand="0" w:oddHBand="1" w:evenHBand="0" w:firstRowFirstColumn="0" w:firstRowLastColumn="0" w:lastRowFirstColumn="0" w:lastRowLastColumn="0"/>
              <w:rPr>
                <w:highlight w:val="green"/>
              </w:rPr>
            </w:pPr>
            <w:proofErr w:type="spellStart"/>
            <w:r w:rsidRPr="00E36A99">
              <w:rPr>
                <w:highlight w:val="green"/>
              </w:rPr>
              <w:t>Char</w:t>
            </w:r>
            <w:proofErr w:type="spellEnd"/>
            <w:r w:rsidRPr="00E36A99">
              <w:rPr>
                <w:highlight w:val="green"/>
              </w:rPr>
              <w:t>(1) (S/N)</w:t>
            </w:r>
          </w:p>
        </w:tc>
      </w:tr>
      <w:tr w:rsidR="0061729D" w:rsidTr="003F3340">
        <w:tc>
          <w:tcPr>
            <w:cnfStyle w:val="001000000000" w:firstRow="0" w:lastRow="0" w:firstColumn="1" w:lastColumn="0" w:oddVBand="0" w:evenVBand="0" w:oddHBand="0" w:evenHBand="0" w:firstRowFirstColumn="0" w:firstRowLastColumn="0" w:lastRowFirstColumn="0" w:lastRowLastColumn="0"/>
            <w:tcW w:w="2830" w:type="dxa"/>
          </w:tcPr>
          <w:p w:rsidR="0061729D" w:rsidRPr="00E36A99" w:rsidRDefault="0061729D" w:rsidP="003F3340">
            <w:pPr>
              <w:rPr>
                <w:highlight w:val="green"/>
              </w:rPr>
            </w:pPr>
            <w:proofErr w:type="spellStart"/>
            <w:r w:rsidRPr="00E36A99">
              <w:rPr>
                <w:highlight w:val="green"/>
              </w:rPr>
              <w:t>CalculaBajas</w:t>
            </w:r>
            <w:proofErr w:type="spellEnd"/>
          </w:p>
        </w:tc>
        <w:tc>
          <w:tcPr>
            <w:tcW w:w="5664" w:type="dxa"/>
          </w:tcPr>
          <w:p w:rsidR="0061729D" w:rsidRDefault="0061729D" w:rsidP="003F3340">
            <w:pPr>
              <w:cnfStyle w:val="000000000000" w:firstRow="0" w:lastRow="0" w:firstColumn="0" w:lastColumn="0" w:oddVBand="0" w:evenVBand="0" w:oddHBand="0" w:evenHBand="0" w:firstRowFirstColumn="0" w:firstRowLastColumn="0" w:lastRowFirstColumn="0" w:lastRowLastColumn="0"/>
            </w:pPr>
            <w:proofErr w:type="spellStart"/>
            <w:r w:rsidRPr="00E36A99">
              <w:rPr>
                <w:highlight w:val="green"/>
              </w:rPr>
              <w:t>Char</w:t>
            </w:r>
            <w:proofErr w:type="spellEnd"/>
            <w:r w:rsidRPr="00E36A99">
              <w:rPr>
                <w:highlight w:val="green"/>
              </w:rPr>
              <w:t>(1) (S/N)</w:t>
            </w:r>
          </w:p>
        </w:tc>
      </w:tr>
      <w:tr w:rsidR="00D97B5B"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D97B5B" w:rsidRPr="00E36A99" w:rsidRDefault="00D97B5B" w:rsidP="003F3340">
            <w:pPr>
              <w:rPr>
                <w:highlight w:val="green"/>
              </w:rPr>
            </w:pPr>
            <w:proofErr w:type="spellStart"/>
            <w:r>
              <w:rPr>
                <w:highlight w:val="green"/>
              </w:rPr>
              <w:t>ObservacionesInasistencias</w:t>
            </w:r>
            <w:proofErr w:type="spellEnd"/>
          </w:p>
        </w:tc>
        <w:tc>
          <w:tcPr>
            <w:tcW w:w="5664" w:type="dxa"/>
          </w:tcPr>
          <w:p w:rsidR="00D97B5B" w:rsidRPr="00E36A99" w:rsidRDefault="00D97B5B" w:rsidP="003F3340">
            <w:pPr>
              <w:cnfStyle w:val="000000100000" w:firstRow="0" w:lastRow="0" w:firstColumn="0" w:lastColumn="0" w:oddVBand="0" w:evenVBand="0" w:oddHBand="1" w:evenHBand="0" w:firstRowFirstColumn="0" w:firstRowLastColumn="0" w:lastRowFirstColumn="0" w:lastRowLastColumn="0"/>
              <w:rPr>
                <w:highlight w:val="green"/>
              </w:rPr>
            </w:pPr>
            <w:proofErr w:type="spellStart"/>
            <w:r>
              <w:rPr>
                <w:highlight w:val="green"/>
              </w:rPr>
              <w:t>Varchar</w:t>
            </w:r>
            <w:proofErr w:type="spellEnd"/>
            <w:r>
              <w:rPr>
                <w:highlight w:val="green"/>
              </w:rPr>
              <w:t>(1000)</w:t>
            </w:r>
          </w:p>
        </w:tc>
      </w:tr>
      <w:tr w:rsidR="00D97B5B" w:rsidTr="003F3340">
        <w:tc>
          <w:tcPr>
            <w:cnfStyle w:val="001000000000" w:firstRow="0" w:lastRow="0" w:firstColumn="1" w:lastColumn="0" w:oddVBand="0" w:evenVBand="0" w:oddHBand="0" w:evenHBand="0" w:firstRowFirstColumn="0" w:firstRowLastColumn="0" w:lastRowFirstColumn="0" w:lastRowLastColumn="0"/>
            <w:tcW w:w="2830" w:type="dxa"/>
          </w:tcPr>
          <w:p w:rsidR="00D97B5B" w:rsidRDefault="00D97B5B" w:rsidP="003F3340">
            <w:pPr>
              <w:rPr>
                <w:highlight w:val="green"/>
              </w:rPr>
            </w:pPr>
            <w:proofErr w:type="spellStart"/>
            <w:r>
              <w:rPr>
                <w:highlight w:val="green"/>
              </w:rPr>
              <w:t>ObservacionesBajas</w:t>
            </w:r>
            <w:proofErr w:type="spellEnd"/>
          </w:p>
        </w:tc>
        <w:tc>
          <w:tcPr>
            <w:tcW w:w="5664" w:type="dxa"/>
          </w:tcPr>
          <w:p w:rsidR="00D97B5B" w:rsidRDefault="00D97B5B" w:rsidP="003F3340">
            <w:pPr>
              <w:cnfStyle w:val="000000000000" w:firstRow="0" w:lastRow="0" w:firstColumn="0" w:lastColumn="0" w:oddVBand="0" w:evenVBand="0" w:oddHBand="0" w:evenHBand="0" w:firstRowFirstColumn="0" w:firstRowLastColumn="0" w:lastRowFirstColumn="0" w:lastRowLastColumn="0"/>
              <w:rPr>
                <w:highlight w:val="green"/>
              </w:rPr>
            </w:pPr>
            <w:proofErr w:type="spellStart"/>
            <w:r>
              <w:rPr>
                <w:highlight w:val="green"/>
              </w:rPr>
              <w:t>Varchar</w:t>
            </w:r>
            <w:proofErr w:type="spellEnd"/>
            <w:r>
              <w:rPr>
                <w:highlight w:val="green"/>
              </w:rPr>
              <w:t>(1000)</w:t>
            </w:r>
          </w:p>
        </w:tc>
      </w:tr>
      <w:tr w:rsidR="00536555"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36555" w:rsidRDefault="00536555" w:rsidP="003F3340">
            <w:proofErr w:type="spellStart"/>
            <w:r>
              <w:t>CantDocentes</w:t>
            </w:r>
            <w:proofErr w:type="spellEnd"/>
          </w:p>
        </w:tc>
        <w:tc>
          <w:tcPr>
            <w:tcW w:w="5664" w:type="dxa"/>
          </w:tcPr>
          <w:p w:rsidR="00536555" w:rsidRDefault="00536555" w:rsidP="003F3340">
            <w:pPr>
              <w:cnfStyle w:val="000000100000" w:firstRow="0" w:lastRow="0" w:firstColumn="0" w:lastColumn="0" w:oddVBand="0" w:evenVBand="0" w:oddHBand="1" w:evenHBand="0" w:firstRowFirstColumn="0" w:firstRowLastColumn="0" w:lastRowFirstColumn="0" w:lastRowLastColumn="0"/>
            </w:pPr>
            <w:r>
              <w:t>Entero</w:t>
            </w:r>
          </w:p>
        </w:tc>
      </w:tr>
      <w:tr w:rsidR="0088289F" w:rsidTr="003F3340">
        <w:tc>
          <w:tcPr>
            <w:cnfStyle w:val="001000000000" w:firstRow="0" w:lastRow="0" w:firstColumn="1" w:lastColumn="0" w:oddVBand="0" w:evenVBand="0" w:oddHBand="0" w:evenHBand="0" w:firstRowFirstColumn="0" w:firstRowLastColumn="0" w:lastRowFirstColumn="0" w:lastRowLastColumn="0"/>
            <w:tcW w:w="2830" w:type="dxa"/>
          </w:tcPr>
          <w:p w:rsidR="0088289F" w:rsidRDefault="0088289F" w:rsidP="003F3340">
            <w:r>
              <w:t>RetenDeno7</w:t>
            </w:r>
          </w:p>
        </w:tc>
        <w:tc>
          <w:tcPr>
            <w:tcW w:w="5664" w:type="dxa"/>
          </w:tcPr>
          <w:p w:rsidR="0088289F" w:rsidRDefault="00536555" w:rsidP="003F3340">
            <w:pPr>
              <w:cnfStyle w:val="000000000000" w:firstRow="0" w:lastRow="0" w:firstColumn="0" w:lastColumn="0" w:oddVBand="0" w:evenVBand="0" w:oddHBand="0" w:evenHBand="0" w:firstRowFirstColumn="0" w:firstRowLastColumn="0" w:lastRowFirstColumn="0" w:lastRowLastColumn="0"/>
            </w:pPr>
            <w:r>
              <w:t>Decimal</w:t>
            </w:r>
          </w:p>
        </w:tc>
      </w:tr>
      <w:tr w:rsidR="00F12B4C"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12B4C" w:rsidRDefault="00F12B4C" w:rsidP="003F3340">
            <w:r>
              <w:t>Activo</w:t>
            </w:r>
          </w:p>
        </w:tc>
        <w:tc>
          <w:tcPr>
            <w:tcW w:w="5664" w:type="dxa"/>
          </w:tcPr>
          <w:p w:rsidR="00F12B4C" w:rsidRDefault="00F12B4C"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  (S/N)</w:t>
            </w:r>
          </w:p>
        </w:tc>
      </w:tr>
    </w:tbl>
    <w:p w:rsidR="008A452B" w:rsidRDefault="008A452B" w:rsidP="003D730E"/>
    <w:p w:rsidR="00462CB3" w:rsidRDefault="00462CB3" w:rsidP="003D730E"/>
    <w:p w:rsidR="00462CB3" w:rsidRDefault="00462CB3" w:rsidP="003D730E">
      <w:r>
        <w:t>Ejemplo:</w:t>
      </w:r>
    </w:p>
    <w:p w:rsidR="00462CB3" w:rsidRDefault="00462CB3" w:rsidP="003D730E"/>
    <w:tbl>
      <w:tblPr>
        <w:tblW w:w="10060" w:type="dxa"/>
        <w:tblInd w:w="70" w:type="dxa"/>
        <w:tblCellMar>
          <w:left w:w="70" w:type="dxa"/>
          <w:right w:w="70" w:type="dxa"/>
        </w:tblCellMar>
        <w:tblLook w:val="04A0" w:firstRow="1" w:lastRow="0" w:firstColumn="1" w:lastColumn="0" w:noHBand="0" w:noVBand="1"/>
      </w:tblPr>
      <w:tblGrid>
        <w:gridCol w:w="894"/>
        <w:gridCol w:w="1253"/>
        <w:gridCol w:w="1286"/>
        <w:gridCol w:w="997"/>
        <w:gridCol w:w="997"/>
        <w:gridCol w:w="1042"/>
        <w:gridCol w:w="1069"/>
        <w:gridCol w:w="838"/>
        <w:gridCol w:w="1071"/>
        <w:gridCol w:w="613"/>
      </w:tblGrid>
      <w:tr w:rsidR="00CF2204" w:rsidRPr="00CF2204" w:rsidTr="00CF2204">
        <w:trPr>
          <w:trHeight w:val="480"/>
        </w:trPr>
        <w:tc>
          <w:tcPr>
            <w:tcW w:w="920" w:type="dxa"/>
            <w:tcBorders>
              <w:top w:val="single" w:sz="4" w:space="0" w:color="auto"/>
              <w:left w:val="single" w:sz="4" w:space="0" w:color="auto"/>
              <w:bottom w:val="single" w:sz="4" w:space="0" w:color="auto"/>
              <w:right w:val="single" w:sz="4" w:space="0" w:color="auto"/>
            </w:tcBorders>
            <w:shd w:val="clear" w:color="000000" w:fill="C6E0B4"/>
            <w:vAlign w:val="center"/>
            <w:hideMark/>
          </w:tcPr>
          <w:p w:rsidR="00CF2204" w:rsidRPr="00CF2204" w:rsidRDefault="00CF2204" w:rsidP="00CF2204">
            <w:pPr>
              <w:suppressAutoHyphens w:val="0"/>
              <w:rPr>
                <w:rFonts w:ascii="Calibri" w:eastAsia="Times New Roman" w:hAnsi="Calibri" w:cs="Calibri"/>
                <w:b/>
                <w:bCs/>
                <w:color w:val="000000"/>
                <w:sz w:val="18"/>
                <w:szCs w:val="18"/>
                <w:lang w:val="es-AR" w:eastAsia="es-AR"/>
              </w:rPr>
            </w:pPr>
            <w:r w:rsidRPr="00CF2204">
              <w:rPr>
                <w:rFonts w:ascii="Calibri" w:eastAsia="Times New Roman" w:hAnsi="Calibri" w:cs="Calibri"/>
                <w:b/>
                <w:bCs/>
                <w:color w:val="000000"/>
                <w:sz w:val="18"/>
                <w:szCs w:val="18"/>
                <w:lang w:eastAsia="es-AR"/>
              </w:rPr>
              <w:t>Id</w:t>
            </w:r>
            <w:r w:rsidR="00565E25">
              <w:rPr>
                <w:rFonts w:ascii="Calibri" w:eastAsia="Times New Roman" w:hAnsi="Calibri" w:cs="Calibri"/>
                <w:b/>
                <w:bCs/>
                <w:color w:val="000000"/>
                <w:sz w:val="18"/>
                <w:szCs w:val="18"/>
                <w:lang w:eastAsia="es-AR"/>
              </w:rPr>
              <w:t xml:space="preserve"> </w:t>
            </w:r>
            <w:r w:rsidRPr="00CF2204">
              <w:rPr>
                <w:rFonts w:ascii="Calibri" w:eastAsia="Times New Roman" w:hAnsi="Calibri" w:cs="Calibri"/>
                <w:b/>
                <w:bCs/>
                <w:color w:val="000000"/>
                <w:sz w:val="18"/>
                <w:szCs w:val="18"/>
                <w:lang w:eastAsia="es-AR"/>
              </w:rPr>
              <w:t>Cabecera</w:t>
            </w:r>
          </w:p>
        </w:tc>
        <w:tc>
          <w:tcPr>
            <w:tcW w:w="1300" w:type="dxa"/>
            <w:tcBorders>
              <w:top w:val="single" w:sz="4" w:space="0" w:color="auto"/>
              <w:left w:val="nil"/>
              <w:bottom w:val="single" w:sz="4" w:space="0" w:color="auto"/>
              <w:right w:val="single" w:sz="4" w:space="0" w:color="auto"/>
            </w:tcBorders>
            <w:shd w:val="clear" w:color="000000" w:fill="C6E0B4"/>
            <w:vAlign w:val="center"/>
            <w:hideMark/>
          </w:tcPr>
          <w:p w:rsidR="00CF2204" w:rsidRPr="00CF2204" w:rsidRDefault="00CF2204" w:rsidP="00CF2204">
            <w:pPr>
              <w:suppressAutoHyphens w:val="0"/>
              <w:rPr>
                <w:rFonts w:ascii="Calibri" w:eastAsia="Times New Roman" w:hAnsi="Calibri" w:cs="Calibri"/>
                <w:b/>
                <w:bCs/>
                <w:color w:val="000000"/>
                <w:sz w:val="18"/>
                <w:szCs w:val="18"/>
                <w:lang w:val="es-AR" w:eastAsia="es-AR"/>
              </w:rPr>
            </w:pPr>
            <w:r w:rsidRPr="00CF2204">
              <w:rPr>
                <w:rFonts w:ascii="Calibri" w:eastAsia="Times New Roman" w:hAnsi="Calibri" w:cs="Calibri"/>
                <w:b/>
                <w:bCs/>
                <w:color w:val="000000"/>
                <w:sz w:val="18"/>
                <w:szCs w:val="18"/>
                <w:lang w:eastAsia="es-AR"/>
              </w:rPr>
              <w:t>Tipo Liquidación</w:t>
            </w:r>
          </w:p>
        </w:tc>
        <w:tc>
          <w:tcPr>
            <w:tcW w:w="1240" w:type="dxa"/>
            <w:tcBorders>
              <w:top w:val="single" w:sz="4" w:space="0" w:color="auto"/>
              <w:left w:val="nil"/>
              <w:bottom w:val="single" w:sz="4" w:space="0" w:color="auto"/>
              <w:right w:val="single" w:sz="4" w:space="0" w:color="auto"/>
            </w:tcBorders>
            <w:shd w:val="clear" w:color="000000" w:fill="C6E0B4"/>
            <w:vAlign w:val="center"/>
            <w:hideMark/>
          </w:tcPr>
          <w:p w:rsidR="00CF2204" w:rsidRPr="00CF2204" w:rsidRDefault="00CF2204" w:rsidP="00CF2204">
            <w:pPr>
              <w:suppressAutoHyphens w:val="0"/>
              <w:rPr>
                <w:rFonts w:ascii="Calibri" w:eastAsia="Times New Roman" w:hAnsi="Calibri" w:cs="Calibri"/>
                <w:b/>
                <w:bCs/>
                <w:color w:val="000000"/>
                <w:sz w:val="18"/>
                <w:szCs w:val="18"/>
                <w:lang w:val="es-AR" w:eastAsia="es-AR"/>
              </w:rPr>
            </w:pPr>
            <w:r w:rsidRPr="00CF2204">
              <w:rPr>
                <w:rFonts w:ascii="Calibri" w:eastAsia="Times New Roman" w:hAnsi="Calibri" w:cs="Calibri"/>
                <w:b/>
                <w:bCs/>
                <w:color w:val="000000"/>
                <w:sz w:val="18"/>
                <w:szCs w:val="18"/>
                <w:lang w:eastAsia="es-AR"/>
              </w:rPr>
              <w:t xml:space="preserve">Leyenda </w:t>
            </w:r>
            <w:proofErr w:type="spellStart"/>
            <w:r w:rsidRPr="00CF2204">
              <w:rPr>
                <w:rFonts w:ascii="Calibri" w:eastAsia="Times New Roman" w:hAnsi="Calibri" w:cs="Calibri"/>
                <w:b/>
                <w:bCs/>
                <w:color w:val="000000"/>
                <w:sz w:val="18"/>
                <w:szCs w:val="18"/>
                <w:lang w:eastAsia="es-AR"/>
              </w:rPr>
              <w:t>TipoLiqReporte</w:t>
            </w:r>
            <w:proofErr w:type="spellEnd"/>
          </w:p>
        </w:tc>
        <w:tc>
          <w:tcPr>
            <w:tcW w:w="980" w:type="dxa"/>
            <w:tcBorders>
              <w:top w:val="single" w:sz="4" w:space="0" w:color="auto"/>
              <w:left w:val="nil"/>
              <w:bottom w:val="single" w:sz="4" w:space="0" w:color="auto"/>
              <w:right w:val="single" w:sz="4" w:space="0" w:color="auto"/>
            </w:tcBorders>
            <w:shd w:val="clear" w:color="000000" w:fill="C6E0B4"/>
            <w:vAlign w:val="center"/>
            <w:hideMark/>
          </w:tcPr>
          <w:p w:rsidR="00CF2204" w:rsidRPr="00CF2204" w:rsidRDefault="00CF2204" w:rsidP="00CF2204">
            <w:pPr>
              <w:suppressAutoHyphens w:val="0"/>
              <w:rPr>
                <w:rFonts w:ascii="Calibri" w:eastAsia="Times New Roman" w:hAnsi="Calibri" w:cs="Calibri"/>
                <w:b/>
                <w:bCs/>
                <w:color w:val="000000"/>
                <w:sz w:val="18"/>
                <w:szCs w:val="18"/>
                <w:lang w:val="es-AR" w:eastAsia="es-AR"/>
              </w:rPr>
            </w:pPr>
            <w:r w:rsidRPr="00CF2204">
              <w:rPr>
                <w:rFonts w:ascii="Calibri" w:eastAsia="Times New Roman" w:hAnsi="Calibri" w:cs="Calibri"/>
                <w:b/>
                <w:bCs/>
                <w:color w:val="000000"/>
                <w:sz w:val="18"/>
                <w:szCs w:val="18"/>
                <w:lang w:eastAsia="es-AR"/>
              </w:rPr>
              <w:t xml:space="preserve">Mes </w:t>
            </w:r>
            <w:proofErr w:type="spellStart"/>
            <w:r w:rsidRPr="00CF2204">
              <w:rPr>
                <w:rFonts w:ascii="Calibri" w:eastAsia="Times New Roman" w:hAnsi="Calibri" w:cs="Calibri"/>
                <w:b/>
                <w:bCs/>
                <w:color w:val="000000"/>
                <w:sz w:val="18"/>
                <w:szCs w:val="18"/>
                <w:lang w:eastAsia="es-AR"/>
              </w:rPr>
              <w:t>Liquidacion</w:t>
            </w:r>
            <w:proofErr w:type="spellEnd"/>
          </w:p>
        </w:tc>
        <w:tc>
          <w:tcPr>
            <w:tcW w:w="940" w:type="dxa"/>
            <w:tcBorders>
              <w:top w:val="single" w:sz="4" w:space="0" w:color="auto"/>
              <w:left w:val="nil"/>
              <w:bottom w:val="single" w:sz="4" w:space="0" w:color="auto"/>
              <w:right w:val="single" w:sz="4" w:space="0" w:color="auto"/>
            </w:tcBorders>
            <w:shd w:val="clear" w:color="000000" w:fill="C6E0B4"/>
            <w:vAlign w:val="center"/>
            <w:hideMark/>
          </w:tcPr>
          <w:p w:rsidR="00CF2204" w:rsidRPr="00CF2204" w:rsidRDefault="00CF2204" w:rsidP="00CF2204">
            <w:pPr>
              <w:suppressAutoHyphens w:val="0"/>
              <w:rPr>
                <w:rFonts w:ascii="Calibri" w:eastAsia="Times New Roman" w:hAnsi="Calibri" w:cs="Calibri"/>
                <w:b/>
                <w:bCs/>
                <w:color w:val="000000"/>
                <w:sz w:val="18"/>
                <w:szCs w:val="18"/>
                <w:lang w:val="es-AR" w:eastAsia="es-AR"/>
              </w:rPr>
            </w:pPr>
            <w:proofErr w:type="spellStart"/>
            <w:r w:rsidRPr="00CF2204">
              <w:rPr>
                <w:rFonts w:ascii="Calibri" w:eastAsia="Times New Roman" w:hAnsi="Calibri" w:cs="Calibri"/>
                <w:b/>
                <w:bCs/>
                <w:color w:val="000000"/>
                <w:sz w:val="18"/>
                <w:szCs w:val="18"/>
                <w:lang w:eastAsia="es-AR"/>
              </w:rPr>
              <w:t>Anio</w:t>
            </w:r>
            <w:proofErr w:type="spellEnd"/>
            <w:r w:rsidRPr="00CF2204">
              <w:rPr>
                <w:rFonts w:ascii="Calibri" w:eastAsia="Times New Roman" w:hAnsi="Calibri" w:cs="Calibri"/>
                <w:b/>
                <w:bCs/>
                <w:color w:val="000000"/>
                <w:sz w:val="18"/>
                <w:szCs w:val="18"/>
                <w:lang w:eastAsia="es-AR"/>
              </w:rPr>
              <w:t xml:space="preserve"> </w:t>
            </w:r>
            <w:proofErr w:type="spellStart"/>
            <w:r w:rsidRPr="00CF2204">
              <w:rPr>
                <w:rFonts w:ascii="Calibri" w:eastAsia="Times New Roman" w:hAnsi="Calibri" w:cs="Calibri"/>
                <w:b/>
                <w:bCs/>
                <w:color w:val="000000"/>
                <w:sz w:val="18"/>
                <w:szCs w:val="18"/>
                <w:lang w:eastAsia="es-AR"/>
              </w:rPr>
              <w:t>Liquidacion</w:t>
            </w:r>
            <w:proofErr w:type="spellEnd"/>
          </w:p>
        </w:tc>
        <w:tc>
          <w:tcPr>
            <w:tcW w:w="1060" w:type="dxa"/>
            <w:tcBorders>
              <w:top w:val="single" w:sz="4" w:space="0" w:color="auto"/>
              <w:left w:val="nil"/>
              <w:bottom w:val="single" w:sz="4" w:space="0" w:color="auto"/>
              <w:right w:val="single" w:sz="4" w:space="0" w:color="auto"/>
            </w:tcBorders>
            <w:shd w:val="clear" w:color="000000" w:fill="C6E0B4"/>
            <w:vAlign w:val="center"/>
            <w:hideMark/>
          </w:tcPr>
          <w:p w:rsidR="00CF2204" w:rsidRPr="00CF2204" w:rsidRDefault="00CF2204" w:rsidP="00CF2204">
            <w:pPr>
              <w:suppressAutoHyphens w:val="0"/>
              <w:rPr>
                <w:rFonts w:ascii="Calibri" w:eastAsia="Times New Roman" w:hAnsi="Calibri" w:cs="Calibri"/>
                <w:b/>
                <w:bCs/>
                <w:color w:val="000000"/>
                <w:sz w:val="18"/>
                <w:szCs w:val="18"/>
                <w:lang w:val="es-AR" w:eastAsia="es-AR"/>
              </w:rPr>
            </w:pPr>
            <w:r w:rsidRPr="00CF2204">
              <w:rPr>
                <w:rFonts w:ascii="Calibri" w:eastAsia="Times New Roman" w:hAnsi="Calibri" w:cs="Calibri"/>
                <w:b/>
                <w:bCs/>
                <w:color w:val="000000"/>
                <w:sz w:val="18"/>
                <w:szCs w:val="18"/>
                <w:lang w:eastAsia="es-AR"/>
              </w:rPr>
              <w:t xml:space="preserve">Usuario </w:t>
            </w:r>
            <w:proofErr w:type="spellStart"/>
            <w:r w:rsidRPr="00CF2204">
              <w:rPr>
                <w:rFonts w:ascii="Calibri" w:eastAsia="Times New Roman" w:hAnsi="Calibri" w:cs="Calibri"/>
                <w:b/>
                <w:bCs/>
                <w:color w:val="000000"/>
                <w:sz w:val="18"/>
                <w:szCs w:val="18"/>
                <w:lang w:eastAsia="es-AR"/>
              </w:rPr>
              <w:t>Liquidacion</w:t>
            </w:r>
            <w:proofErr w:type="spellEnd"/>
          </w:p>
        </w:tc>
        <w:tc>
          <w:tcPr>
            <w:tcW w:w="1240" w:type="dxa"/>
            <w:tcBorders>
              <w:top w:val="single" w:sz="4" w:space="0" w:color="auto"/>
              <w:left w:val="nil"/>
              <w:bottom w:val="single" w:sz="4" w:space="0" w:color="auto"/>
              <w:right w:val="single" w:sz="4" w:space="0" w:color="auto"/>
            </w:tcBorders>
            <w:shd w:val="clear" w:color="000000" w:fill="C6E0B4"/>
            <w:vAlign w:val="center"/>
            <w:hideMark/>
          </w:tcPr>
          <w:p w:rsidR="00CF2204" w:rsidRPr="00CF2204" w:rsidRDefault="00CF2204" w:rsidP="00CF2204">
            <w:pPr>
              <w:suppressAutoHyphens w:val="0"/>
              <w:rPr>
                <w:rFonts w:ascii="Calibri" w:eastAsia="Times New Roman" w:hAnsi="Calibri" w:cs="Calibri"/>
                <w:b/>
                <w:bCs/>
                <w:color w:val="000000"/>
                <w:sz w:val="18"/>
                <w:szCs w:val="18"/>
                <w:lang w:val="es-AR" w:eastAsia="es-AR"/>
              </w:rPr>
            </w:pPr>
            <w:r w:rsidRPr="00CF2204">
              <w:rPr>
                <w:rFonts w:ascii="Calibri" w:eastAsia="Times New Roman" w:hAnsi="Calibri" w:cs="Calibri"/>
                <w:b/>
                <w:bCs/>
                <w:color w:val="000000"/>
                <w:sz w:val="18"/>
                <w:szCs w:val="18"/>
                <w:lang w:eastAsia="es-AR"/>
              </w:rPr>
              <w:t>Estado</w:t>
            </w:r>
          </w:p>
        </w:tc>
        <w:tc>
          <w:tcPr>
            <w:tcW w:w="820" w:type="dxa"/>
            <w:tcBorders>
              <w:top w:val="single" w:sz="4" w:space="0" w:color="auto"/>
              <w:left w:val="nil"/>
              <w:bottom w:val="single" w:sz="4" w:space="0" w:color="auto"/>
              <w:right w:val="single" w:sz="4" w:space="0" w:color="auto"/>
            </w:tcBorders>
            <w:shd w:val="clear" w:color="000000" w:fill="C6E0B4"/>
            <w:vAlign w:val="center"/>
            <w:hideMark/>
          </w:tcPr>
          <w:p w:rsidR="00CF2204" w:rsidRPr="00CF2204" w:rsidRDefault="00CF2204" w:rsidP="00CF2204">
            <w:pPr>
              <w:suppressAutoHyphens w:val="0"/>
              <w:rPr>
                <w:rFonts w:ascii="Calibri" w:eastAsia="Times New Roman" w:hAnsi="Calibri" w:cs="Calibri"/>
                <w:b/>
                <w:bCs/>
                <w:color w:val="000000"/>
                <w:sz w:val="18"/>
                <w:szCs w:val="18"/>
                <w:lang w:val="es-AR" w:eastAsia="es-AR"/>
              </w:rPr>
            </w:pPr>
            <w:proofErr w:type="spellStart"/>
            <w:r w:rsidRPr="00CF2204">
              <w:rPr>
                <w:rFonts w:ascii="Calibri" w:eastAsia="Times New Roman" w:hAnsi="Calibri" w:cs="Calibri"/>
                <w:b/>
                <w:bCs/>
                <w:color w:val="000000"/>
                <w:sz w:val="18"/>
                <w:szCs w:val="18"/>
                <w:lang w:eastAsia="es-AR"/>
              </w:rPr>
              <w:t>Cant</w:t>
            </w:r>
            <w:proofErr w:type="spellEnd"/>
            <w:r w:rsidRPr="00CF2204">
              <w:rPr>
                <w:rFonts w:ascii="Calibri" w:eastAsia="Times New Roman" w:hAnsi="Calibri" w:cs="Calibri"/>
                <w:b/>
                <w:bCs/>
                <w:color w:val="000000"/>
                <w:sz w:val="18"/>
                <w:szCs w:val="18"/>
                <w:lang w:eastAsia="es-AR"/>
              </w:rPr>
              <w:t xml:space="preserve"> Docentes</w:t>
            </w:r>
          </w:p>
        </w:tc>
        <w:tc>
          <w:tcPr>
            <w:tcW w:w="1000" w:type="dxa"/>
            <w:tcBorders>
              <w:top w:val="single" w:sz="4" w:space="0" w:color="auto"/>
              <w:left w:val="nil"/>
              <w:bottom w:val="single" w:sz="4" w:space="0" w:color="auto"/>
              <w:right w:val="single" w:sz="4" w:space="0" w:color="auto"/>
            </w:tcBorders>
            <w:shd w:val="clear" w:color="000000" w:fill="C6E0B4"/>
            <w:vAlign w:val="center"/>
            <w:hideMark/>
          </w:tcPr>
          <w:p w:rsidR="00CF2204" w:rsidRPr="00CF2204" w:rsidRDefault="00CF2204" w:rsidP="00CF2204">
            <w:pPr>
              <w:suppressAutoHyphens w:val="0"/>
              <w:rPr>
                <w:rFonts w:ascii="Calibri" w:eastAsia="Times New Roman" w:hAnsi="Calibri" w:cs="Calibri"/>
                <w:b/>
                <w:bCs/>
                <w:color w:val="000000"/>
                <w:sz w:val="18"/>
                <w:szCs w:val="18"/>
                <w:lang w:val="es-AR" w:eastAsia="es-AR"/>
              </w:rPr>
            </w:pPr>
            <w:r w:rsidRPr="00CF2204">
              <w:rPr>
                <w:rFonts w:ascii="Calibri" w:eastAsia="Times New Roman" w:hAnsi="Calibri" w:cs="Calibri"/>
                <w:b/>
                <w:bCs/>
                <w:color w:val="000000"/>
                <w:sz w:val="18"/>
                <w:szCs w:val="18"/>
                <w:lang w:eastAsia="es-AR"/>
              </w:rPr>
              <w:t>RetenDeno7</w:t>
            </w:r>
          </w:p>
        </w:tc>
        <w:tc>
          <w:tcPr>
            <w:tcW w:w="560" w:type="dxa"/>
            <w:tcBorders>
              <w:top w:val="single" w:sz="4" w:space="0" w:color="auto"/>
              <w:left w:val="nil"/>
              <w:bottom w:val="single" w:sz="4" w:space="0" w:color="auto"/>
              <w:right w:val="single" w:sz="4" w:space="0" w:color="auto"/>
            </w:tcBorders>
            <w:shd w:val="clear" w:color="000000" w:fill="C6E0B4"/>
            <w:vAlign w:val="center"/>
            <w:hideMark/>
          </w:tcPr>
          <w:p w:rsidR="00CF2204" w:rsidRPr="00CF2204" w:rsidRDefault="00CF2204" w:rsidP="00CF2204">
            <w:pPr>
              <w:suppressAutoHyphens w:val="0"/>
              <w:rPr>
                <w:rFonts w:ascii="Calibri" w:eastAsia="Times New Roman" w:hAnsi="Calibri" w:cs="Calibri"/>
                <w:b/>
                <w:bCs/>
                <w:color w:val="000000"/>
                <w:sz w:val="18"/>
                <w:szCs w:val="18"/>
                <w:lang w:val="es-AR" w:eastAsia="es-AR"/>
              </w:rPr>
            </w:pPr>
            <w:r w:rsidRPr="00CF2204">
              <w:rPr>
                <w:rFonts w:ascii="Calibri" w:eastAsia="Times New Roman" w:hAnsi="Calibri" w:cs="Calibri"/>
                <w:b/>
                <w:bCs/>
                <w:color w:val="000000"/>
                <w:sz w:val="18"/>
                <w:szCs w:val="18"/>
                <w:lang w:eastAsia="es-AR"/>
              </w:rPr>
              <w:t>Activo</w:t>
            </w:r>
          </w:p>
        </w:tc>
      </w:tr>
      <w:tr w:rsidR="00CF2204" w:rsidRPr="00CF2204" w:rsidTr="00CF2204">
        <w:trPr>
          <w:trHeight w:val="288"/>
        </w:trPr>
        <w:tc>
          <w:tcPr>
            <w:tcW w:w="920" w:type="dxa"/>
            <w:tcBorders>
              <w:top w:val="nil"/>
              <w:left w:val="single" w:sz="4" w:space="0" w:color="auto"/>
              <w:bottom w:val="single" w:sz="4" w:space="0" w:color="auto"/>
              <w:right w:val="single" w:sz="4" w:space="0" w:color="auto"/>
            </w:tcBorders>
            <w:shd w:val="clear" w:color="auto" w:fill="auto"/>
            <w:vAlign w:val="bottom"/>
            <w:hideMark/>
          </w:tcPr>
          <w:p w:rsidR="00CF2204" w:rsidRPr="00CF2204" w:rsidRDefault="00CF2204" w:rsidP="00CF2204">
            <w:pPr>
              <w:suppressAutoHyphens w:val="0"/>
              <w:jc w:val="right"/>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1</w:t>
            </w:r>
          </w:p>
        </w:tc>
        <w:tc>
          <w:tcPr>
            <w:tcW w:w="130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ALCANCES</w:t>
            </w:r>
          </w:p>
        </w:tc>
        <w:tc>
          <w:tcPr>
            <w:tcW w:w="124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 xml:space="preserve">Alc1 </w:t>
            </w:r>
            <w:proofErr w:type="spellStart"/>
            <w:r w:rsidRPr="00CF2204">
              <w:rPr>
                <w:rFonts w:ascii="Calibri" w:eastAsia="Times New Roman" w:hAnsi="Calibri" w:cs="Calibri"/>
                <w:color w:val="000000"/>
                <w:sz w:val="18"/>
                <w:szCs w:val="18"/>
                <w:lang w:val="es-AR" w:eastAsia="es-AR"/>
              </w:rPr>
              <w:t>Sdos</w:t>
            </w:r>
            <w:proofErr w:type="spellEnd"/>
          </w:p>
        </w:tc>
        <w:tc>
          <w:tcPr>
            <w:tcW w:w="98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jc w:val="right"/>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6</w:t>
            </w:r>
          </w:p>
        </w:tc>
        <w:tc>
          <w:tcPr>
            <w:tcW w:w="94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jc w:val="right"/>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2018</w:t>
            </w:r>
          </w:p>
        </w:tc>
        <w:tc>
          <w:tcPr>
            <w:tcW w:w="106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usuario</w:t>
            </w:r>
          </w:p>
        </w:tc>
        <w:tc>
          <w:tcPr>
            <w:tcW w:w="1240" w:type="dxa"/>
            <w:tcBorders>
              <w:top w:val="nil"/>
              <w:left w:val="nil"/>
              <w:bottom w:val="single" w:sz="4" w:space="0" w:color="auto"/>
              <w:right w:val="single" w:sz="4" w:space="0" w:color="auto"/>
            </w:tcBorders>
            <w:shd w:val="clear" w:color="auto" w:fill="auto"/>
            <w:vAlign w:val="center"/>
            <w:hideMark/>
          </w:tcPr>
          <w:p w:rsidR="00CF2204" w:rsidRPr="00CF2204" w:rsidRDefault="00CF2204" w:rsidP="00CF2204">
            <w:pPr>
              <w:suppressAutoHyphens w:val="0"/>
              <w:rPr>
                <w:rFonts w:ascii="Calibri" w:eastAsia="Times New Roman" w:hAnsi="Calibri" w:cs="Calibri"/>
                <w:b/>
                <w:bCs/>
                <w:color w:val="000000"/>
                <w:sz w:val="18"/>
                <w:szCs w:val="18"/>
                <w:lang w:val="es-AR" w:eastAsia="es-AR"/>
              </w:rPr>
            </w:pPr>
            <w:r w:rsidRPr="00CF2204">
              <w:rPr>
                <w:rFonts w:ascii="Calibri" w:eastAsia="Times New Roman" w:hAnsi="Calibri" w:cs="Calibri"/>
                <w:b/>
                <w:bCs/>
                <w:color w:val="000000"/>
                <w:sz w:val="18"/>
                <w:szCs w:val="18"/>
                <w:lang w:val="es-AR" w:eastAsia="es-AR"/>
              </w:rPr>
              <w:t>P</w:t>
            </w:r>
          </w:p>
        </w:tc>
        <w:tc>
          <w:tcPr>
            <w:tcW w:w="82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jc w:val="right"/>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52</w:t>
            </w:r>
          </w:p>
        </w:tc>
        <w:tc>
          <w:tcPr>
            <w:tcW w:w="100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 </w:t>
            </w:r>
          </w:p>
        </w:tc>
        <w:tc>
          <w:tcPr>
            <w:tcW w:w="56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S</w:t>
            </w:r>
          </w:p>
        </w:tc>
      </w:tr>
      <w:tr w:rsidR="00CF2204" w:rsidRPr="00CF2204" w:rsidTr="00CF2204">
        <w:trPr>
          <w:trHeight w:val="288"/>
        </w:trPr>
        <w:tc>
          <w:tcPr>
            <w:tcW w:w="920" w:type="dxa"/>
            <w:tcBorders>
              <w:top w:val="nil"/>
              <w:left w:val="single" w:sz="4" w:space="0" w:color="auto"/>
              <w:bottom w:val="single" w:sz="4" w:space="0" w:color="auto"/>
              <w:right w:val="single" w:sz="4" w:space="0" w:color="auto"/>
            </w:tcBorders>
            <w:shd w:val="clear" w:color="auto" w:fill="auto"/>
            <w:vAlign w:val="bottom"/>
            <w:hideMark/>
          </w:tcPr>
          <w:p w:rsidR="00CF2204" w:rsidRPr="00CF2204" w:rsidRDefault="00CF2204" w:rsidP="00CF2204">
            <w:pPr>
              <w:suppressAutoHyphens w:val="0"/>
              <w:jc w:val="right"/>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2</w:t>
            </w:r>
          </w:p>
        </w:tc>
        <w:tc>
          <w:tcPr>
            <w:tcW w:w="130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REAJUSTES</w:t>
            </w:r>
          </w:p>
        </w:tc>
        <w:tc>
          <w:tcPr>
            <w:tcW w:w="124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proofErr w:type="spellStart"/>
            <w:r w:rsidRPr="00CF2204">
              <w:rPr>
                <w:rFonts w:ascii="Calibri" w:eastAsia="Times New Roman" w:hAnsi="Calibri" w:cs="Calibri"/>
                <w:color w:val="000000"/>
                <w:sz w:val="18"/>
                <w:szCs w:val="18"/>
                <w:lang w:val="es-AR" w:eastAsia="es-AR"/>
              </w:rPr>
              <w:t>Reaj</w:t>
            </w:r>
            <w:proofErr w:type="spellEnd"/>
            <w:r w:rsidRPr="00CF2204">
              <w:rPr>
                <w:rFonts w:ascii="Calibri" w:eastAsia="Times New Roman" w:hAnsi="Calibri" w:cs="Calibri"/>
                <w:color w:val="000000"/>
                <w:sz w:val="18"/>
                <w:szCs w:val="18"/>
                <w:lang w:val="es-AR" w:eastAsia="es-AR"/>
              </w:rPr>
              <w:t xml:space="preserve"> 1 2023</w:t>
            </w:r>
          </w:p>
        </w:tc>
        <w:tc>
          <w:tcPr>
            <w:tcW w:w="98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jc w:val="right"/>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6</w:t>
            </w:r>
          </w:p>
        </w:tc>
        <w:tc>
          <w:tcPr>
            <w:tcW w:w="94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jc w:val="right"/>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2024</w:t>
            </w:r>
          </w:p>
        </w:tc>
        <w:tc>
          <w:tcPr>
            <w:tcW w:w="106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usuario</w:t>
            </w:r>
          </w:p>
        </w:tc>
        <w:tc>
          <w:tcPr>
            <w:tcW w:w="1240" w:type="dxa"/>
            <w:tcBorders>
              <w:top w:val="nil"/>
              <w:left w:val="nil"/>
              <w:bottom w:val="single" w:sz="4" w:space="0" w:color="auto"/>
              <w:right w:val="single" w:sz="4" w:space="0" w:color="auto"/>
            </w:tcBorders>
            <w:shd w:val="clear" w:color="auto" w:fill="auto"/>
            <w:vAlign w:val="center"/>
            <w:hideMark/>
          </w:tcPr>
          <w:p w:rsidR="00CF2204" w:rsidRPr="00CF2204" w:rsidRDefault="00CF2204" w:rsidP="00CF2204">
            <w:pPr>
              <w:suppressAutoHyphens w:val="0"/>
              <w:rPr>
                <w:rFonts w:ascii="Calibri" w:eastAsia="Times New Roman" w:hAnsi="Calibri" w:cs="Calibri"/>
                <w:b/>
                <w:bCs/>
                <w:color w:val="000000"/>
                <w:sz w:val="18"/>
                <w:szCs w:val="18"/>
                <w:lang w:val="es-AR" w:eastAsia="es-AR"/>
              </w:rPr>
            </w:pPr>
            <w:r w:rsidRPr="00CF2204">
              <w:rPr>
                <w:rFonts w:ascii="Calibri" w:eastAsia="Times New Roman" w:hAnsi="Calibri" w:cs="Calibri"/>
                <w:b/>
                <w:bCs/>
                <w:color w:val="000000"/>
                <w:sz w:val="18"/>
                <w:szCs w:val="18"/>
                <w:lang w:val="es-AR" w:eastAsia="es-AR"/>
              </w:rPr>
              <w:t>P</w:t>
            </w:r>
          </w:p>
        </w:tc>
        <w:tc>
          <w:tcPr>
            <w:tcW w:w="82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jc w:val="right"/>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8</w:t>
            </w:r>
          </w:p>
        </w:tc>
        <w:tc>
          <w:tcPr>
            <w:tcW w:w="100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 </w:t>
            </w:r>
          </w:p>
        </w:tc>
        <w:tc>
          <w:tcPr>
            <w:tcW w:w="56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S</w:t>
            </w:r>
          </w:p>
        </w:tc>
      </w:tr>
      <w:tr w:rsidR="00CF2204" w:rsidRPr="00CF2204" w:rsidTr="00CF2204">
        <w:trPr>
          <w:trHeight w:val="288"/>
        </w:trPr>
        <w:tc>
          <w:tcPr>
            <w:tcW w:w="920" w:type="dxa"/>
            <w:tcBorders>
              <w:top w:val="nil"/>
              <w:left w:val="single" w:sz="4" w:space="0" w:color="auto"/>
              <w:bottom w:val="single" w:sz="4" w:space="0" w:color="auto"/>
              <w:right w:val="single" w:sz="4" w:space="0" w:color="auto"/>
            </w:tcBorders>
            <w:shd w:val="clear" w:color="auto" w:fill="auto"/>
            <w:vAlign w:val="bottom"/>
            <w:hideMark/>
          </w:tcPr>
          <w:p w:rsidR="00CF2204" w:rsidRPr="00CF2204" w:rsidRDefault="00CF2204" w:rsidP="00CF2204">
            <w:pPr>
              <w:suppressAutoHyphens w:val="0"/>
              <w:jc w:val="right"/>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3</w:t>
            </w:r>
          </w:p>
        </w:tc>
        <w:tc>
          <w:tcPr>
            <w:tcW w:w="130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SAC</w:t>
            </w:r>
          </w:p>
        </w:tc>
        <w:tc>
          <w:tcPr>
            <w:tcW w:w="124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SAC 1S 2024</w:t>
            </w:r>
          </w:p>
        </w:tc>
        <w:tc>
          <w:tcPr>
            <w:tcW w:w="98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jc w:val="right"/>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6</w:t>
            </w:r>
          </w:p>
        </w:tc>
        <w:tc>
          <w:tcPr>
            <w:tcW w:w="94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jc w:val="right"/>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2024</w:t>
            </w:r>
          </w:p>
        </w:tc>
        <w:tc>
          <w:tcPr>
            <w:tcW w:w="106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usuario</w:t>
            </w:r>
          </w:p>
        </w:tc>
        <w:tc>
          <w:tcPr>
            <w:tcW w:w="1240" w:type="dxa"/>
            <w:tcBorders>
              <w:top w:val="nil"/>
              <w:left w:val="nil"/>
              <w:bottom w:val="single" w:sz="4" w:space="0" w:color="auto"/>
              <w:right w:val="single" w:sz="4" w:space="0" w:color="auto"/>
            </w:tcBorders>
            <w:shd w:val="clear" w:color="auto" w:fill="auto"/>
            <w:vAlign w:val="center"/>
            <w:hideMark/>
          </w:tcPr>
          <w:p w:rsidR="00CF2204" w:rsidRPr="00CF2204" w:rsidRDefault="00CF2204" w:rsidP="00CF2204">
            <w:pPr>
              <w:suppressAutoHyphens w:val="0"/>
              <w:rPr>
                <w:rFonts w:ascii="Calibri" w:eastAsia="Times New Roman" w:hAnsi="Calibri" w:cs="Calibri"/>
                <w:b/>
                <w:bCs/>
                <w:color w:val="000000"/>
                <w:sz w:val="18"/>
                <w:szCs w:val="18"/>
                <w:lang w:val="es-AR" w:eastAsia="es-AR"/>
              </w:rPr>
            </w:pPr>
            <w:r w:rsidRPr="00CF2204">
              <w:rPr>
                <w:rFonts w:ascii="Calibri" w:eastAsia="Times New Roman" w:hAnsi="Calibri" w:cs="Calibri"/>
                <w:b/>
                <w:bCs/>
                <w:color w:val="000000"/>
                <w:sz w:val="18"/>
                <w:szCs w:val="18"/>
                <w:lang w:val="es-AR" w:eastAsia="es-AR"/>
              </w:rPr>
              <w:t>P</w:t>
            </w:r>
          </w:p>
        </w:tc>
        <w:tc>
          <w:tcPr>
            <w:tcW w:w="82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 </w:t>
            </w:r>
          </w:p>
        </w:tc>
        <w:tc>
          <w:tcPr>
            <w:tcW w:w="100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 </w:t>
            </w:r>
          </w:p>
        </w:tc>
        <w:tc>
          <w:tcPr>
            <w:tcW w:w="56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S</w:t>
            </w:r>
          </w:p>
        </w:tc>
      </w:tr>
      <w:tr w:rsidR="00CF2204" w:rsidRPr="00CF2204" w:rsidTr="00CF2204">
        <w:trPr>
          <w:trHeight w:val="492"/>
        </w:trPr>
        <w:tc>
          <w:tcPr>
            <w:tcW w:w="920" w:type="dxa"/>
            <w:tcBorders>
              <w:top w:val="nil"/>
              <w:left w:val="single" w:sz="4" w:space="0" w:color="auto"/>
              <w:bottom w:val="single" w:sz="4" w:space="0" w:color="auto"/>
              <w:right w:val="single" w:sz="4" w:space="0" w:color="auto"/>
            </w:tcBorders>
            <w:shd w:val="clear" w:color="auto" w:fill="auto"/>
            <w:vAlign w:val="bottom"/>
            <w:hideMark/>
          </w:tcPr>
          <w:p w:rsidR="00CF2204" w:rsidRPr="00CF2204" w:rsidRDefault="00CF2204" w:rsidP="00CF2204">
            <w:pPr>
              <w:suppressAutoHyphens w:val="0"/>
              <w:jc w:val="right"/>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4</w:t>
            </w:r>
          </w:p>
        </w:tc>
        <w:tc>
          <w:tcPr>
            <w:tcW w:w="130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LIQUIDACION MENSUAL</w:t>
            </w:r>
          </w:p>
        </w:tc>
        <w:tc>
          <w:tcPr>
            <w:tcW w:w="124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Sueldos</w:t>
            </w:r>
          </w:p>
        </w:tc>
        <w:tc>
          <w:tcPr>
            <w:tcW w:w="98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jc w:val="right"/>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5</w:t>
            </w:r>
          </w:p>
        </w:tc>
        <w:tc>
          <w:tcPr>
            <w:tcW w:w="94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jc w:val="right"/>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2021</w:t>
            </w:r>
          </w:p>
        </w:tc>
        <w:tc>
          <w:tcPr>
            <w:tcW w:w="106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usuario</w:t>
            </w:r>
          </w:p>
        </w:tc>
        <w:tc>
          <w:tcPr>
            <w:tcW w:w="1240" w:type="dxa"/>
            <w:tcBorders>
              <w:top w:val="nil"/>
              <w:left w:val="nil"/>
              <w:bottom w:val="single" w:sz="4" w:space="0" w:color="auto"/>
              <w:right w:val="single" w:sz="4" w:space="0" w:color="auto"/>
            </w:tcBorders>
            <w:shd w:val="clear" w:color="auto" w:fill="auto"/>
            <w:vAlign w:val="center"/>
            <w:hideMark/>
          </w:tcPr>
          <w:p w:rsidR="00CF2204" w:rsidRPr="00CF2204" w:rsidRDefault="00CF2204" w:rsidP="00CF2204">
            <w:pPr>
              <w:suppressAutoHyphens w:val="0"/>
              <w:rPr>
                <w:rFonts w:ascii="Calibri" w:eastAsia="Times New Roman" w:hAnsi="Calibri" w:cs="Calibri"/>
                <w:b/>
                <w:bCs/>
                <w:color w:val="000000"/>
                <w:sz w:val="18"/>
                <w:szCs w:val="18"/>
                <w:lang w:val="es-AR" w:eastAsia="es-AR"/>
              </w:rPr>
            </w:pPr>
            <w:r w:rsidRPr="00CF2204">
              <w:rPr>
                <w:rFonts w:ascii="Calibri" w:eastAsia="Times New Roman" w:hAnsi="Calibri" w:cs="Calibri"/>
                <w:b/>
                <w:bCs/>
                <w:color w:val="000000"/>
                <w:sz w:val="18"/>
                <w:szCs w:val="18"/>
                <w:lang w:val="es-AR" w:eastAsia="es-AR"/>
              </w:rPr>
              <w:t>P</w:t>
            </w:r>
          </w:p>
        </w:tc>
        <w:tc>
          <w:tcPr>
            <w:tcW w:w="82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jc w:val="right"/>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64</w:t>
            </w:r>
          </w:p>
        </w:tc>
        <w:tc>
          <w:tcPr>
            <w:tcW w:w="100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287391.16</w:t>
            </w:r>
          </w:p>
        </w:tc>
        <w:tc>
          <w:tcPr>
            <w:tcW w:w="560" w:type="dxa"/>
            <w:tcBorders>
              <w:top w:val="nil"/>
              <w:left w:val="nil"/>
              <w:bottom w:val="single" w:sz="4" w:space="0" w:color="auto"/>
              <w:right w:val="single" w:sz="4" w:space="0" w:color="auto"/>
            </w:tcBorders>
            <w:shd w:val="clear" w:color="auto" w:fill="auto"/>
            <w:vAlign w:val="bottom"/>
            <w:hideMark/>
          </w:tcPr>
          <w:p w:rsidR="00CF2204" w:rsidRPr="00CF2204" w:rsidRDefault="00CF2204" w:rsidP="00CF2204">
            <w:pPr>
              <w:suppressAutoHyphens w:val="0"/>
              <w:rPr>
                <w:rFonts w:ascii="Calibri" w:eastAsia="Times New Roman" w:hAnsi="Calibri" w:cs="Calibri"/>
                <w:color w:val="000000"/>
                <w:sz w:val="18"/>
                <w:szCs w:val="18"/>
                <w:lang w:val="es-AR" w:eastAsia="es-AR"/>
              </w:rPr>
            </w:pPr>
            <w:r w:rsidRPr="00CF2204">
              <w:rPr>
                <w:rFonts w:ascii="Calibri" w:eastAsia="Times New Roman" w:hAnsi="Calibri" w:cs="Calibri"/>
                <w:color w:val="000000"/>
                <w:sz w:val="18"/>
                <w:szCs w:val="18"/>
                <w:lang w:val="es-AR" w:eastAsia="es-AR"/>
              </w:rPr>
              <w:t>S</w:t>
            </w:r>
          </w:p>
        </w:tc>
      </w:tr>
    </w:tbl>
    <w:p w:rsidR="00462CB3" w:rsidRDefault="00462CB3" w:rsidP="003D730E"/>
    <w:p w:rsidR="002D2C78" w:rsidRDefault="002D2C78" w:rsidP="003D730E"/>
    <w:p w:rsidR="007D7DF8" w:rsidRDefault="007D7DF8" w:rsidP="003D730E"/>
    <w:p w:rsidR="007D7DF8" w:rsidRDefault="007D7DF8" w:rsidP="003D730E"/>
    <w:p w:rsidR="007D7DF8" w:rsidRDefault="007D7DF8" w:rsidP="003D730E"/>
    <w:p w:rsidR="007D7DF8" w:rsidRDefault="007D7DF8" w:rsidP="003D730E"/>
    <w:p w:rsidR="007D7DF8" w:rsidRDefault="007D7DF8" w:rsidP="003D730E"/>
    <w:p w:rsidR="00F035BF" w:rsidRDefault="00F035BF" w:rsidP="00F035BF">
      <w:pPr>
        <w:pBdr>
          <w:top w:val="single" w:sz="4" w:space="0"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A64CBF">
        <w:t xml:space="preserve">Tabla: </w:t>
      </w:r>
      <w:proofErr w:type="spellStart"/>
      <w:r>
        <w:t>MEC_CabeceraLiquidaci</w:t>
      </w:r>
      <w:r w:rsidR="00A63D69">
        <w:t>o</w:t>
      </w:r>
      <w:r w:rsidRPr="00A64CBF">
        <w:t>nEstados</w:t>
      </w:r>
      <w:proofErr w:type="spellEnd"/>
    </w:p>
    <w:p w:rsidR="00F035BF" w:rsidRDefault="00F035BF" w:rsidP="00F035BF"/>
    <w:tbl>
      <w:tblPr>
        <w:tblStyle w:val="Tabladecuadrcula4-nfasis11"/>
        <w:tblW w:w="0" w:type="auto"/>
        <w:tblLook w:val="04A0" w:firstRow="1" w:lastRow="0" w:firstColumn="1" w:lastColumn="0" w:noHBand="0" w:noVBand="1"/>
      </w:tblPr>
      <w:tblGrid>
        <w:gridCol w:w="2830"/>
        <w:gridCol w:w="5664"/>
      </w:tblGrid>
      <w:tr w:rsidR="00F035BF" w:rsidRPr="00425B97" w:rsidTr="00903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035BF" w:rsidRPr="00425B97" w:rsidRDefault="00F035BF" w:rsidP="00903EE1">
            <w:pPr>
              <w:rPr>
                <w:sz w:val="22"/>
              </w:rPr>
            </w:pPr>
            <w:r w:rsidRPr="00425B97">
              <w:rPr>
                <w:sz w:val="22"/>
              </w:rPr>
              <w:t>Nombre Campo</w:t>
            </w:r>
          </w:p>
        </w:tc>
        <w:tc>
          <w:tcPr>
            <w:tcW w:w="5664" w:type="dxa"/>
          </w:tcPr>
          <w:p w:rsidR="00F035BF" w:rsidRPr="00425B97" w:rsidRDefault="00F035BF" w:rsidP="00903EE1">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F035BF" w:rsidRPr="00425B97" w:rsidTr="0090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035BF" w:rsidRPr="00425B97" w:rsidRDefault="00F035BF" w:rsidP="00903EE1">
            <w:pPr>
              <w:rPr>
                <w:sz w:val="22"/>
              </w:rPr>
            </w:pPr>
            <w:proofErr w:type="spellStart"/>
            <w:r>
              <w:rPr>
                <w:sz w:val="22"/>
              </w:rPr>
              <w:t>IdCabeceraEstado</w:t>
            </w:r>
            <w:proofErr w:type="spellEnd"/>
          </w:p>
        </w:tc>
        <w:tc>
          <w:tcPr>
            <w:tcW w:w="5664" w:type="dxa"/>
          </w:tcPr>
          <w:p w:rsidR="00F035BF" w:rsidRPr="00425B97" w:rsidRDefault="00F035BF" w:rsidP="00903EE1">
            <w:pPr>
              <w:cnfStyle w:val="000000100000" w:firstRow="0" w:lastRow="0" w:firstColumn="0" w:lastColumn="0" w:oddVBand="0" w:evenVBand="0" w:oddHBand="1" w:evenHBand="0" w:firstRowFirstColumn="0" w:firstRowLastColumn="0" w:lastRowFirstColumn="0" w:lastRowLastColumn="0"/>
              <w:rPr>
                <w:sz w:val="22"/>
              </w:rPr>
            </w:pPr>
            <w:proofErr w:type="spellStart"/>
            <w:r>
              <w:rPr>
                <w:sz w:val="22"/>
              </w:rPr>
              <w:t>Identity</w:t>
            </w:r>
            <w:proofErr w:type="spellEnd"/>
          </w:p>
        </w:tc>
      </w:tr>
      <w:tr w:rsidR="00F035BF" w:rsidTr="00903EE1">
        <w:tc>
          <w:tcPr>
            <w:cnfStyle w:val="001000000000" w:firstRow="0" w:lastRow="0" w:firstColumn="1" w:lastColumn="0" w:oddVBand="0" w:evenVBand="0" w:oddHBand="0" w:evenHBand="0" w:firstRowFirstColumn="0" w:firstRowLastColumn="0" w:lastRowFirstColumn="0" w:lastRowLastColumn="0"/>
            <w:tcW w:w="2830" w:type="dxa"/>
          </w:tcPr>
          <w:p w:rsidR="00F035BF" w:rsidRDefault="00F035BF" w:rsidP="00903EE1">
            <w:proofErr w:type="spellStart"/>
            <w:r>
              <w:t>IdCabecera</w:t>
            </w:r>
            <w:proofErr w:type="spellEnd"/>
          </w:p>
        </w:tc>
        <w:tc>
          <w:tcPr>
            <w:tcW w:w="5664" w:type="dxa"/>
          </w:tcPr>
          <w:p w:rsidR="00F035BF" w:rsidRDefault="00F035BF" w:rsidP="00903EE1">
            <w:pPr>
              <w:cnfStyle w:val="000000000000" w:firstRow="0" w:lastRow="0" w:firstColumn="0" w:lastColumn="0" w:oddVBand="0" w:evenVBand="0" w:oddHBand="0" w:evenHBand="0" w:firstRowFirstColumn="0" w:firstRowLastColumn="0" w:lastRowFirstColumn="0" w:lastRowLastColumn="0"/>
            </w:pPr>
            <w:r>
              <w:t>Id a la tabla Cabeceras</w:t>
            </w:r>
          </w:p>
        </w:tc>
      </w:tr>
      <w:tr w:rsidR="00F035BF" w:rsidTr="0090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035BF" w:rsidRDefault="00F035BF" w:rsidP="00903EE1">
            <w:proofErr w:type="spellStart"/>
            <w:r>
              <w:t>FechaCambioEstado</w:t>
            </w:r>
            <w:proofErr w:type="spellEnd"/>
          </w:p>
        </w:tc>
        <w:tc>
          <w:tcPr>
            <w:tcW w:w="5664" w:type="dxa"/>
          </w:tcPr>
          <w:p w:rsidR="00F035BF" w:rsidRDefault="00F035BF" w:rsidP="00903EE1">
            <w:pPr>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r>
      <w:tr w:rsidR="00F035BF" w:rsidTr="00903EE1">
        <w:tc>
          <w:tcPr>
            <w:cnfStyle w:val="001000000000" w:firstRow="0" w:lastRow="0" w:firstColumn="1" w:lastColumn="0" w:oddVBand="0" w:evenVBand="0" w:oddHBand="0" w:evenHBand="0" w:firstRowFirstColumn="0" w:firstRowLastColumn="0" w:lastRowFirstColumn="0" w:lastRowLastColumn="0"/>
            <w:tcW w:w="2830" w:type="dxa"/>
          </w:tcPr>
          <w:p w:rsidR="00F035BF" w:rsidRDefault="00F035BF" w:rsidP="00903EE1">
            <w:proofErr w:type="spellStart"/>
            <w:r>
              <w:t>UsuarioCambioEstado</w:t>
            </w:r>
            <w:proofErr w:type="spellEnd"/>
          </w:p>
        </w:tc>
        <w:tc>
          <w:tcPr>
            <w:tcW w:w="5664" w:type="dxa"/>
          </w:tcPr>
          <w:p w:rsidR="00F035BF" w:rsidRDefault="00F035BF" w:rsidP="00903EE1">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(50)</w:t>
            </w:r>
          </w:p>
        </w:tc>
      </w:tr>
      <w:tr w:rsidR="00F035BF" w:rsidTr="0090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035BF" w:rsidRDefault="00F035BF" w:rsidP="00903EE1">
            <w:r>
              <w:t>Estado</w:t>
            </w:r>
          </w:p>
        </w:tc>
        <w:tc>
          <w:tcPr>
            <w:tcW w:w="5664" w:type="dxa"/>
          </w:tcPr>
          <w:p w:rsidR="00F035BF" w:rsidRDefault="00F035BF" w:rsidP="00903EE1">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p w:rsidR="00F035BF" w:rsidRDefault="00F035BF" w:rsidP="00903EE1">
            <w:pPr>
              <w:cnfStyle w:val="000000100000" w:firstRow="0" w:lastRow="0" w:firstColumn="0" w:lastColumn="0" w:oddVBand="0" w:evenVBand="0" w:oddHBand="1" w:evenHBand="0" w:firstRowFirstColumn="0" w:firstRowLastColumn="0" w:lastRowFirstColumn="0" w:lastRowLastColumn="0"/>
            </w:pPr>
            <w:r>
              <w:t>P - Pendiente Importación</w:t>
            </w:r>
          </w:p>
          <w:p w:rsidR="00F035BF" w:rsidRDefault="00F035BF" w:rsidP="00903EE1">
            <w:pPr>
              <w:cnfStyle w:val="000000100000" w:firstRow="0" w:lastRow="0" w:firstColumn="0" w:lastColumn="0" w:oddVBand="0" w:evenVBand="0" w:oddHBand="1" w:evenHBand="0" w:firstRowFirstColumn="0" w:firstRowLastColumn="0" w:lastRowFirstColumn="0" w:lastRowLastColumn="0"/>
            </w:pPr>
            <w:r>
              <w:t>I - Archivo Importado</w:t>
            </w:r>
          </w:p>
          <w:p w:rsidR="00F035BF" w:rsidRDefault="00F035BF" w:rsidP="00903EE1">
            <w:pPr>
              <w:cnfStyle w:val="000000100000" w:firstRow="0" w:lastRow="0" w:firstColumn="0" w:lastColumn="0" w:oddVBand="0" w:evenVBand="0" w:oddHBand="1" w:evenHBand="0" w:firstRowFirstColumn="0" w:firstRowLastColumn="0" w:lastRowFirstColumn="0" w:lastRowLastColumn="0"/>
            </w:pPr>
            <w:r>
              <w:t>R - Archivo Procesado</w:t>
            </w:r>
          </w:p>
          <w:p w:rsidR="00F035BF" w:rsidRDefault="00F035BF" w:rsidP="00903EE1">
            <w:pPr>
              <w:cnfStyle w:val="000000100000" w:firstRow="0" w:lastRow="0" w:firstColumn="0" w:lastColumn="0" w:oddVBand="0" w:evenVBand="0" w:oddHBand="1" w:evenHBand="0" w:firstRowFirstColumn="0" w:firstRowLastColumn="0" w:lastRowFirstColumn="0" w:lastRowLastColumn="0"/>
            </w:pPr>
            <w:r>
              <w:t>B - Inasistencias / Bajas Procesado</w:t>
            </w:r>
          </w:p>
          <w:p w:rsidR="00F035BF" w:rsidRDefault="00F035BF" w:rsidP="00903EE1">
            <w:pPr>
              <w:cnfStyle w:val="000000100000" w:firstRow="0" w:lastRow="0" w:firstColumn="0" w:lastColumn="0" w:oddVBand="0" w:evenVBand="0" w:oddHBand="1" w:evenHBand="0" w:firstRowFirstColumn="0" w:firstRowLastColumn="0" w:lastRowFirstColumn="0" w:lastRowLastColumn="0"/>
            </w:pPr>
            <w:r>
              <w:t>L - En Liquidación</w:t>
            </w:r>
          </w:p>
          <w:p w:rsidR="00F035BF" w:rsidRDefault="00F035BF" w:rsidP="00903EE1">
            <w:pPr>
              <w:cnfStyle w:val="000000100000" w:firstRow="0" w:lastRow="0" w:firstColumn="0" w:lastColumn="0" w:oddVBand="0" w:evenVBand="0" w:oddHBand="1" w:evenHBand="0" w:firstRowFirstColumn="0" w:firstRowLastColumn="0" w:lastRowFirstColumn="0" w:lastRowLastColumn="0"/>
            </w:pPr>
            <w:r>
              <w:t>C - Liquidación cerrada</w:t>
            </w:r>
          </w:p>
          <w:p w:rsidR="00F035BF" w:rsidRDefault="00F035BF" w:rsidP="00903EE1">
            <w:pPr>
              <w:cnfStyle w:val="000000100000" w:firstRow="0" w:lastRow="0" w:firstColumn="0" w:lastColumn="0" w:oddVBand="0" w:evenVBand="0" w:oddHBand="1" w:evenHBand="0" w:firstRowFirstColumn="0" w:firstRowLastColumn="0" w:lastRowFirstColumn="0" w:lastRowLastColumn="0"/>
            </w:pPr>
            <w:r w:rsidRPr="000F7989">
              <w:rPr>
                <w:highlight w:val="yellow"/>
              </w:rPr>
              <w:t>Pendiente la definición de estados del circuito</w:t>
            </w:r>
          </w:p>
        </w:tc>
      </w:tr>
      <w:tr w:rsidR="00F035BF" w:rsidTr="00903EE1">
        <w:tc>
          <w:tcPr>
            <w:cnfStyle w:val="001000000000" w:firstRow="0" w:lastRow="0" w:firstColumn="1" w:lastColumn="0" w:oddVBand="0" w:evenVBand="0" w:oddHBand="0" w:evenHBand="0" w:firstRowFirstColumn="0" w:firstRowLastColumn="0" w:lastRowFirstColumn="0" w:lastRowLastColumn="0"/>
            <w:tcW w:w="2830" w:type="dxa"/>
          </w:tcPr>
          <w:p w:rsidR="00F035BF" w:rsidRDefault="00F035BF" w:rsidP="00903EE1">
            <w:r>
              <w:t>Observaciones</w:t>
            </w:r>
          </w:p>
        </w:tc>
        <w:tc>
          <w:tcPr>
            <w:tcW w:w="5664" w:type="dxa"/>
          </w:tcPr>
          <w:p w:rsidR="00F035BF" w:rsidRDefault="00F035BF" w:rsidP="00903EE1">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(1000)</w:t>
            </w:r>
          </w:p>
        </w:tc>
      </w:tr>
    </w:tbl>
    <w:p w:rsidR="00F035BF" w:rsidRDefault="00F035BF" w:rsidP="00F035BF"/>
    <w:p w:rsidR="00F035BF" w:rsidRDefault="00F035BF" w:rsidP="003D730E"/>
    <w:p w:rsidR="00F035BF" w:rsidRDefault="00F035BF" w:rsidP="003D730E"/>
    <w:p w:rsidR="000A4EDA" w:rsidRPr="00A63D69" w:rsidRDefault="00400DA2" w:rsidP="003D730E">
      <w:pPr>
        <w:rPr>
          <w:u w:val="single"/>
        </w:rPr>
      </w:pPr>
      <w:r w:rsidRPr="00A63D69">
        <w:rPr>
          <w:u w:val="single"/>
        </w:rPr>
        <w:t xml:space="preserve">1. </w:t>
      </w:r>
      <w:r w:rsidR="000A4EDA" w:rsidRPr="00A63D69">
        <w:rPr>
          <w:u w:val="single"/>
        </w:rPr>
        <w:t>Alta de Cabecera de Liquidación:</w:t>
      </w:r>
    </w:p>
    <w:p w:rsidR="000A7CC6" w:rsidRDefault="000A7CC6" w:rsidP="003D730E"/>
    <w:p w:rsidR="00400DA2" w:rsidRDefault="00400DA2" w:rsidP="003D730E">
      <w:r>
        <w:t>Se agregará una opción de menú “Liquidaciones” y dentro una opción de submenú “Cabeceras Liquidación”.</w:t>
      </w:r>
    </w:p>
    <w:p w:rsidR="00400DA2" w:rsidRDefault="00400DA2" w:rsidP="003D730E"/>
    <w:p w:rsidR="00400DA2" w:rsidRDefault="00400DA2" w:rsidP="003D730E">
      <w:r>
        <w:t>Se mostrará una grilla con los datos de las cabeceras:</w:t>
      </w:r>
    </w:p>
    <w:p w:rsidR="00400DA2" w:rsidRDefault="00400DA2" w:rsidP="003D730E"/>
    <w:p w:rsidR="00400DA2" w:rsidRPr="00400DA2" w:rsidRDefault="00400DA2" w:rsidP="00400DA2">
      <w:pPr>
        <w:pStyle w:val="Prrafodelista"/>
        <w:numPr>
          <w:ilvl w:val="0"/>
          <w:numId w:val="53"/>
        </w:numPr>
        <w:spacing w:after="0"/>
        <w:ind w:left="714" w:hanging="357"/>
        <w:rPr>
          <w:sz w:val="20"/>
        </w:rPr>
      </w:pPr>
      <w:r w:rsidRPr="00400DA2">
        <w:rPr>
          <w:sz w:val="20"/>
        </w:rPr>
        <w:t>Año Liquidación</w:t>
      </w:r>
    </w:p>
    <w:p w:rsidR="00400DA2" w:rsidRPr="00400DA2" w:rsidRDefault="00400DA2" w:rsidP="00400DA2">
      <w:pPr>
        <w:pStyle w:val="Prrafodelista"/>
        <w:numPr>
          <w:ilvl w:val="0"/>
          <w:numId w:val="53"/>
        </w:numPr>
        <w:spacing w:after="0"/>
        <w:ind w:left="714" w:hanging="357"/>
        <w:rPr>
          <w:sz w:val="20"/>
        </w:rPr>
      </w:pPr>
      <w:r w:rsidRPr="00400DA2">
        <w:rPr>
          <w:sz w:val="20"/>
        </w:rPr>
        <w:t>Mes Liquidación</w:t>
      </w:r>
    </w:p>
    <w:p w:rsidR="00400DA2" w:rsidRPr="00400DA2" w:rsidRDefault="00400DA2" w:rsidP="00400DA2">
      <w:pPr>
        <w:pStyle w:val="Prrafodelista"/>
        <w:numPr>
          <w:ilvl w:val="0"/>
          <w:numId w:val="53"/>
        </w:numPr>
        <w:spacing w:after="0"/>
        <w:ind w:left="714" w:hanging="357"/>
        <w:rPr>
          <w:sz w:val="20"/>
        </w:rPr>
      </w:pPr>
      <w:r w:rsidRPr="00400DA2">
        <w:rPr>
          <w:sz w:val="20"/>
        </w:rPr>
        <w:t>Tipo Liquidación</w:t>
      </w:r>
    </w:p>
    <w:p w:rsidR="00400DA2" w:rsidRPr="00400DA2" w:rsidRDefault="00400DA2" w:rsidP="00400DA2">
      <w:pPr>
        <w:pStyle w:val="Prrafodelista"/>
        <w:numPr>
          <w:ilvl w:val="0"/>
          <w:numId w:val="53"/>
        </w:numPr>
        <w:spacing w:after="0"/>
        <w:ind w:left="714" w:hanging="357"/>
        <w:rPr>
          <w:sz w:val="20"/>
        </w:rPr>
      </w:pPr>
      <w:r w:rsidRPr="00400DA2">
        <w:rPr>
          <w:sz w:val="20"/>
        </w:rPr>
        <w:t xml:space="preserve">Estado </w:t>
      </w:r>
      <w:r>
        <w:rPr>
          <w:sz w:val="20"/>
        </w:rPr>
        <w:t xml:space="preserve">(Pendiente Importación / Archivo Importado / Archivo Procesado, </w:t>
      </w:r>
      <w:proofErr w:type="spellStart"/>
      <w:r>
        <w:rPr>
          <w:sz w:val="20"/>
        </w:rPr>
        <w:t>etc</w:t>
      </w:r>
      <w:proofErr w:type="spellEnd"/>
      <w:r>
        <w:rPr>
          <w:sz w:val="20"/>
        </w:rPr>
        <w:t>)</w:t>
      </w:r>
    </w:p>
    <w:p w:rsidR="00400DA2" w:rsidRPr="00400DA2" w:rsidRDefault="00400DA2" w:rsidP="00400DA2">
      <w:pPr>
        <w:pStyle w:val="Prrafodelista"/>
        <w:numPr>
          <w:ilvl w:val="0"/>
          <w:numId w:val="53"/>
        </w:numPr>
        <w:spacing w:after="0"/>
        <w:ind w:left="714" w:hanging="357"/>
        <w:rPr>
          <w:sz w:val="20"/>
        </w:rPr>
      </w:pPr>
      <w:r w:rsidRPr="00400DA2">
        <w:rPr>
          <w:sz w:val="20"/>
        </w:rPr>
        <w:t>Vigente (SI / NO)</w:t>
      </w:r>
    </w:p>
    <w:p w:rsidR="00400DA2" w:rsidRDefault="00400DA2" w:rsidP="003D730E"/>
    <w:p w:rsidR="00400DA2" w:rsidRDefault="00400DA2" w:rsidP="003D730E">
      <w:r>
        <w:t>Debe incluirse combos de filtro:</w:t>
      </w:r>
    </w:p>
    <w:p w:rsidR="00400DA2" w:rsidRPr="00400DA2" w:rsidRDefault="00400DA2" w:rsidP="00400DA2">
      <w:pPr>
        <w:pStyle w:val="Prrafodelista"/>
        <w:numPr>
          <w:ilvl w:val="0"/>
          <w:numId w:val="53"/>
        </w:numPr>
        <w:spacing w:after="0"/>
        <w:ind w:left="714" w:hanging="357"/>
        <w:rPr>
          <w:sz w:val="20"/>
        </w:rPr>
      </w:pPr>
      <w:r w:rsidRPr="00400DA2">
        <w:rPr>
          <w:sz w:val="20"/>
        </w:rPr>
        <w:t>Estado</w:t>
      </w:r>
    </w:p>
    <w:p w:rsidR="00400DA2" w:rsidRPr="00400DA2" w:rsidRDefault="00400DA2" w:rsidP="00400DA2">
      <w:pPr>
        <w:pStyle w:val="Prrafodelista"/>
        <w:numPr>
          <w:ilvl w:val="0"/>
          <w:numId w:val="53"/>
        </w:numPr>
        <w:spacing w:after="0"/>
        <w:ind w:left="714" w:hanging="357"/>
        <w:rPr>
          <w:sz w:val="20"/>
        </w:rPr>
      </w:pPr>
      <w:r w:rsidRPr="00400DA2">
        <w:rPr>
          <w:sz w:val="20"/>
        </w:rPr>
        <w:t>Año Liquidación</w:t>
      </w:r>
    </w:p>
    <w:p w:rsidR="00400DA2" w:rsidRPr="00400DA2" w:rsidRDefault="00400DA2" w:rsidP="00400DA2">
      <w:pPr>
        <w:pStyle w:val="Prrafodelista"/>
        <w:numPr>
          <w:ilvl w:val="0"/>
          <w:numId w:val="53"/>
        </w:numPr>
        <w:spacing w:after="0"/>
        <w:ind w:left="714" w:hanging="357"/>
        <w:rPr>
          <w:sz w:val="20"/>
        </w:rPr>
      </w:pPr>
      <w:r w:rsidRPr="00400DA2">
        <w:rPr>
          <w:sz w:val="20"/>
        </w:rPr>
        <w:t>Mes Liquidación</w:t>
      </w:r>
    </w:p>
    <w:p w:rsidR="00400DA2" w:rsidRDefault="00400DA2" w:rsidP="003D730E"/>
    <w:p w:rsidR="00400DA2" w:rsidRDefault="00400DA2" w:rsidP="003D730E">
      <w:r>
        <w:t xml:space="preserve">Se agregará un botón “Agregar”, tal que al presionarlo abrirá un formulario para completar los </w:t>
      </w:r>
      <w:r w:rsidR="00B2152D">
        <w:t>siguientes datos de la cabecera:</w:t>
      </w:r>
    </w:p>
    <w:p w:rsidR="00B2152D" w:rsidRPr="00400DA2" w:rsidRDefault="00B2152D" w:rsidP="00B2152D">
      <w:pPr>
        <w:pStyle w:val="Prrafodelista"/>
        <w:numPr>
          <w:ilvl w:val="0"/>
          <w:numId w:val="53"/>
        </w:numPr>
        <w:spacing w:after="0"/>
        <w:ind w:left="714" w:hanging="357"/>
        <w:rPr>
          <w:sz w:val="20"/>
        </w:rPr>
      </w:pPr>
      <w:r w:rsidRPr="00400DA2">
        <w:rPr>
          <w:sz w:val="20"/>
        </w:rPr>
        <w:t>Año Liquidación</w:t>
      </w:r>
    </w:p>
    <w:p w:rsidR="00B2152D" w:rsidRPr="00400DA2" w:rsidRDefault="00B2152D" w:rsidP="00B2152D">
      <w:pPr>
        <w:pStyle w:val="Prrafodelista"/>
        <w:numPr>
          <w:ilvl w:val="0"/>
          <w:numId w:val="53"/>
        </w:numPr>
        <w:spacing w:after="0"/>
        <w:ind w:left="714" w:hanging="357"/>
        <w:rPr>
          <w:sz w:val="20"/>
        </w:rPr>
      </w:pPr>
      <w:r w:rsidRPr="00400DA2">
        <w:rPr>
          <w:sz w:val="20"/>
        </w:rPr>
        <w:t>Mes Liquidación</w:t>
      </w:r>
    </w:p>
    <w:p w:rsidR="00B2152D" w:rsidRDefault="00B2152D" w:rsidP="00B2152D">
      <w:pPr>
        <w:pStyle w:val="Prrafodelista"/>
        <w:numPr>
          <w:ilvl w:val="0"/>
          <w:numId w:val="53"/>
        </w:numPr>
        <w:spacing w:after="0"/>
        <w:ind w:left="714" w:hanging="357"/>
        <w:rPr>
          <w:sz w:val="20"/>
        </w:rPr>
      </w:pPr>
      <w:r w:rsidRPr="00400DA2">
        <w:rPr>
          <w:sz w:val="20"/>
        </w:rPr>
        <w:t>Tipo Liquidación</w:t>
      </w:r>
    </w:p>
    <w:p w:rsidR="00B2152D" w:rsidRDefault="00B2152D" w:rsidP="00B2152D">
      <w:pPr>
        <w:pStyle w:val="Prrafodelista"/>
        <w:numPr>
          <w:ilvl w:val="0"/>
          <w:numId w:val="53"/>
        </w:numPr>
        <w:spacing w:after="0"/>
        <w:ind w:left="714" w:hanging="357"/>
        <w:rPr>
          <w:sz w:val="20"/>
        </w:rPr>
      </w:pPr>
      <w:r>
        <w:rPr>
          <w:sz w:val="20"/>
        </w:rPr>
        <w:t>Genera Planilla Inasistencias para Establecimientos? (combo SI / NO)</w:t>
      </w:r>
    </w:p>
    <w:p w:rsidR="00D97B5B" w:rsidRDefault="00D97B5B" w:rsidP="00B2152D">
      <w:pPr>
        <w:pStyle w:val="Prrafodelista"/>
        <w:numPr>
          <w:ilvl w:val="0"/>
          <w:numId w:val="53"/>
        </w:numPr>
        <w:spacing w:after="0"/>
        <w:ind w:left="714" w:hanging="357"/>
        <w:rPr>
          <w:sz w:val="20"/>
        </w:rPr>
      </w:pPr>
      <w:r>
        <w:rPr>
          <w:sz w:val="20"/>
        </w:rPr>
        <w:t>Observaciones para Planilla Inasistencias</w:t>
      </w:r>
    </w:p>
    <w:p w:rsidR="00B2152D" w:rsidRDefault="00B2152D" w:rsidP="00B2152D">
      <w:pPr>
        <w:pStyle w:val="Prrafodelista"/>
        <w:numPr>
          <w:ilvl w:val="0"/>
          <w:numId w:val="53"/>
        </w:numPr>
        <w:spacing w:after="0"/>
        <w:ind w:left="714" w:hanging="357"/>
        <w:rPr>
          <w:sz w:val="20"/>
        </w:rPr>
      </w:pPr>
      <w:r>
        <w:rPr>
          <w:sz w:val="20"/>
        </w:rPr>
        <w:t>Genera Planilla Bajas para Establecimientos? (combo SI / NO)</w:t>
      </w:r>
    </w:p>
    <w:p w:rsidR="00D97B5B" w:rsidRDefault="00D97B5B" w:rsidP="00B2152D">
      <w:pPr>
        <w:pStyle w:val="Prrafodelista"/>
        <w:numPr>
          <w:ilvl w:val="0"/>
          <w:numId w:val="53"/>
        </w:numPr>
        <w:spacing w:after="0"/>
        <w:ind w:left="714" w:hanging="357"/>
        <w:rPr>
          <w:sz w:val="20"/>
        </w:rPr>
      </w:pPr>
      <w:r>
        <w:rPr>
          <w:sz w:val="20"/>
        </w:rPr>
        <w:t>Observaciones para Planilla Bajas</w:t>
      </w:r>
    </w:p>
    <w:p w:rsidR="00B2152D" w:rsidRDefault="00B2152D" w:rsidP="00B2152D">
      <w:pPr>
        <w:pStyle w:val="Prrafodelista"/>
        <w:numPr>
          <w:ilvl w:val="0"/>
          <w:numId w:val="53"/>
        </w:numPr>
        <w:spacing w:after="0"/>
        <w:ind w:left="714" w:hanging="357"/>
        <w:rPr>
          <w:sz w:val="20"/>
        </w:rPr>
      </w:pPr>
      <w:r>
        <w:rPr>
          <w:sz w:val="20"/>
        </w:rPr>
        <w:t>Observaciones</w:t>
      </w:r>
    </w:p>
    <w:p w:rsidR="00B2152D" w:rsidRPr="00B2152D" w:rsidRDefault="00B2152D" w:rsidP="00B2152D">
      <w:pPr>
        <w:pStyle w:val="Prrafodelista"/>
        <w:numPr>
          <w:ilvl w:val="0"/>
          <w:numId w:val="53"/>
        </w:numPr>
        <w:spacing w:after="0"/>
        <w:ind w:left="714" w:hanging="357"/>
        <w:rPr>
          <w:sz w:val="20"/>
        </w:rPr>
      </w:pPr>
      <w:r w:rsidRPr="00B2152D">
        <w:rPr>
          <w:sz w:val="20"/>
        </w:rPr>
        <w:lastRenderedPageBreak/>
        <w:t>Leyenda</w:t>
      </w:r>
      <w:r>
        <w:rPr>
          <w:sz w:val="20"/>
        </w:rPr>
        <w:t xml:space="preserve"> Reporte Mecanizada (</w:t>
      </w:r>
      <w:proofErr w:type="spellStart"/>
      <w:r>
        <w:rPr>
          <w:sz w:val="20"/>
        </w:rPr>
        <w:t>hint</w:t>
      </w:r>
      <w:proofErr w:type="spellEnd"/>
      <w:r>
        <w:rPr>
          <w:sz w:val="20"/>
        </w:rPr>
        <w:t xml:space="preserve">: Por ejemplo: Sueldos </w:t>
      </w:r>
      <w:proofErr w:type="spellStart"/>
      <w:r>
        <w:rPr>
          <w:sz w:val="20"/>
        </w:rPr>
        <w:t>Conv</w:t>
      </w:r>
      <w:proofErr w:type="spellEnd"/>
      <w:r>
        <w:rPr>
          <w:sz w:val="20"/>
        </w:rPr>
        <w:t xml:space="preserve"> ME 421/09 Cajero). Este campo NO se guarda en mayúsculas.</w:t>
      </w:r>
    </w:p>
    <w:p w:rsidR="00B2152D" w:rsidRPr="00B2152D" w:rsidRDefault="00B2152D" w:rsidP="00B2152D">
      <w:pPr>
        <w:pStyle w:val="Prrafodelista"/>
        <w:numPr>
          <w:ilvl w:val="0"/>
          <w:numId w:val="53"/>
        </w:numPr>
        <w:spacing w:after="0"/>
        <w:ind w:left="714" w:hanging="357"/>
        <w:rPr>
          <w:sz w:val="20"/>
        </w:rPr>
      </w:pPr>
      <w:r w:rsidRPr="00B2152D">
        <w:rPr>
          <w:sz w:val="20"/>
        </w:rPr>
        <w:t>Cant</w:t>
      </w:r>
      <w:r>
        <w:rPr>
          <w:sz w:val="20"/>
        </w:rPr>
        <w:t xml:space="preserve">idad de </w:t>
      </w:r>
      <w:r w:rsidRPr="00B2152D">
        <w:rPr>
          <w:sz w:val="20"/>
        </w:rPr>
        <w:t>Docentes</w:t>
      </w:r>
      <w:r>
        <w:rPr>
          <w:sz w:val="20"/>
        </w:rPr>
        <w:t xml:space="preserve"> Mecanizada</w:t>
      </w:r>
    </w:p>
    <w:p w:rsidR="00B2152D" w:rsidRPr="00400DA2" w:rsidRDefault="00B2152D" w:rsidP="00B2152D">
      <w:pPr>
        <w:pStyle w:val="Prrafodelista"/>
        <w:numPr>
          <w:ilvl w:val="0"/>
          <w:numId w:val="53"/>
        </w:numPr>
        <w:spacing w:after="0"/>
        <w:ind w:left="714" w:hanging="357"/>
        <w:rPr>
          <w:sz w:val="20"/>
        </w:rPr>
      </w:pPr>
      <w:r>
        <w:rPr>
          <w:sz w:val="20"/>
        </w:rPr>
        <w:t xml:space="preserve">Total </w:t>
      </w:r>
      <w:r w:rsidRPr="00B2152D">
        <w:rPr>
          <w:sz w:val="20"/>
        </w:rPr>
        <w:t>Reten</w:t>
      </w:r>
      <w:r>
        <w:rPr>
          <w:sz w:val="20"/>
        </w:rPr>
        <w:t xml:space="preserve">. </w:t>
      </w:r>
      <w:proofErr w:type="spellStart"/>
      <w:r w:rsidRPr="00B2152D">
        <w:rPr>
          <w:sz w:val="20"/>
        </w:rPr>
        <w:t>Deno</w:t>
      </w:r>
      <w:proofErr w:type="spellEnd"/>
      <w:r>
        <w:rPr>
          <w:sz w:val="20"/>
        </w:rPr>
        <w:t xml:space="preserve"> </w:t>
      </w:r>
      <w:r w:rsidRPr="00B2152D">
        <w:rPr>
          <w:sz w:val="20"/>
        </w:rPr>
        <w:t>7</w:t>
      </w:r>
    </w:p>
    <w:p w:rsidR="00B2152D" w:rsidRDefault="00B2152D" w:rsidP="003D730E"/>
    <w:p w:rsidR="00400DA2" w:rsidRDefault="00400DA2" w:rsidP="003D730E"/>
    <w:p w:rsidR="00395687" w:rsidRDefault="00400DA2" w:rsidP="00400DA2">
      <w:r>
        <w:t xml:space="preserve">Al presionar el botón “Enviar” del formulario, </w:t>
      </w:r>
      <w:r w:rsidR="00395687">
        <w:t xml:space="preserve">si alguno de los campos </w:t>
      </w:r>
      <w:proofErr w:type="spellStart"/>
      <w:r w:rsidR="00395687">
        <w:t>CalculaInasistencias</w:t>
      </w:r>
      <w:proofErr w:type="spellEnd"/>
      <w:r w:rsidR="00395687">
        <w:t xml:space="preserve"> o </w:t>
      </w:r>
      <w:proofErr w:type="spellStart"/>
      <w:r w:rsidR="00395687">
        <w:t>CalculaBajas</w:t>
      </w:r>
      <w:proofErr w:type="spellEnd"/>
      <w:r w:rsidR="00395687">
        <w:t xml:space="preserve"> tiene el valor “S” mostrará un mensaje de advertencia: “La Cabecera de Liquidación se configuró para que genere reportes</w:t>
      </w:r>
      <w:r w:rsidR="00670050">
        <w:t xml:space="preserve"> para la carga de Bajas e Inasistencias. Si es correcto presione Continuar, de lo contrario Cancele el proceso y realice las modificaciones necesarias”.</w:t>
      </w:r>
    </w:p>
    <w:p w:rsidR="00400DA2" w:rsidRDefault="00670050" w:rsidP="00400DA2">
      <w:r>
        <w:t xml:space="preserve">Si presiona el botón “Continuar”, </w:t>
      </w:r>
      <w:r w:rsidR="00400DA2">
        <w:t>el sistema validará que no exista otro registro para la misma combi</w:t>
      </w:r>
      <w:r w:rsidR="00BD332C">
        <w:t xml:space="preserve">nación Año-Mes-Tipo Liquidación en la tabla </w:t>
      </w:r>
      <w:proofErr w:type="spellStart"/>
      <w:r w:rsidR="00BD332C">
        <w:t>MEC_CabecerasLiquidacion</w:t>
      </w:r>
      <w:proofErr w:type="spellEnd"/>
      <w:r w:rsidR="00BD332C">
        <w:t>.</w:t>
      </w:r>
    </w:p>
    <w:p w:rsidR="00400DA2" w:rsidRPr="00400DA2" w:rsidRDefault="00400DA2" w:rsidP="00400DA2">
      <w:pPr>
        <w:pStyle w:val="Prrafodelista"/>
        <w:numPr>
          <w:ilvl w:val="0"/>
          <w:numId w:val="54"/>
        </w:numPr>
        <w:spacing w:after="60"/>
        <w:ind w:left="714" w:hanging="357"/>
        <w:rPr>
          <w:sz w:val="20"/>
        </w:rPr>
      </w:pPr>
      <w:r w:rsidRPr="00400DA2">
        <w:rPr>
          <w:sz w:val="20"/>
        </w:rPr>
        <w:t>Si existiera un registro, emitirá un mensaje de error “Ya existe una Cabecera de Liquidación para el Mes/Año y Tipo de Liquidación”.</w:t>
      </w:r>
    </w:p>
    <w:p w:rsidR="00400DA2" w:rsidRDefault="00400DA2" w:rsidP="00400DA2">
      <w:pPr>
        <w:pStyle w:val="Prrafodelista"/>
        <w:numPr>
          <w:ilvl w:val="0"/>
          <w:numId w:val="54"/>
        </w:numPr>
        <w:spacing w:after="60"/>
        <w:ind w:left="714" w:hanging="357"/>
        <w:rPr>
          <w:sz w:val="20"/>
        </w:rPr>
      </w:pPr>
      <w:r w:rsidRPr="00400DA2">
        <w:rPr>
          <w:sz w:val="20"/>
        </w:rPr>
        <w:t>Si no existiera</w:t>
      </w:r>
      <w:r>
        <w:rPr>
          <w:sz w:val="20"/>
        </w:rPr>
        <w:t>:</w:t>
      </w:r>
    </w:p>
    <w:p w:rsidR="00400DA2" w:rsidRDefault="00400DA2" w:rsidP="00400DA2">
      <w:pPr>
        <w:pStyle w:val="Prrafodelista"/>
        <w:numPr>
          <w:ilvl w:val="1"/>
          <w:numId w:val="54"/>
        </w:numPr>
        <w:spacing w:after="60"/>
        <w:rPr>
          <w:sz w:val="20"/>
        </w:rPr>
      </w:pPr>
      <w:r>
        <w:rPr>
          <w:sz w:val="20"/>
        </w:rPr>
        <w:t xml:space="preserve">Genera un registro en la tabla </w:t>
      </w:r>
      <w:proofErr w:type="spellStart"/>
      <w:r>
        <w:rPr>
          <w:sz w:val="20"/>
        </w:rPr>
        <w:t>MEC_CabeceraLiquidación</w:t>
      </w:r>
      <w:proofErr w:type="spellEnd"/>
      <w:r>
        <w:rPr>
          <w:sz w:val="20"/>
        </w:rPr>
        <w:t xml:space="preserve">, </w:t>
      </w:r>
      <w:proofErr w:type="spellStart"/>
      <w:r>
        <w:rPr>
          <w:sz w:val="20"/>
        </w:rPr>
        <w:t>seteando</w:t>
      </w:r>
      <w:proofErr w:type="spellEnd"/>
      <w:r>
        <w:rPr>
          <w:sz w:val="20"/>
        </w:rPr>
        <w:t xml:space="preserve"> el campo Estado = “P” y el campo Vigente = “S”.</w:t>
      </w:r>
    </w:p>
    <w:p w:rsidR="00F035BF" w:rsidRDefault="00400DA2" w:rsidP="00400DA2">
      <w:pPr>
        <w:pStyle w:val="Prrafodelista"/>
        <w:numPr>
          <w:ilvl w:val="1"/>
          <w:numId w:val="54"/>
        </w:numPr>
        <w:spacing w:after="60"/>
        <w:rPr>
          <w:sz w:val="20"/>
        </w:rPr>
      </w:pPr>
      <w:r>
        <w:rPr>
          <w:sz w:val="20"/>
        </w:rPr>
        <w:t xml:space="preserve">Genera un registro en la tabla </w:t>
      </w:r>
      <w:proofErr w:type="spellStart"/>
      <w:r>
        <w:rPr>
          <w:sz w:val="20"/>
        </w:rPr>
        <w:t>MEC_Cabecera</w:t>
      </w:r>
      <w:r w:rsidR="00F035BF">
        <w:rPr>
          <w:sz w:val="20"/>
        </w:rPr>
        <w:t>LiquidacionEstados</w:t>
      </w:r>
      <w:proofErr w:type="spellEnd"/>
      <w:r w:rsidR="00F035BF">
        <w:rPr>
          <w:sz w:val="20"/>
        </w:rPr>
        <w:t xml:space="preserve">, </w:t>
      </w:r>
      <w:proofErr w:type="spellStart"/>
      <w:r w:rsidR="00F035BF">
        <w:rPr>
          <w:sz w:val="20"/>
        </w:rPr>
        <w:t>seteando</w:t>
      </w:r>
      <w:proofErr w:type="spellEnd"/>
      <w:r w:rsidR="00F035BF">
        <w:rPr>
          <w:sz w:val="20"/>
        </w:rPr>
        <w:t xml:space="preserve">: </w:t>
      </w:r>
    </w:p>
    <w:p w:rsidR="00F035BF" w:rsidRPr="00F035BF" w:rsidRDefault="00F035BF" w:rsidP="00F035BF">
      <w:pPr>
        <w:pStyle w:val="Prrafodelista"/>
        <w:numPr>
          <w:ilvl w:val="2"/>
          <w:numId w:val="54"/>
        </w:numPr>
        <w:spacing w:after="60"/>
        <w:rPr>
          <w:sz w:val="20"/>
        </w:rPr>
      </w:pPr>
      <w:r w:rsidRPr="00F035BF">
        <w:rPr>
          <w:sz w:val="20"/>
        </w:rPr>
        <w:t xml:space="preserve">campo </w:t>
      </w:r>
      <w:proofErr w:type="spellStart"/>
      <w:r w:rsidRPr="00F035BF">
        <w:rPr>
          <w:sz w:val="20"/>
        </w:rPr>
        <w:t>idCabecera</w:t>
      </w:r>
      <w:proofErr w:type="spellEnd"/>
      <w:r w:rsidRPr="00F035BF">
        <w:rPr>
          <w:sz w:val="20"/>
        </w:rPr>
        <w:t xml:space="preserve"> con el id de la cabecera recientemente creada</w:t>
      </w:r>
    </w:p>
    <w:p w:rsidR="00F035BF" w:rsidRDefault="00F035BF" w:rsidP="00903EE1">
      <w:pPr>
        <w:pStyle w:val="Prrafodelista"/>
        <w:numPr>
          <w:ilvl w:val="2"/>
          <w:numId w:val="54"/>
        </w:numPr>
        <w:spacing w:after="60"/>
        <w:rPr>
          <w:sz w:val="20"/>
        </w:rPr>
      </w:pPr>
      <w:r w:rsidRPr="00F035BF">
        <w:rPr>
          <w:sz w:val="20"/>
        </w:rPr>
        <w:t xml:space="preserve">Fecha = </w:t>
      </w:r>
      <w:proofErr w:type="spellStart"/>
      <w:r w:rsidRPr="00F035BF">
        <w:rPr>
          <w:sz w:val="20"/>
        </w:rPr>
        <w:t>today</w:t>
      </w:r>
      <w:proofErr w:type="spellEnd"/>
    </w:p>
    <w:p w:rsidR="00F31F43" w:rsidRDefault="00F035BF" w:rsidP="00903EE1">
      <w:pPr>
        <w:pStyle w:val="Prrafodelista"/>
        <w:numPr>
          <w:ilvl w:val="2"/>
          <w:numId w:val="54"/>
        </w:numPr>
        <w:spacing w:after="60"/>
        <w:rPr>
          <w:sz w:val="20"/>
        </w:rPr>
      </w:pPr>
      <w:r w:rsidRPr="00F31F43">
        <w:rPr>
          <w:sz w:val="20"/>
        </w:rPr>
        <w:t xml:space="preserve">Usuario = usuario </w:t>
      </w:r>
      <w:proofErr w:type="spellStart"/>
      <w:r w:rsidRPr="00F31F43">
        <w:rPr>
          <w:sz w:val="20"/>
        </w:rPr>
        <w:t>logueado</w:t>
      </w:r>
      <w:proofErr w:type="spellEnd"/>
    </w:p>
    <w:p w:rsidR="00400DA2" w:rsidRPr="00F31F43" w:rsidRDefault="00F035BF" w:rsidP="00903EE1">
      <w:pPr>
        <w:pStyle w:val="Prrafodelista"/>
        <w:numPr>
          <w:ilvl w:val="2"/>
          <w:numId w:val="54"/>
        </w:numPr>
        <w:spacing w:after="60"/>
        <w:rPr>
          <w:sz w:val="20"/>
        </w:rPr>
      </w:pPr>
      <w:r w:rsidRPr="00F31F43">
        <w:rPr>
          <w:sz w:val="20"/>
        </w:rPr>
        <w:t>Estado = “P”</w:t>
      </w:r>
    </w:p>
    <w:p w:rsidR="002966F1" w:rsidRDefault="002966F1" w:rsidP="00F035BF">
      <w:pPr>
        <w:pStyle w:val="Prrafodelista"/>
        <w:numPr>
          <w:ilvl w:val="1"/>
          <w:numId w:val="54"/>
        </w:numPr>
        <w:spacing w:after="60"/>
        <w:rPr>
          <w:sz w:val="20"/>
        </w:rPr>
      </w:pPr>
      <w:r>
        <w:rPr>
          <w:sz w:val="20"/>
        </w:rPr>
        <w:t xml:space="preserve">Luego genera las cabeceras de Bajas: si el campo </w:t>
      </w:r>
      <w:proofErr w:type="spellStart"/>
      <w:r>
        <w:rPr>
          <w:sz w:val="20"/>
        </w:rPr>
        <w:t>CalculaBajas</w:t>
      </w:r>
      <w:proofErr w:type="spellEnd"/>
      <w:r>
        <w:rPr>
          <w:sz w:val="20"/>
        </w:rPr>
        <w:t xml:space="preserve"> tiene el valor “S”:</w:t>
      </w:r>
    </w:p>
    <w:p w:rsidR="002966F1" w:rsidRDefault="002966F1" w:rsidP="002966F1">
      <w:pPr>
        <w:pStyle w:val="Prrafodelista"/>
        <w:numPr>
          <w:ilvl w:val="2"/>
          <w:numId w:val="54"/>
        </w:numPr>
        <w:spacing w:after="60"/>
        <w:rPr>
          <w:sz w:val="20"/>
        </w:rPr>
      </w:pPr>
      <w:r>
        <w:rPr>
          <w:sz w:val="20"/>
        </w:rPr>
        <w:t xml:space="preserve">Para cada uno de los Establecimientos vigentes genera una cabecera en </w:t>
      </w:r>
      <w:proofErr w:type="spellStart"/>
      <w:r w:rsidR="00395687">
        <w:rPr>
          <w:sz w:val="20"/>
        </w:rPr>
        <w:t>MEC_BajasCabecera</w:t>
      </w:r>
      <w:proofErr w:type="spellEnd"/>
      <w:r w:rsidR="00395687">
        <w:rPr>
          <w:sz w:val="20"/>
        </w:rPr>
        <w:t xml:space="preserve">, </w:t>
      </w:r>
      <w:r w:rsidR="00BD332C">
        <w:rPr>
          <w:sz w:val="20"/>
        </w:rPr>
        <w:t xml:space="preserve">si no existe la combinación </w:t>
      </w:r>
      <w:proofErr w:type="spellStart"/>
      <w:r w:rsidR="00BD332C">
        <w:rPr>
          <w:sz w:val="20"/>
        </w:rPr>
        <w:t>idEstablecimiento-IdCabeceraLiquidacion</w:t>
      </w:r>
      <w:proofErr w:type="spellEnd"/>
      <w:r w:rsidR="00BD332C">
        <w:rPr>
          <w:sz w:val="20"/>
        </w:rPr>
        <w:t xml:space="preserve">, </w:t>
      </w:r>
      <w:proofErr w:type="spellStart"/>
      <w:r w:rsidR="00395687">
        <w:rPr>
          <w:sz w:val="20"/>
        </w:rPr>
        <w:t>seteando</w:t>
      </w:r>
      <w:proofErr w:type="spellEnd"/>
      <w:r w:rsidR="00395687">
        <w:rPr>
          <w:sz w:val="20"/>
        </w:rPr>
        <w:t xml:space="preserve"> los campos:</w:t>
      </w:r>
    </w:p>
    <w:p w:rsidR="00395687" w:rsidRDefault="00395687" w:rsidP="00395687">
      <w:pPr>
        <w:pStyle w:val="Prrafodelista"/>
        <w:numPr>
          <w:ilvl w:val="3"/>
          <w:numId w:val="54"/>
        </w:numPr>
        <w:spacing w:after="60"/>
        <w:rPr>
          <w:sz w:val="20"/>
        </w:rPr>
      </w:pPr>
      <w:proofErr w:type="spellStart"/>
      <w:r>
        <w:rPr>
          <w:sz w:val="20"/>
        </w:rPr>
        <w:t>IdCabecera</w:t>
      </w:r>
      <w:proofErr w:type="spellEnd"/>
      <w:r>
        <w:rPr>
          <w:sz w:val="20"/>
        </w:rPr>
        <w:t xml:space="preserve"> = </w:t>
      </w:r>
      <w:proofErr w:type="spellStart"/>
      <w:r>
        <w:rPr>
          <w:sz w:val="20"/>
        </w:rPr>
        <w:t>idCabeceraLiquidacion</w:t>
      </w:r>
      <w:proofErr w:type="spellEnd"/>
      <w:r>
        <w:rPr>
          <w:sz w:val="20"/>
        </w:rPr>
        <w:t xml:space="preserve"> recientemente creada</w:t>
      </w:r>
    </w:p>
    <w:p w:rsidR="00395687" w:rsidRDefault="00395687" w:rsidP="00395687">
      <w:pPr>
        <w:pStyle w:val="Prrafodelista"/>
        <w:numPr>
          <w:ilvl w:val="3"/>
          <w:numId w:val="54"/>
        </w:numPr>
        <w:spacing w:after="60"/>
        <w:rPr>
          <w:sz w:val="20"/>
        </w:rPr>
      </w:pPr>
      <w:proofErr w:type="spellStart"/>
      <w:r>
        <w:rPr>
          <w:sz w:val="20"/>
        </w:rPr>
        <w:t>IdEstablecimiento</w:t>
      </w:r>
      <w:proofErr w:type="spellEnd"/>
      <w:r>
        <w:rPr>
          <w:sz w:val="20"/>
        </w:rPr>
        <w:t xml:space="preserve"> = </w:t>
      </w:r>
      <w:proofErr w:type="spellStart"/>
      <w:r>
        <w:rPr>
          <w:sz w:val="20"/>
        </w:rPr>
        <w:t>idEstablecimiento</w:t>
      </w:r>
      <w:proofErr w:type="spellEnd"/>
      <w:r>
        <w:rPr>
          <w:sz w:val="20"/>
        </w:rPr>
        <w:t xml:space="preserve"> de cada uno de los establecimientos vigentes</w:t>
      </w:r>
    </w:p>
    <w:p w:rsidR="00395687" w:rsidRDefault="00395687" w:rsidP="00395687">
      <w:pPr>
        <w:pStyle w:val="Prrafodelista"/>
        <w:numPr>
          <w:ilvl w:val="3"/>
          <w:numId w:val="54"/>
        </w:numPr>
        <w:spacing w:after="60"/>
        <w:rPr>
          <w:sz w:val="20"/>
        </w:rPr>
      </w:pPr>
      <w:r>
        <w:rPr>
          <w:sz w:val="20"/>
        </w:rPr>
        <w:t xml:space="preserve">Mes: mes de la </w:t>
      </w:r>
      <w:proofErr w:type="spellStart"/>
      <w:r>
        <w:rPr>
          <w:sz w:val="20"/>
        </w:rPr>
        <w:t>CabeceraLiquidacion</w:t>
      </w:r>
      <w:proofErr w:type="spellEnd"/>
    </w:p>
    <w:p w:rsidR="00395687" w:rsidRDefault="00395687" w:rsidP="00395687">
      <w:pPr>
        <w:pStyle w:val="Prrafodelista"/>
        <w:numPr>
          <w:ilvl w:val="3"/>
          <w:numId w:val="54"/>
        </w:numPr>
        <w:spacing w:after="60"/>
        <w:rPr>
          <w:sz w:val="20"/>
        </w:rPr>
      </w:pPr>
      <w:proofErr w:type="spellStart"/>
      <w:r>
        <w:rPr>
          <w:sz w:val="20"/>
        </w:rPr>
        <w:t>Anio</w:t>
      </w:r>
      <w:proofErr w:type="spellEnd"/>
      <w:r>
        <w:rPr>
          <w:sz w:val="20"/>
        </w:rPr>
        <w:t xml:space="preserve">: año de la </w:t>
      </w:r>
      <w:proofErr w:type="spellStart"/>
      <w:r>
        <w:rPr>
          <w:sz w:val="20"/>
        </w:rPr>
        <w:t>CabeceraLiquidacion</w:t>
      </w:r>
      <w:proofErr w:type="spellEnd"/>
    </w:p>
    <w:p w:rsidR="00395687" w:rsidRPr="0015031D" w:rsidRDefault="00395687" w:rsidP="00395687">
      <w:pPr>
        <w:pStyle w:val="Prrafodelista"/>
        <w:numPr>
          <w:ilvl w:val="3"/>
          <w:numId w:val="54"/>
        </w:numPr>
        <w:spacing w:after="0"/>
        <w:rPr>
          <w:sz w:val="20"/>
        </w:rPr>
      </w:pPr>
      <w:r w:rsidRPr="0015031D">
        <w:rPr>
          <w:sz w:val="20"/>
        </w:rPr>
        <w:t>Estado = P</w:t>
      </w:r>
    </w:p>
    <w:p w:rsidR="00395687" w:rsidRPr="0015031D" w:rsidRDefault="00395687" w:rsidP="00395687">
      <w:pPr>
        <w:pStyle w:val="Prrafodelista"/>
        <w:numPr>
          <w:ilvl w:val="3"/>
          <w:numId w:val="54"/>
        </w:numPr>
        <w:spacing w:after="0"/>
        <w:rPr>
          <w:sz w:val="20"/>
        </w:rPr>
      </w:pPr>
      <w:proofErr w:type="spellStart"/>
      <w:r w:rsidRPr="0015031D">
        <w:rPr>
          <w:sz w:val="20"/>
        </w:rPr>
        <w:t>FechaApertura</w:t>
      </w:r>
      <w:proofErr w:type="spellEnd"/>
      <w:r w:rsidRPr="0015031D">
        <w:rPr>
          <w:sz w:val="20"/>
        </w:rPr>
        <w:t xml:space="preserve"> = </w:t>
      </w:r>
      <w:proofErr w:type="spellStart"/>
      <w:r w:rsidRPr="0015031D">
        <w:rPr>
          <w:sz w:val="20"/>
        </w:rPr>
        <w:t>today</w:t>
      </w:r>
      <w:proofErr w:type="spellEnd"/>
    </w:p>
    <w:p w:rsidR="00395687" w:rsidRPr="0015031D" w:rsidRDefault="00395687" w:rsidP="00395687">
      <w:pPr>
        <w:pStyle w:val="Prrafodelista"/>
        <w:numPr>
          <w:ilvl w:val="3"/>
          <w:numId w:val="54"/>
        </w:numPr>
        <w:spacing w:after="0"/>
        <w:rPr>
          <w:sz w:val="20"/>
        </w:rPr>
      </w:pPr>
      <w:proofErr w:type="spellStart"/>
      <w:r w:rsidRPr="0015031D">
        <w:rPr>
          <w:sz w:val="20"/>
        </w:rPr>
        <w:t>SinNovedades</w:t>
      </w:r>
      <w:proofErr w:type="spellEnd"/>
      <w:r w:rsidRPr="0015031D">
        <w:rPr>
          <w:sz w:val="20"/>
        </w:rPr>
        <w:t xml:space="preserve"> = N</w:t>
      </w:r>
    </w:p>
    <w:p w:rsidR="00670050" w:rsidRDefault="00670050" w:rsidP="00670050">
      <w:pPr>
        <w:pStyle w:val="Prrafodelista"/>
        <w:spacing w:after="60"/>
        <w:ind w:left="1440"/>
        <w:rPr>
          <w:sz w:val="20"/>
        </w:rPr>
      </w:pPr>
    </w:p>
    <w:p w:rsidR="002966F1" w:rsidRDefault="002966F1" w:rsidP="00F035BF">
      <w:pPr>
        <w:pStyle w:val="Prrafodelista"/>
        <w:numPr>
          <w:ilvl w:val="1"/>
          <w:numId w:val="54"/>
        </w:numPr>
        <w:spacing w:after="60"/>
        <w:rPr>
          <w:sz w:val="20"/>
        </w:rPr>
      </w:pPr>
      <w:r>
        <w:rPr>
          <w:sz w:val="20"/>
        </w:rPr>
        <w:t>Luego genera las Cabeceras de Inasistencias</w:t>
      </w:r>
      <w:r w:rsidR="00F31F43">
        <w:rPr>
          <w:sz w:val="20"/>
        </w:rPr>
        <w:t xml:space="preserve">: si el campo </w:t>
      </w:r>
      <w:proofErr w:type="spellStart"/>
      <w:r w:rsidR="00F31F43">
        <w:rPr>
          <w:sz w:val="20"/>
        </w:rPr>
        <w:t>CalculaInasistencias</w:t>
      </w:r>
      <w:proofErr w:type="spellEnd"/>
      <w:r w:rsidR="00F31F43">
        <w:rPr>
          <w:sz w:val="20"/>
        </w:rPr>
        <w:t xml:space="preserve"> tiene el valor “S”:</w:t>
      </w:r>
    </w:p>
    <w:p w:rsidR="00B55242" w:rsidRDefault="00B55242" w:rsidP="00B55242">
      <w:pPr>
        <w:pStyle w:val="Prrafodelista"/>
        <w:numPr>
          <w:ilvl w:val="2"/>
          <w:numId w:val="54"/>
        </w:numPr>
        <w:spacing w:after="60"/>
        <w:rPr>
          <w:sz w:val="20"/>
        </w:rPr>
      </w:pPr>
      <w:r>
        <w:rPr>
          <w:sz w:val="20"/>
        </w:rPr>
        <w:t xml:space="preserve">Para cada uno de los Establecimientos vigentes genera una cabecera en </w:t>
      </w:r>
      <w:proofErr w:type="spellStart"/>
      <w:r>
        <w:rPr>
          <w:sz w:val="20"/>
        </w:rPr>
        <w:t>MEC_InasistenciasCabecera</w:t>
      </w:r>
      <w:proofErr w:type="spellEnd"/>
      <w:r>
        <w:rPr>
          <w:sz w:val="20"/>
        </w:rPr>
        <w:t xml:space="preserve">, </w:t>
      </w:r>
      <w:r w:rsidR="00BD332C">
        <w:rPr>
          <w:sz w:val="20"/>
        </w:rPr>
        <w:t xml:space="preserve">si no existe la combinación </w:t>
      </w:r>
      <w:proofErr w:type="spellStart"/>
      <w:r w:rsidR="00BD332C">
        <w:rPr>
          <w:sz w:val="20"/>
        </w:rPr>
        <w:t>idEstablecimiento-idCabeceraLiquidacion</w:t>
      </w:r>
      <w:proofErr w:type="spellEnd"/>
      <w:r w:rsidR="00BD332C">
        <w:rPr>
          <w:sz w:val="20"/>
        </w:rPr>
        <w:t xml:space="preserve">, </w:t>
      </w:r>
      <w:proofErr w:type="spellStart"/>
      <w:r>
        <w:rPr>
          <w:sz w:val="20"/>
        </w:rPr>
        <w:t>seteando</w:t>
      </w:r>
      <w:proofErr w:type="spellEnd"/>
      <w:r>
        <w:rPr>
          <w:sz w:val="20"/>
        </w:rPr>
        <w:t xml:space="preserve"> los campos:</w:t>
      </w:r>
    </w:p>
    <w:p w:rsidR="00F31F43" w:rsidRDefault="00F31F43" w:rsidP="00F31F43">
      <w:pPr>
        <w:pStyle w:val="Prrafodelista"/>
        <w:numPr>
          <w:ilvl w:val="3"/>
          <w:numId w:val="54"/>
        </w:numPr>
        <w:spacing w:after="60"/>
        <w:rPr>
          <w:sz w:val="20"/>
        </w:rPr>
      </w:pPr>
      <w:proofErr w:type="spellStart"/>
      <w:r>
        <w:rPr>
          <w:sz w:val="20"/>
        </w:rPr>
        <w:t>IdCabecera</w:t>
      </w:r>
      <w:proofErr w:type="spellEnd"/>
      <w:r>
        <w:rPr>
          <w:sz w:val="20"/>
        </w:rPr>
        <w:t xml:space="preserve"> = </w:t>
      </w:r>
      <w:proofErr w:type="spellStart"/>
      <w:r>
        <w:rPr>
          <w:sz w:val="20"/>
        </w:rPr>
        <w:t>idCabeceraLiquidacion</w:t>
      </w:r>
      <w:proofErr w:type="spellEnd"/>
      <w:r>
        <w:rPr>
          <w:sz w:val="20"/>
        </w:rPr>
        <w:t xml:space="preserve"> recientemente creada</w:t>
      </w:r>
    </w:p>
    <w:p w:rsidR="00F31F43" w:rsidRDefault="00F31F43" w:rsidP="00F31F43">
      <w:pPr>
        <w:pStyle w:val="Prrafodelista"/>
        <w:numPr>
          <w:ilvl w:val="3"/>
          <w:numId w:val="54"/>
        </w:numPr>
        <w:spacing w:after="60"/>
        <w:rPr>
          <w:sz w:val="20"/>
        </w:rPr>
      </w:pPr>
      <w:proofErr w:type="spellStart"/>
      <w:r>
        <w:rPr>
          <w:sz w:val="20"/>
        </w:rPr>
        <w:t>IdEstablecimiento</w:t>
      </w:r>
      <w:proofErr w:type="spellEnd"/>
      <w:r>
        <w:rPr>
          <w:sz w:val="20"/>
        </w:rPr>
        <w:t xml:space="preserve"> = </w:t>
      </w:r>
      <w:proofErr w:type="spellStart"/>
      <w:r>
        <w:rPr>
          <w:sz w:val="20"/>
        </w:rPr>
        <w:t>idEstablecimiento</w:t>
      </w:r>
      <w:proofErr w:type="spellEnd"/>
      <w:r>
        <w:rPr>
          <w:sz w:val="20"/>
        </w:rPr>
        <w:t xml:space="preserve"> de cada uno de los establecimientos vigentes</w:t>
      </w:r>
    </w:p>
    <w:p w:rsidR="00F31F43" w:rsidRDefault="00F31F43" w:rsidP="00F31F43">
      <w:pPr>
        <w:pStyle w:val="Prrafodelista"/>
        <w:numPr>
          <w:ilvl w:val="3"/>
          <w:numId w:val="54"/>
        </w:numPr>
        <w:spacing w:after="60"/>
        <w:rPr>
          <w:sz w:val="20"/>
        </w:rPr>
      </w:pPr>
      <w:r>
        <w:rPr>
          <w:sz w:val="20"/>
        </w:rPr>
        <w:lastRenderedPageBreak/>
        <w:t xml:space="preserve">Mes: mes de la </w:t>
      </w:r>
      <w:proofErr w:type="spellStart"/>
      <w:r>
        <w:rPr>
          <w:sz w:val="20"/>
        </w:rPr>
        <w:t>CabeceraLiquidacion</w:t>
      </w:r>
      <w:proofErr w:type="spellEnd"/>
    </w:p>
    <w:p w:rsidR="00F31F43" w:rsidRDefault="00F31F43" w:rsidP="00F31F43">
      <w:pPr>
        <w:pStyle w:val="Prrafodelista"/>
        <w:numPr>
          <w:ilvl w:val="3"/>
          <w:numId w:val="54"/>
        </w:numPr>
        <w:spacing w:after="60"/>
        <w:rPr>
          <w:sz w:val="20"/>
        </w:rPr>
      </w:pPr>
      <w:proofErr w:type="spellStart"/>
      <w:r>
        <w:rPr>
          <w:sz w:val="20"/>
        </w:rPr>
        <w:t>Anio</w:t>
      </w:r>
      <w:proofErr w:type="spellEnd"/>
      <w:r>
        <w:rPr>
          <w:sz w:val="20"/>
        </w:rPr>
        <w:t xml:space="preserve">: año de la </w:t>
      </w:r>
      <w:proofErr w:type="spellStart"/>
      <w:r>
        <w:rPr>
          <w:sz w:val="20"/>
        </w:rPr>
        <w:t>CabeceraLiquidacion</w:t>
      </w:r>
      <w:proofErr w:type="spellEnd"/>
    </w:p>
    <w:p w:rsidR="00F31F43" w:rsidRPr="0015031D" w:rsidRDefault="00F31F43" w:rsidP="00F31F43">
      <w:pPr>
        <w:pStyle w:val="Prrafodelista"/>
        <w:numPr>
          <w:ilvl w:val="3"/>
          <w:numId w:val="54"/>
        </w:numPr>
        <w:spacing w:after="0"/>
        <w:rPr>
          <w:sz w:val="20"/>
        </w:rPr>
      </w:pPr>
      <w:r w:rsidRPr="0015031D">
        <w:rPr>
          <w:sz w:val="20"/>
        </w:rPr>
        <w:t>Estado = P</w:t>
      </w:r>
    </w:p>
    <w:p w:rsidR="00F31F43" w:rsidRPr="0015031D" w:rsidRDefault="00F31F43" w:rsidP="00F31F43">
      <w:pPr>
        <w:pStyle w:val="Prrafodelista"/>
        <w:numPr>
          <w:ilvl w:val="3"/>
          <w:numId w:val="54"/>
        </w:numPr>
        <w:spacing w:after="0"/>
        <w:rPr>
          <w:sz w:val="20"/>
        </w:rPr>
      </w:pPr>
      <w:proofErr w:type="spellStart"/>
      <w:r w:rsidRPr="0015031D">
        <w:rPr>
          <w:sz w:val="20"/>
        </w:rPr>
        <w:t>FechaApertura</w:t>
      </w:r>
      <w:proofErr w:type="spellEnd"/>
      <w:r w:rsidRPr="0015031D">
        <w:rPr>
          <w:sz w:val="20"/>
        </w:rPr>
        <w:t xml:space="preserve"> = </w:t>
      </w:r>
      <w:proofErr w:type="spellStart"/>
      <w:r w:rsidRPr="0015031D">
        <w:rPr>
          <w:sz w:val="20"/>
        </w:rPr>
        <w:t>today</w:t>
      </w:r>
      <w:proofErr w:type="spellEnd"/>
    </w:p>
    <w:p w:rsidR="00F31F43" w:rsidRPr="0015031D" w:rsidRDefault="00F31F43" w:rsidP="00F31F43">
      <w:pPr>
        <w:pStyle w:val="Prrafodelista"/>
        <w:numPr>
          <w:ilvl w:val="3"/>
          <w:numId w:val="54"/>
        </w:numPr>
        <w:spacing w:after="0"/>
        <w:rPr>
          <w:sz w:val="20"/>
        </w:rPr>
      </w:pPr>
      <w:proofErr w:type="spellStart"/>
      <w:r w:rsidRPr="0015031D">
        <w:rPr>
          <w:sz w:val="20"/>
        </w:rPr>
        <w:t>SinNovedades</w:t>
      </w:r>
      <w:proofErr w:type="spellEnd"/>
      <w:r w:rsidRPr="0015031D">
        <w:rPr>
          <w:sz w:val="20"/>
        </w:rPr>
        <w:t xml:space="preserve"> = N</w:t>
      </w:r>
    </w:p>
    <w:p w:rsidR="00A64CBF" w:rsidRDefault="00A64CBF" w:rsidP="003D730E"/>
    <w:p w:rsidR="00BD332C" w:rsidRDefault="00BD332C" w:rsidP="003D730E"/>
    <w:p w:rsidR="003435A3" w:rsidRDefault="003435A3" w:rsidP="003D730E"/>
    <w:p w:rsidR="003435A3" w:rsidRDefault="003435A3" w:rsidP="003435A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F31F43">
        <w:t xml:space="preserve">Tabla: </w:t>
      </w:r>
      <w:proofErr w:type="spellStart"/>
      <w:r w:rsidR="00903EE1">
        <w:t>MEC_Tipos</w:t>
      </w:r>
      <w:r w:rsidRPr="00F31F43">
        <w:t>Liquidaciones</w:t>
      </w:r>
      <w:proofErr w:type="spellEnd"/>
    </w:p>
    <w:p w:rsidR="003435A3" w:rsidRDefault="003435A3" w:rsidP="003435A3"/>
    <w:p w:rsidR="003435A3" w:rsidRDefault="003435A3" w:rsidP="003435A3">
      <w:r>
        <w:t>Esta tabla almacenará los posibles tipos de liquidaciones como por ejemplo:</w:t>
      </w:r>
    </w:p>
    <w:p w:rsidR="003435A3" w:rsidRPr="00903EE1" w:rsidRDefault="003435A3" w:rsidP="00DE030B">
      <w:pPr>
        <w:pStyle w:val="Prrafodelista"/>
        <w:numPr>
          <w:ilvl w:val="0"/>
          <w:numId w:val="28"/>
        </w:numPr>
        <w:spacing w:after="60"/>
        <w:ind w:left="714" w:hanging="357"/>
        <w:rPr>
          <w:sz w:val="20"/>
        </w:rPr>
      </w:pPr>
      <w:r w:rsidRPr="00903EE1">
        <w:rPr>
          <w:sz w:val="20"/>
        </w:rPr>
        <w:t>Receso</w:t>
      </w:r>
    </w:p>
    <w:p w:rsidR="003435A3" w:rsidRPr="00903EE1" w:rsidRDefault="003435A3" w:rsidP="00DE030B">
      <w:pPr>
        <w:pStyle w:val="Prrafodelista"/>
        <w:numPr>
          <w:ilvl w:val="0"/>
          <w:numId w:val="28"/>
        </w:numPr>
        <w:spacing w:after="60"/>
        <w:ind w:left="714" w:hanging="357"/>
        <w:rPr>
          <w:sz w:val="20"/>
        </w:rPr>
      </w:pPr>
      <w:r w:rsidRPr="00903EE1">
        <w:rPr>
          <w:sz w:val="20"/>
        </w:rPr>
        <w:t>SAC</w:t>
      </w:r>
    </w:p>
    <w:p w:rsidR="003435A3" w:rsidRPr="00903EE1" w:rsidRDefault="003435A3" w:rsidP="00DE030B">
      <w:pPr>
        <w:pStyle w:val="Prrafodelista"/>
        <w:numPr>
          <w:ilvl w:val="0"/>
          <w:numId w:val="28"/>
        </w:numPr>
        <w:spacing w:after="60"/>
        <w:ind w:left="714" w:hanging="357"/>
        <w:rPr>
          <w:sz w:val="20"/>
        </w:rPr>
      </w:pPr>
      <w:r w:rsidRPr="00903EE1">
        <w:rPr>
          <w:sz w:val="20"/>
        </w:rPr>
        <w:t>Alcances SAC</w:t>
      </w:r>
    </w:p>
    <w:p w:rsidR="003435A3" w:rsidRPr="00903EE1" w:rsidRDefault="003435A3" w:rsidP="00DE030B">
      <w:pPr>
        <w:pStyle w:val="Prrafodelista"/>
        <w:numPr>
          <w:ilvl w:val="0"/>
          <w:numId w:val="28"/>
        </w:numPr>
        <w:spacing w:after="60"/>
        <w:ind w:left="714" w:hanging="357"/>
        <w:rPr>
          <w:sz w:val="20"/>
        </w:rPr>
      </w:pPr>
      <w:r w:rsidRPr="00903EE1">
        <w:rPr>
          <w:sz w:val="20"/>
        </w:rPr>
        <w:t>Reajustes</w:t>
      </w:r>
    </w:p>
    <w:p w:rsidR="003435A3" w:rsidRPr="00903EE1" w:rsidRDefault="003435A3" w:rsidP="00DE030B">
      <w:pPr>
        <w:pStyle w:val="Prrafodelista"/>
        <w:numPr>
          <w:ilvl w:val="0"/>
          <w:numId w:val="28"/>
        </w:numPr>
        <w:spacing w:after="60"/>
        <w:ind w:left="714" w:hanging="357"/>
        <w:rPr>
          <w:sz w:val="20"/>
        </w:rPr>
      </w:pPr>
      <w:r w:rsidRPr="00903EE1">
        <w:rPr>
          <w:sz w:val="20"/>
        </w:rPr>
        <w:t>Bono</w:t>
      </w:r>
    </w:p>
    <w:p w:rsidR="003435A3" w:rsidRPr="00903EE1" w:rsidRDefault="003435A3" w:rsidP="00DE030B">
      <w:pPr>
        <w:pStyle w:val="Prrafodelista"/>
        <w:numPr>
          <w:ilvl w:val="0"/>
          <w:numId w:val="28"/>
        </w:numPr>
        <w:spacing w:after="60"/>
        <w:ind w:left="714" w:hanging="357"/>
        <w:rPr>
          <w:sz w:val="20"/>
        </w:rPr>
      </w:pPr>
      <w:r w:rsidRPr="00903EE1">
        <w:rPr>
          <w:sz w:val="20"/>
        </w:rPr>
        <w:t>Alcances</w:t>
      </w:r>
    </w:p>
    <w:p w:rsidR="003435A3" w:rsidRPr="00903EE1" w:rsidRDefault="003435A3" w:rsidP="00DE030B">
      <w:pPr>
        <w:pStyle w:val="Prrafodelista"/>
        <w:numPr>
          <w:ilvl w:val="0"/>
          <w:numId w:val="28"/>
        </w:numPr>
        <w:spacing w:after="60"/>
        <w:ind w:left="714" w:hanging="357"/>
        <w:rPr>
          <w:sz w:val="20"/>
        </w:rPr>
      </w:pPr>
      <w:r w:rsidRPr="00903EE1">
        <w:rPr>
          <w:sz w:val="20"/>
        </w:rPr>
        <w:t>Liquidación Mensual</w:t>
      </w:r>
    </w:p>
    <w:p w:rsidR="003435A3" w:rsidRPr="00903EE1" w:rsidRDefault="003435A3" w:rsidP="00DE030B">
      <w:pPr>
        <w:pStyle w:val="Prrafodelista"/>
        <w:numPr>
          <w:ilvl w:val="0"/>
          <w:numId w:val="28"/>
        </w:numPr>
        <w:spacing w:after="60"/>
        <w:ind w:left="714" w:hanging="357"/>
        <w:rPr>
          <w:sz w:val="20"/>
        </w:rPr>
      </w:pPr>
      <w:proofErr w:type="spellStart"/>
      <w:r w:rsidRPr="00903EE1">
        <w:rPr>
          <w:sz w:val="20"/>
        </w:rPr>
        <w:t>Etc</w:t>
      </w:r>
      <w:proofErr w:type="spellEnd"/>
    </w:p>
    <w:p w:rsidR="003435A3" w:rsidRDefault="003435A3" w:rsidP="003435A3"/>
    <w:p w:rsidR="003435A3" w:rsidRDefault="003435A3" w:rsidP="003435A3"/>
    <w:tbl>
      <w:tblPr>
        <w:tblStyle w:val="Tabladecuadrcula4-nfasis11"/>
        <w:tblW w:w="0" w:type="auto"/>
        <w:tblLook w:val="04A0" w:firstRow="1" w:lastRow="0" w:firstColumn="1" w:lastColumn="0" w:noHBand="0" w:noVBand="1"/>
      </w:tblPr>
      <w:tblGrid>
        <w:gridCol w:w="2830"/>
        <w:gridCol w:w="5664"/>
      </w:tblGrid>
      <w:tr w:rsidR="003435A3" w:rsidRPr="00425B97" w:rsidTr="00522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435A3" w:rsidRPr="00425B97" w:rsidRDefault="003435A3" w:rsidP="005227C6">
            <w:pPr>
              <w:rPr>
                <w:sz w:val="22"/>
              </w:rPr>
            </w:pPr>
            <w:r w:rsidRPr="00425B97">
              <w:rPr>
                <w:sz w:val="22"/>
              </w:rPr>
              <w:t>Nombre Campo</w:t>
            </w:r>
          </w:p>
        </w:tc>
        <w:tc>
          <w:tcPr>
            <w:tcW w:w="5664" w:type="dxa"/>
          </w:tcPr>
          <w:p w:rsidR="003435A3" w:rsidRPr="00425B97" w:rsidRDefault="003435A3" w:rsidP="005227C6">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3435A3"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435A3" w:rsidRDefault="003435A3" w:rsidP="005227C6">
            <w:proofErr w:type="spellStart"/>
            <w:r>
              <w:t>IdTipoLiquidacion</w:t>
            </w:r>
            <w:proofErr w:type="spellEnd"/>
          </w:p>
        </w:tc>
        <w:tc>
          <w:tcPr>
            <w:tcW w:w="5664" w:type="dxa"/>
          </w:tcPr>
          <w:p w:rsidR="003435A3" w:rsidRDefault="003435A3" w:rsidP="005227C6">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3435A3" w:rsidTr="005227C6">
        <w:tc>
          <w:tcPr>
            <w:cnfStyle w:val="001000000000" w:firstRow="0" w:lastRow="0" w:firstColumn="1" w:lastColumn="0" w:oddVBand="0" w:evenVBand="0" w:oddHBand="0" w:evenHBand="0" w:firstRowFirstColumn="0" w:firstRowLastColumn="0" w:lastRowFirstColumn="0" w:lastRowLastColumn="0"/>
            <w:tcW w:w="2830" w:type="dxa"/>
          </w:tcPr>
          <w:p w:rsidR="003435A3" w:rsidRDefault="003435A3" w:rsidP="005227C6">
            <w:proofErr w:type="spellStart"/>
            <w:r>
              <w:t>Descripcion</w:t>
            </w:r>
            <w:proofErr w:type="spellEnd"/>
          </w:p>
        </w:tc>
        <w:tc>
          <w:tcPr>
            <w:tcW w:w="5664" w:type="dxa"/>
          </w:tcPr>
          <w:p w:rsidR="003435A3" w:rsidRDefault="003435A3" w:rsidP="005227C6">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3435A3"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435A3" w:rsidRDefault="009B68BA" w:rsidP="005227C6">
            <w:r>
              <w:t>Vigente</w:t>
            </w:r>
          </w:p>
        </w:tc>
        <w:tc>
          <w:tcPr>
            <w:tcW w:w="5664" w:type="dxa"/>
          </w:tcPr>
          <w:p w:rsidR="003435A3" w:rsidRDefault="003435A3" w:rsidP="005227C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 (S/N)</w:t>
            </w:r>
          </w:p>
        </w:tc>
      </w:tr>
    </w:tbl>
    <w:p w:rsidR="008A452B" w:rsidRDefault="008A452B" w:rsidP="003D730E"/>
    <w:p w:rsidR="008A452B" w:rsidRDefault="008A452B" w:rsidP="003D730E"/>
    <w:p w:rsidR="005227C6" w:rsidRDefault="005227C6" w:rsidP="003D730E"/>
    <w:p w:rsidR="0054590E" w:rsidRPr="001F344D" w:rsidRDefault="001F344D" w:rsidP="003D730E">
      <w:pPr>
        <w:rPr>
          <w:i/>
          <w:u w:val="single"/>
        </w:rPr>
      </w:pPr>
      <w:r w:rsidRPr="001F344D">
        <w:rPr>
          <w:i/>
          <w:u w:val="single"/>
        </w:rPr>
        <w:t>Módulo de Carga de Archivos:</w:t>
      </w:r>
    </w:p>
    <w:p w:rsidR="001F344D" w:rsidRDefault="001F344D" w:rsidP="003D730E"/>
    <w:p w:rsidR="00371385" w:rsidRDefault="00371385" w:rsidP="00371385">
      <w:r>
        <w:t xml:space="preserve">Las tablas mecanizadas almacenan los registros detallados de liquidaciones y devoluciones de los docentes. Estos registros provienen de un archivo </w:t>
      </w:r>
      <w:proofErr w:type="spellStart"/>
      <w:r w:rsidR="006B25D8">
        <w:t>txt</w:t>
      </w:r>
      <w:proofErr w:type="spellEnd"/>
      <w:r>
        <w:t xml:space="preserve"> generado a partir de </w:t>
      </w:r>
      <w:r w:rsidR="006B25D8">
        <w:t xml:space="preserve">la concatenación de </w:t>
      </w:r>
      <w:r>
        <w:t>archivos de texto plano, que son cons</w:t>
      </w:r>
      <w:r w:rsidR="006B25D8">
        <w:t>olidados por el área de Haberes.</w:t>
      </w:r>
    </w:p>
    <w:p w:rsidR="00BD20B1" w:rsidRDefault="00BD20B1" w:rsidP="003D730E"/>
    <w:p w:rsidR="00ED2D01" w:rsidRPr="003D730E" w:rsidRDefault="00ED2D01" w:rsidP="003D730E">
      <w:bookmarkStart w:id="70" w:name="_GoBack"/>
      <w:bookmarkEnd w:id="70"/>
    </w:p>
    <w:p w:rsidR="00BD20B1" w:rsidRDefault="00BD20B1" w:rsidP="0005454E">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B57431">
        <w:rPr>
          <w:highlight w:val="yellow"/>
        </w:rPr>
        <w:t xml:space="preserve">Tabla: </w:t>
      </w:r>
      <w:proofErr w:type="spellStart"/>
      <w:r w:rsidR="00B6535A" w:rsidRPr="00B57431">
        <w:rPr>
          <w:highlight w:val="yellow"/>
        </w:rPr>
        <w:t>TMP</w:t>
      </w:r>
      <w:r w:rsidRPr="00B57431">
        <w:rPr>
          <w:highlight w:val="yellow"/>
        </w:rPr>
        <w:t>Mecanizadas</w:t>
      </w:r>
      <w:proofErr w:type="spellEnd"/>
    </w:p>
    <w:p w:rsidR="00BD20B1" w:rsidRDefault="00BD20B1" w:rsidP="00BD20B1"/>
    <w:p w:rsidR="0041453A" w:rsidRDefault="0041453A" w:rsidP="00BD20B1"/>
    <w:tbl>
      <w:tblPr>
        <w:tblStyle w:val="Tabladecuadrcula4-nfasis11"/>
        <w:tblW w:w="0" w:type="auto"/>
        <w:tblLook w:val="04A0" w:firstRow="1" w:lastRow="0" w:firstColumn="1" w:lastColumn="0" w:noHBand="0" w:noVBand="1"/>
      </w:tblPr>
      <w:tblGrid>
        <w:gridCol w:w="2830"/>
        <w:gridCol w:w="5664"/>
      </w:tblGrid>
      <w:tr w:rsidR="00BD20B1" w:rsidRPr="00425B97" w:rsidTr="00425B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Pr="00425B97" w:rsidRDefault="00BD20B1" w:rsidP="003F3340">
            <w:pPr>
              <w:rPr>
                <w:sz w:val="22"/>
              </w:rPr>
            </w:pPr>
            <w:r w:rsidRPr="00425B97">
              <w:rPr>
                <w:sz w:val="22"/>
              </w:rPr>
              <w:t>Nombre Campo</w:t>
            </w:r>
          </w:p>
        </w:tc>
        <w:tc>
          <w:tcPr>
            <w:tcW w:w="5664" w:type="dxa"/>
          </w:tcPr>
          <w:p w:rsidR="00BD20B1" w:rsidRPr="00425B97" w:rsidRDefault="00BD20B1" w:rsidP="003F3340">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Id</w:t>
            </w:r>
            <w:r w:rsidR="000465F0">
              <w:t>TMP</w:t>
            </w:r>
            <w:r w:rsidR="00B4557E">
              <w:t>Mecanizada</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C46D17" w:rsidTr="00425B97">
        <w:tc>
          <w:tcPr>
            <w:cnfStyle w:val="001000000000" w:firstRow="0" w:lastRow="0" w:firstColumn="1" w:lastColumn="0" w:oddVBand="0" w:evenVBand="0" w:oddHBand="0" w:evenHBand="0" w:firstRowFirstColumn="0" w:firstRowLastColumn="0" w:lastRowFirstColumn="0" w:lastRowLastColumn="0"/>
            <w:tcW w:w="2830" w:type="dxa"/>
          </w:tcPr>
          <w:p w:rsidR="00C46D17" w:rsidRDefault="00C46D17" w:rsidP="003F3340">
            <w:proofErr w:type="spellStart"/>
            <w:r>
              <w:t>FechaImportacion</w:t>
            </w:r>
            <w:proofErr w:type="spellEnd"/>
          </w:p>
        </w:tc>
        <w:tc>
          <w:tcPr>
            <w:tcW w:w="5664" w:type="dxa"/>
          </w:tcPr>
          <w:p w:rsidR="00C46D17" w:rsidRDefault="00C46D17" w:rsidP="003F3340">
            <w:pPr>
              <w:cnfStyle w:val="000000000000" w:firstRow="0" w:lastRow="0" w:firstColumn="0" w:lastColumn="0" w:oddVBand="0" w:evenVBand="0" w:oddHBand="0" w:evenHBand="0" w:firstRowFirstColumn="0" w:firstRowLastColumn="0" w:lastRowFirstColumn="0" w:lastRowLastColumn="0"/>
            </w:pPr>
            <w:proofErr w:type="spellStart"/>
            <w:r>
              <w:t>Datetime</w:t>
            </w:r>
            <w:proofErr w:type="spellEnd"/>
          </w:p>
        </w:tc>
      </w:tr>
      <w:tr w:rsidR="00B4557E"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4557E" w:rsidRDefault="00B4557E" w:rsidP="003F3340">
            <w:proofErr w:type="spellStart"/>
            <w:r>
              <w:t>IdCabecera</w:t>
            </w:r>
            <w:proofErr w:type="spellEnd"/>
          </w:p>
        </w:tc>
        <w:tc>
          <w:tcPr>
            <w:tcW w:w="5664" w:type="dxa"/>
          </w:tcPr>
          <w:p w:rsidR="00B4557E" w:rsidRDefault="00B4557E" w:rsidP="003F3340">
            <w:pPr>
              <w:cnfStyle w:val="000000100000" w:firstRow="0" w:lastRow="0" w:firstColumn="0" w:lastColumn="0" w:oddVBand="0" w:evenVBand="0" w:oddHBand="1" w:evenHBand="0" w:firstRowFirstColumn="0" w:firstRowLastColumn="0" w:lastRowFirstColumn="0" w:lastRowLastColumn="0"/>
            </w:pPr>
            <w:proofErr w:type="spellStart"/>
            <w:r>
              <w:t>Int</w:t>
            </w:r>
            <w:proofErr w:type="spellEnd"/>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MesLiquidacion</w:t>
            </w:r>
            <w:proofErr w:type="spellEnd"/>
          </w:p>
        </w:tc>
        <w:tc>
          <w:tcPr>
            <w:tcW w:w="5664" w:type="dxa"/>
          </w:tcPr>
          <w:p w:rsidR="00BD20B1" w:rsidRDefault="00B6535A" w:rsidP="003F3340">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(20)</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OrdenPago</w:t>
            </w:r>
            <w:proofErr w:type="spellEnd"/>
          </w:p>
        </w:tc>
        <w:tc>
          <w:tcPr>
            <w:tcW w:w="5664" w:type="dxa"/>
          </w:tcPr>
          <w:p w:rsidR="00BD20B1" w:rsidRDefault="00B6535A" w:rsidP="003F3340">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(20)</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AnioMesAfectacion</w:t>
            </w:r>
            <w:proofErr w:type="spellEnd"/>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43330A">
              <w:t>Varchar</w:t>
            </w:r>
            <w:proofErr w:type="spellEnd"/>
            <w:r w:rsidRPr="0043330A">
              <w:t>(20)</w:t>
            </w:r>
          </w:p>
        </w:tc>
      </w:tr>
      <w:tr w:rsidR="00B6535A"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r>
              <w:t>Documento</w:t>
            </w:r>
          </w:p>
        </w:tc>
        <w:tc>
          <w:tcPr>
            <w:tcW w:w="5664" w:type="dxa"/>
          </w:tcPr>
          <w:p w:rsidR="00B6535A" w:rsidRDefault="00B6535A" w:rsidP="00B6535A">
            <w:pPr>
              <w:cnfStyle w:val="000000100000" w:firstRow="0" w:lastRow="0" w:firstColumn="0" w:lastColumn="0" w:oddVBand="0" w:evenVBand="0" w:oddHBand="1" w:evenHBand="0" w:firstRowFirstColumn="0" w:firstRowLastColumn="0" w:lastRowFirstColumn="0" w:lastRowLastColumn="0"/>
            </w:pPr>
            <w:proofErr w:type="spellStart"/>
            <w:r w:rsidRPr="0043330A">
              <w:t>Varchar</w:t>
            </w:r>
            <w:proofErr w:type="spellEnd"/>
            <w:r w:rsidRPr="0043330A">
              <w:t>(20)</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r>
              <w:t>Secuencia</w:t>
            </w:r>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43330A">
              <w:t>Varchar</w:t>
            </w:r>
            <w:proofErr w:type="spellEnd"/>
            <w:r w:rsidRPr="0043330A">
              <w:t>(20)</w:t>
            </w:r>
          </w:p>
        </w:tc>
      </w:tr>
      <w:tr w:rsidR="00B6535A"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lastRenderedPageBreak/>
              <w:t>Funcion</w:t>
            </w:r>
            <w:proofErr w:type="spellEnd"/>
          </w:p>
        </w:tc>
        <w:tc>
          <w:tcPr>
            <w:tcW w:w="5664" w:type="dxa"/>
          </w:tcPr>
          <w:p w:rsidR="00B6535A" w:rsidRDefault="00B6535A" w:rsidP="00B6535A">
            <w:pPr>
              <w:cnfStyle w:val="000000100000" w:firstRow="0" w:lastRow="0" w:firstColumn="0" w:lastColumn="0" w:oddVBand="0" w:evenVBand="0" w:oddHBand="1" w:evenHBand="0" w:firstRowFirstColumn="0" w:firstRowLastColumn="0" w:lastRowFirstColumn="0" w:lastRowLastColumn="0"/>
            </w:pPr>
            <w:proofErr w:type="spellStart"/>
            <w:r w:rsidRPr="0043330A">
              <w:t>Varchar</w:t>
            </w:r>
            <w:proofErr w:type="spellEnd"/>
            <w:r w:rsidRPr="0043330A">
              <w:t>(20)</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CodigoLiquidacion</w:t>
            </w:r>
            <w:proofErr w:type="spellEnd"/>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43330A">
              <w:t>Varchar</w:t>
            </w:r>
            <w:proofErr w:type="spellEnd"/>
            <w:r w:rsidRPr="0043330A">
              <w:t>(20)</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t>Importe</w:t>
            </w:r>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r>
              <w:t>Decimal(10,2)</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r>
              <w:t>Signo</w:t>
            </w:r>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D11604">
              <w:t>Varchar</w:t>
            </w:r>
            <w:proofErr w:type="spellEnd"/>
            <w:r w:rsidRPr="00D11604">
              <w:t>(20)</w:t>
            </w:r>
          </w:p>
        </w:tc>
      </w:tr>
      <w:tr w:rsidR="00B6535A"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MarcaTransferido</w:t>
            </w:r>
            <w:proofErr w:type="spellEnd"/>
          </w:p>
        </w:tc>
        <w:tc>
          <w:tcPr>
            <w:tcW w:w="5664" w:type="dxa"/>
          </w:tcPr>
          <w:p w:rsidR="00B6535A" w:rsidRDefault="00B6535A" w:rsidP="00B6535A">
            <w:pPr>
              <w:cnfStyle w:val="000000100000" w:firstRow="0" w:lastRow="0" w:firstColumn="0" w:lastColumn="0" w:oddVBand="0" w:evenVBand="0" w:oddHBand="1" w:evenHBand="0" w:firstRowFirstColumn="0" w:firstRowLastColumn="0" w:lastRowFirstColumn="0" w:lastRowLastColumn="0"/>
            </w:pPr>
            <w:proofErr w:type="spellStart"/>
            <w:r w:rsidRPr="00D11604">
              <w:t>Varchar</w:t>
            </w:r>
            <w:proofErr w:type="spellEnd"/>
            <w:r w:rsidRPr="00D11604">
              <w:t>(20)</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r>
              <w:t>Moneda</w:t>
            </w:r>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D11604">
              <w:t>Varchar</w:t>
            </w:r>
            <w:proofErr w:type="spellEnd"/>
            <w:r w:rsidRPr="00D11604">
              <w:t>(20)</w:t>
            </w:r>
          </w:p>
        </w:tc>
      </w:tr>
      <w:tr w:rsidR="00B6535A"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RegimenEstatutario</w:t>
            </w:r>
            <w:proofErr w:type="spellEnd"/>
          </w:p>
        </w:tc>
        <w:tc>
          <w:tcPr>
            <w:tcW w:w="5664" w:type="dxa"/>
          </w:tcPr>
          <w:p w:rsidR="00B6535A" w:rsidRDefault="00B6535A" w:rsidP="00B6535A">
            <w:pPr>
              <w:cnfStyle w:val="000000100000" w:firstRow="0" w:lastRow="0" w:firstColumn="0" w:lastColumn="0" w:oddVBand="0" w:evenVBand="0" w:oddHBand="1" w:evenHBand="0" w:firstRowFirstColumn="0" w:firstRowLastColumn="0" w:lastRowFirstColumn="0" w:lastRowLastColumn="0"/>
            </w:pPr>
            <w:proofErr w:type="spellStart"/>
            <w:r w:rsidRPr="00D11604">
              <w:t>Varchar</w:t>
            </w:r>
            <w:proofErr w:type="spellEnd"/>
            <w:r w:rsidRPr="00D11604">
              <w:t>(20)</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CaracterRevista</w:t>
            </w:r>
            <w:proofErr w:type="spellEnd"/>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D11604">
              <w:t>Varchar</w:t>
            </w:r>
            <w:proofErr w:type="spellEnd"/>
            <w:r w:rsidRPr="00D11604">
              <w:t>(20)</w:t>
            </w:r>
          </w:p>
        </w:tc>
      </w:tr>
      <w:tr w:rsidR="00B6535A"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r>
              <w:t>Dependencia</w:t>
            </w:r>
          </w:p>
        </w:tc>
        <w:tc>
          <w:tcPr>
            <w:tcW w:w="5664" w:type="dxa"/>
          </w:tcPr>
          <w:p w:rsidR="00B6535A" w:rsidRDefault="00B6535A" w:rsidP="00B6535A">
            <w:pPr>
              <w:cnfStyle w:val="000000100000" w:firstRow="0" w:lastRow="0" w:firstColumn="0" w:lastColumn="0" w:oddVBand="0" w:evenVBand="0" w:oddHBand="1" w:evenHBand="0" w:firstRowFirstColumn="0" w:firstRowLastColumn="0" w:lastRowFirstColumn="0" w:lastRowLastColumn="0"/>
            </w:pPr>
            <w:proofErr w:type="spellStart"/>
            <w:r w:rsidRPr="00D11604">
              <w:t>Varchar</w:t>
            </w:r>
            <w:proofErr w:type="spellEnd"/>
            <w:r w:rsidRPr="00D11604">
              <w:t>(20)</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r>
              <w:t>Distrito</w:t>
            </w:r>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D11604">
              <w:t>Varchar</w:t>
            </w:r>
            <w:proofErr w:type="spellEnd"/>
            <w:r w:rsidRPr="00D11604">
              <w:t>(20)</w:t>
            </w:r>
          </w:p>
        </w:tc>
      </w:tr>
      <w:tr w:rsidR="00B6535A"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TipoOrganizacion</w:t>
            </w:r>
            <w:proofErr w:type="spellEnd"/>
          </w:p>
        </w:tc>
        <w:tc>
          <w:tcPr>
            <w:tcW w:w="5664" w:type="dxa"/>
          </w:tcPr>
          <w:p w:rsidR="00B6535A" w:rsidRDefault="00B6535A" w:rsidP="00B6535A">
            <w:pPr>
              <w:cnfStyle w:val="000000100000" w:firstRow="0" w:lastRow="0" w:firstColumn="0" w:lastColumn="0" w:oddVBand="0" w:evenVBand="0" w:oddHBand="1" w:evenHBand="0" w:firstRowFirstColumn="0" w:firstRowLastColumn="0" w:lastRowFirstColumn="0" w:lastRowLastColumn="0"/>
            </w:pPr>
            <w:proofErr w:type="spellStart"/>
            <w:r w:rsidRPr="00D11604">
              <w:t>Varchar</w:t>
            </w:r>
            <w:proofErr w:type="spellEnd"/>
            <w:r w:rsidRPr="00D11604">
              <w:t>(20)</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NroEstab</w:t>
            </w:r>
            <w:proofErr w:type="spellEnd"/>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D11604">
              <w:t>Varchar</w:t>
            </w:r>
            <w:proofErr w:type="spellEnd"/>
            <w:r w:rsidRPr="00D11604">
              <w:t>(20)</w:t>
            </w:r>
          </w:p>
        </w:tc>
      </w:tr>
      <w:tr w:rsidR="00B6535A"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Categoria</w:t>
            </w:r>
            <w:proofErr w:type="spellEnd"/>
          </w:p>
        </w:tc>
        <w:tc>
          <w:tcPr>
            <w:tcW w:w="5664" w:type="dxa"/>
          </w:tcPr>
          <w:p w:rsidR="00B6535A" w:rsidRDefault="00B6535A" w:rsidP="00B6535A">
            <w:pPr>
              <w:cnfStyle w:val="000000100000" w:firstRow="0" w:lastRow="0" w:firstColumn="0" w:lastColumn="0" w:oddVBand="0" w:evenVBand="0" w:oddHBand="1" w:evenHBand="0" w:firstRowFirstColumn="0" w:firstRowLastColumn="0" w:lastRowFirstColumn="0" w:lastRowLastColumn="0"/>
            </w:pPr>
            <w:proofErr w:type="spellStart"/>
            <w:r w:rsidRPr="00D11604">
              <w:t>Varchar</w:t>
            </w:r>
            <w:proofErr w:type="spellEnd"/>
            <w:r w:rsidRPr="00D11604">
              <w:t>(20)</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TipoCargo</w:t>
            </w:r>
            <w:proofErr w:type="spellEnd"/>
          </w:p>
        </w:tc>
        <w:tc>
          <w:tcPr>
            <w:tcW w:w="5664" w:type="dxa"/>
          </w:tcPr>
          <w:p w:rsidR="00BD20B1" w:rsidRDefault="00B6535A" w:rsidP="003F3340">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(20)</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HorasDesignadas</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r>
              <w:t>Decimal(10,2)</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Subvencion</w:t>
            </w:r>
            <w:proofErr w:type="spellEnd"/>
          </w:p>
        </w:tc>
        <w:tc>
          <w:tcPr>
            <w:tcW w:w="5664" w:type="dxa"/>
          </w:tcPr>
          <w:p w:rsidR="00BD20B1" w:rsidRDefault="00B6535A" w:rsidP="003F3340">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(20)</w:t>
            </w:r>
          </w:p>
        </w:tc>
      </w:tr>
      <w:tr w:rsidR="00F30780"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30780" w:rsidRDefault="00F30780" w:rsidP="003F3340">
            <w:proofErr w:type="spellStart"/>
            <w:r>
              <w:t>idEstablecimiento</w:t>
            </w:r>
            <w:proofErr w:type="spellEnd"/>
          </w:p>
        </w:tc>
        <w:tc>
          <w:tcPr>
            <w:tcW w:w="5664" w:type="dxa"/>
          </w:tcPr>
          <w:p w:rsidR="00F30780" w:rsidRDefault="00F30780" w:rsidP="003F3340">
            <w:pPr>
              <w:cnfStyle w:val="000000100000" w:firstRow="0" w:lastRow="0" w:firstColumn="0" w:lastColumn="0" w:oddVBand="0" w:evenVBand="0" w:oddHBand="1" w:evenHBand="0" w:firstRowFirstColumn="0" w:firstRowLastColumn="0" w:lastRowFirstColumn="0" w:lastRowLastColumn="0"/>
            </w:pPr>
            <w:proofErr w:type="spellStart"/>
            <w:r>
              <w:t>Int</w:t>
            </w:r>
            <w:proofErr w:type="spellEnd"/>
          </w:p>
        </w:tc>
      </w:tr>
      <w:tr w:rsidR="00F30780" w:rsidTr="00425B97">
        <w:tc>
          <w:tcPr>
            <w:cnfStyle w:val="001000000000" w:firstRow="0" w:lastRow="0" w:firstColumn="1" w:lastColumn="0" w:oddVBand="0" w:evenVBand="0" w:oddHBand="0" w:evenHBand="0" w:firstRowFirstColumn="0" w:firstRowLastColumn="0" w:lastRowFirstColumn="0" w:lastRowLastColumn="0"/>
            <w:tcW w:w="2830" w:type="dxa"/>
          </w:tcPr>
          <w:p w:rsidR="00F30780" w:rsidRDefault="00F30780" w:rsidP="003F3340">
            <w:proofErr w:type="spellStart"/>
            <w:r>
              <w:t>idPersona</w:t>
            </w:r>
            <w:proofErr w:type="spellEnd"/>
          </w:p>
        </w:tc>
        <w:tc>
          <w:tcPr>
            <w:tcW w:w="5664" w:type="dxa"/>
          </w:tcPr>
          <w:p w:rsidR="00F30780" w:rsidRDefault="00F30780" w:rsidP="003F3340">
            <w:pPr>
              <w:cnfStyle w:val="000000000000" w:firstRow="0" w:lastRow="0" w:firstColumn="0" w:lastColumn="0" w:oddVBand="0" w:evenVBand="0" w:oddHBand="0" w:evenHBand="0" w:firstRowFirstColumn="0" w:firstRowLastColumn="0" w:lastRowFirstColumn="0" w:lastRowLastColumn="0"/>
            </w:pPr>
            <w:proofErr w:type="spellStart"/>
            <w:r>
              <w:t>Int</w:t>
            </w:r>
            <w:proofErr w:type="spellEnd"/>
          </w:p>
        </w:tc>
      </w:tr>
      <w:tr w:rsidR="00F30780"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30780" w:rsidRDefault="00F30780" w:rsidP="003F3340">
            <w:proofErr w:type="spellStart"/>
            <w:r>
              <w:t>idPOF</w:t>
            </w:r>
            <w:proofErr w:type="spellEnd"/>
          </w:p>
        </w:tc>
        <w:tc>
          <w:tcPr>
            <w:tcW w:w="5664" w:type="dxa"/>
          </w:tcPr>
          <w:p w:rsidR="00F30780" w:rsidRDefault="00F30780" w:rsidP="003F3340">
            <w:pPr>
              <w:cnfStyle w:val="000000100000" w:firstRow="0" w:lastRow="0" w:firstColumn="0" w:lastColumn="0" w:oddVBand="0" w:evenVBand="0" w:oddHBand="1" w:evenHBand="0" w:firstRowFirstColumn="0" w:firstRowLastColumn="0" w:lastRowFirstColumn="0" w:lastRowLastColumn="0"/>
            </w:pPr>
            <w:proofErr w:type="spellStart"/>
            <w:r>
              <w:t>Int</w:t>
            </w:r>
            <w:proofErr w:type="spellEnd"/>
          </w:p>
        </w:tc>
      </w:tr>
      <w:tr w:rsidR="009773C2" w:rsidTr="00425B97">
        <w:tc>
          <w:tcPr>
            <w:cnfStyle w:val="001000000000" w:firstRow="0" w:lastRow="0" w:firstColumn="1" w:lastColumn="0" w:oddVBand="0" w:evenVBand="0" w:oddHBand="0" w:evenHBand="0" w:firstRowFirstColumn="0" w:firstRowLastColumn="0" w:lastRowFirstColumn="0" w:lastRowLastColumn="0"/>
            <w:tcW w:w="2830" w:type="dxa"/>
          </w:tcPr>
          <w:p w:rsidR="009773C2" w:rsidRDefault="00C37B9B" w:rsidP="003F3340">
            <w:proofErr w:type="spellStart"/>
            <w:r>
              <w:t>RegistroValido</w:t>
            </w:r>
            <w:proofErr w:type="spellEnd"/>
          </w:p>
        </w:tc>
        <w:tc>
          <w:tcPr>
            <w:tcW w:w="5664" w:type="dxa"/>
          </w:tcPr>
          <w:p w:rsidR="009773C2" w:rsidRDefault="009773C2"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 (S/N)</w:t>
            </w:r>
          </w:p>
        </w:tc>
      </w:tr>
    </w:tbl>
    <w:p w:rsidR="00BD20B1" w:rsidRDefault="00BD20B1" w:rsidP="00BD20B1"/>
    <w:p w:rsidR="00371385" w:rsidRDefault="00371385" w:rsidP="00BD20B1"/>
    <w:p w:rsidR="00425B97" w:rsidRDefault="009B50E0" w:rsidP="00BD20B1">
      <w:r>
        <w:t xml:space="preserve">1. </w:t>
      </w:r>
      <w:r w:rsidR="00371385">
        <w:t>Proceso de importación:</w:t>
      </w:r>
    </w:p>
    <w:p w:rsidR="006B25D8" w:rsidRDefault="006B25D8" w:rsidP="00BD20B1"/>
    <w:p w:rsidR="00371385" w:rsidRDefault="00371385" w:rsidP="00BD20B1">
      <w:r>
        <w:t xml:space="preserve">El sistema permitirá la importación del archivo </w:t>
      </w:r>
      <w:proofErr w:type="spellStart"/>
      <w:r w:rsidR="006B25D8">
        <w:t>txt</w:t>
      </w:r>
      <w:proofErr w:type="spellEnd"/>
      <w:r>
        <w:t xml:space="preserve"> con la estructura de la tabla mecanizadas. Este proceso involucrará las siguientes etapas:</w:t>
      </w:r>
    </w:p>
    <w:p w:rsidR="00371385" w:rsidRDefault="00371385" w:rsidP="00BD20B1"/>
    <w:p w:rsidR="00371385" w:rsidRPr="00371385" w:rsidRDefault="00371385" w:rsidP="00DE030B">
      <w:pPr>
        <w:pStyle w:val="Prrafodelista"/>
        <w:numPr>
          <w:ilvl w:val="0"/>
          <w:numId w:val="17"/>
        </w:numPr>
        <w:rPr>
          <w:sz w:val="20"/>
        </w:rPr>
      </w:pPr>
      <w:r w:rsidRPr="00371385">
        <w:rPr>
          <w:sz w:val="20"/>
        </w:rPr>
        <w:t>S</w:t>
      </w:r>
      <w:r w:rsidRPr="00371385">
        <w:rPr>
          <w:rStyle w:val="Textoennegrita"/>
          <w:sz w:val="20"/>
        </w:rPr>
        <w:t>elección de</w:t>
      </w:r>
      <w:r w:rsidR="00D51671">
        <w:rPr>
          <w:rStyle w:val="Textoennegrita"/>
          <w:sz w:val="20"/>
        </w:rPr>
        <w:t xml:space="preserve"> </w:t>
      </w:r>
      <w:r w:rsidRPr="00371385">
        <w:rPr>
          <w:rStyle w:val="Textoennegrita"/>
          <w:sz w:val="20"/>
        </w:rPr>
        <w:t>l</w:t>
      </w:r>
      <w:r w:rsidR="0052631B">
        <w:rPr>
          <w:rStyle w:val="Textoennegrita"/>
          <w:sz w:val="20"/>
        </w:rPr>
        <w:t>a</w:t>
      </w:r>
      <w:r w:rsidR="00D51671">
        <w:rPr>
          <w:rStyle w:val="Textoennegrita"/>
          <w:sz w:val="20"/>
        </w:rPr>
        <w:t xml:space="preserve"> </w:t>
      </w:r>
      <w:r w:rsidR="0052631B">
        <w:rPr>
          <w:rStyle w:val="Textoennegrita"/>
          <w:sz w:val="20"/>
        </w:rPr>
        <w:t>Cabecera de Liquidación</w:t>
      </w:r>
      <w:r w:rsidRPr="00371385">
        <w:rPr>
          <w:sz w:val="20"/>
        </w:rPr>
        <w:t>: El usuario seleccionará</w:t>
      </w:r>
      <w:r w:rsidR="00A3668D">
        <w:rPr>
          <w:sz w:val="20"/>
        </w:rPr>
        <w:t xml:space="preserve"> una Cabecera de Liquidación que se encuentre en estado ”Pendiente Importación</w:t>
      </w:r>
      <w:r w:rsidR="00C46D17">
        <w:rPr>
          <w:sz w:val="20"/>
        </w:rPr>
        <w:t xml:space="preserve"> Archivo</w:t>
      </w:r>
      <w:r w:rsidR="00A3668D">
        <w:rPr>
          <w:sz w:val="20"/>
        </w:rPr>
        <w:t xml:space="preserve">”, y posteriormente hará clic en el botón “Importar archivo Mecanizada” y seleccionará </w:t>
      </w:r>
      <w:r w:rsidRPr="00371385">
        <w:rPr>
          <w:sz w:val="20"/>
        </w:rPr>
        <w:t xml:space="preserve">el archivo </w:t>
      </w:r>
      <w:proofErr w:type="spellStart"/>
      <w:r w:rsidR="006B25D8">
        <w:rPr>
          <w:sz w:val="20"/>
        </w:rPr>
        <w:t>txt</w:t>
      </w:r>
      <w:proofErr w:type="spellEnd"/>
      <w:r w:rsidRPr="00371385">
        <w:rPr>
          <w:sz w:val="20"/>
        </w:rPr>
        <w:t xml:space="preserve"> a importar</w:t>
      </w:r>
    </w:p>
    <w:p w:rsidR="00371385" w:rsidRDefault="00371385" w:rsidP="00DE030B">
      <w:pPr>
        <w:pStyle w:val="Prrafodelista"/>
        <w:numPr>
          <w:ilvl w:val="0"/>
          <w:numId w:val="17"/>
        </w:numPr>
        <w:rPr>
          <w:sz w:val="20"/>
        </w:rPr>
      </w:pPr>
      <w:r w:rsidRPr="00371385">
        <w:rPr>
          <w:sz w:val="20"/>
        </w:rPr>
        <w:t>V</w:t>
      </w:r>
      <w:r w:rsidRPr="00371385">
        <w:rPr>
          <w:rStyle w:val="Textoennegrita"/>
          <w:sz w:val="20"/>
        </w:rPr>
        <w:t>alidación del Formato</w:t>
      </w:r>
      <w:r w:rsidR="0052631B">
        <w:rPr>
          <w:rStyle w:val="Textoennegrita"/>
          <w:sz w:val="20"/>
        </w:rPr>
        <w:t xml:space="preserve"> e Importación del Archivo</w:t>
      </w:r>
      <w:r w:rsidRPr="00371385">
        <w:rPr>
          <w:sz w:val="20"/>
        </w:rPr>
        <w:t>: El sistema verificará que el archivo cumpla con la estructura esperada</w:t>
      </w:r>
      <w:r w:rsidR="00991D81">
        <w:rPr>
          <w:sz w:val="20"/>
        </w:rPr>
        <w:t xml:space="preserve"> (sea .</w:t>
      </w:r>
      <w:proofErr w:type="spellStart"/>
      <w:r w:rsidR="006B25D8">
        <w:rPr>
          <w:sz w:val="20"/>
        </w:rPr>
        <w:t>txt</w:t>
      </w:r>
      <w:proofErr w:type="spellEnd"/>
      <w:r w:rsidR="00991D81">
        <w:rPr>
          <w:sz w:val="20"/>
        </w:rPr>
        <w:t xml:space="preserve"> </w:t>
      </w:r>
      <w:r w:rsidR="006B25D8">
        <w:rPr>
          <w:sz w:val="20"/>
        </w:rPr>
        <w:t xml:space="preserve">y </w:t>
      </w:r>
      <w:r w:rsidR="00991D81">
        <w:rPr>
          <w:sz w:val="20"/>
        </w:rPr>
        <w:t xml:space="preserve">tenga </w:t>
      </w:r>
      <w:r w:rsidR="00CB43F8">
        <w:rPr>
          <w:sz w:val="20"/>
        </w:rPr>
        <w:t>66</w:t>
      </w:r>
      <w:r w:rsidR="00991D81">
        <w:rPr>
          <w:sz w:val="20"/>
        </w:rPr>
        <w:t xml:space="preserve"> </w:t>
      </w:r>
      <w:r w:rsidR="006B25D8">
        <w:rPr>
          <w:sz w:val="20"/>
        </w:rPr>
        <w:t>caracteres</w:t>
      </w:r>
      <w:r w:rsidR="00991D81">
        <w:rPr>
          <w:sz w:val="20"/>
        </w:rPr>
        <w:t>)</w:t>
      </w:r>
      <w:r w:rsidR="00A3668D">
        <w:rPr>
          <w:sz w:val="20"/>
        </w:rPr>
        <w:t>. Si no cumpliera esta validación, mostrará un mensaje “Formato incorrecto” y no avanzará con el proceso de importación. Si la validación fuera correcta:</w:t>
      </w:r>
    </w:p>
    <w:p w:rsidR="00D51671" w:rsidRDefault="00D51671" w:rsidP="00DE030B">
      <w:pPr>
        <w:pStyle w:val="Prrafodelista"/>
        <w:numPr>
          <w:ilvl w:val="1"/>
          <w:numId w:val="17"/>
        </w:numPr>
        <w:rPr>
          <w:sz w:val="20"/>
        </w:rPr>
      </w:pPr>
      <w:r>
        <w:rPr>
          <w:sz w:val="20"/>
        </w:rPr>
        <w:t xml:space="preserve">Borra todos los registros que existan en la tabla </w:t>
      </w:r>
      <w:proofErr w:type="spellStart"/>
      <w:r>
        <w:rPr>
          <w:sz w:val="20"/>
        </w:rPr>
        <w:t>TMPErroresEstablecimientos</w:t>
      </w:r>
      <w:proofErr w:type="spellEnd"/>
      <w:r>
        <w:rPr>
          <w:sz w:val="20"/>
        </w:rPr>
        <w:t xml:space="preserve"> para la Cabecera seleccionada</w:t>
      </w:r>
    </w:p>
    <w:p w:rsidR="00F2486B" w:rsidRDefault="00F2486B" w:rsidP="00DE030B">
      <w:pPr>
        <w:pStyle w:val="Prrafodelista"/>
        <w:numPr>
          <w:ilvl w:val="1"/>
          <w:numId w:val="17"/>
        </w:numPr>
        <w:rPr>
          <w:sz w:val="20"/>
        </w:rPr>
      </w:pPr>
      <w:r>
        <w:rPr>
          <w:sz w:val="20"/>
        </w:rPr>
        <w:t xml:space="preserve">Borra todos los registros que existan en la tabla </w:t>
      </w:r>
      <w:proofErr w:type="spellStart"/>
      <w:r w:rsidRPr="000465F0">
        <w:t>TMPErrores</w:t>
      </w:r>
      <w:r>
        <w:t>Funcion</w:t>
      </w:r>
      <w:proofErr w:type="spellEnd"/>
      <w:r>
        <w:rPr>
          <w:sz w:val="20"/>
        </w:rPr>
        <w:t xml:space="preserve"> para la Cabecera seleccionada</w:t>
      </w:r>
    </w:p>
    <w:p w:rsidR="00F2486B" w:rsidRDefault="00F2486B" w:rsidP="00DE030B">
      <w:pPr>
        <w:pStyle w:val="Prrafodelista"/>
        <w:numPr>
          <w:ilvl w:val="1"/>
          <w:numId w:val="17"/>
        </w:numPr>
        <w:rPr>
          <w:sz w:val="20"/>
        </w:rPr>
      </w:pPr>
      <w:r>
        <w:rPr>
          <w:sz w:val="20"/>
        </w:rPr>
        <w:t xml:space="preserve">Borra todos los registros que existan en la tabla </w:t>
      </w:r>
      <w:proofErr w:type="spellStart"/>
      <w:r>
        <w:rPr>
          <w:sz w:val="20"/>
        </w:rPr>
        <w:t>TMPErroresConceptos</w:t>
      </w:r>
      <w:proofErr w:type="spellEnd"/>
      <w:r>
        <w:rPr>
          <w:sz w:val="20"/>
        </w:rPr>
        <w:t xml:space="preserve"> para la Cabecera seleccionada</w:t>
      </w:r>
    </w:p>
    <w:p w:rsidR="00F2486B" w:rsidRDefault="00F2486B" w:rsidP="00DE030B">
      <w:pPr>
        <w:pStyle w:val="Prrafodelista"/>
        <w:numPr>
          <w:ilvl w:val="1"/>
          <w:numId w:val="17"/>
        </w:numPr>
        <w:rPr>
          <w:sz w:val="20"/>
        </w:rPr>
      </w:pPr>
      <w:r>
        <w:rPr>
          <w:sz w:val="20"/>
        </w:rPr>
        <w:t xml:space="preserve">Borra todos los registros que existan en la tabla </w:t>
      </w:r>
      <w:proofErr w:type="spellStart"/>
      <w:r>
        <w:rPr>
          <w:sz w:val="20"/>
        </w:rPr>
        <w:t>TMPErroresCarRevista</w:t>
      </w:r>
      <w:proofErr w:type="spellEnd"/>
      <w:r>
        <w:rPr>
          <w:sz w:val="20"/>
        </w:rPr>
        <w:t xml:space="preserve"> para la Cabecera seleccionada</w:t>
      </w:r>
    </w:p>
    <w:p w:rsidR="00F2486B" w:rsidRDefault="00F2486B" w:rsidP="00DE030B">
      <w:pPr>
        <w:pStyle w:val="Prrafodelista"/>
        <w:numPr>
          <w:ilvl w:val="1"/>
          <w:numId w:val="17"/>
        </w:numPr>
        <w:rPr>
          <w:sz w:val="20"/>
        </w:rPr>
      </w:pPr>
      <w:r>
        <w:rPr>
          <w:sz w:val="20"/>
        </w:rPr>
        <w:t xml:space="preserve">Borra todos los registros que existan en la tabla </w:t>
      </w:r>
      <w:proofErr w:type="spellStart"/>
      <w:r w:rsidRPr="000465F0">
        <w:t>TMPErrores</w:t>
      </w:r>
      <w:r>
        <w:t>TiposEstablecimientos</w:t>
      </w:r>
      <w:proofErr w:type="spellEnd"/>
      <w:r>
        <w:rPr>
          <w:sz w:val="20"/>
        </w:rPr>
        <w:t xml:space="preserve"> para la Cabecera seleccionada</w:t>
      </w:r>
    </w:p>
    <w:p w:rsidR="000F3235" w:rsidRPr="00C74503" w:rsidRDefault="000F3235" w:rsidP="00DE030B">
      <w:pPr>
        <w:pStyle w:val="Prrafodelista"/>
        <w:numPr>
          <w:ilvl w:val="1"/>
          <w:numId w:val="17"/>
        </w:numPr>
        <w:rPr>
          <w:sz w:val="20"/>
          <w:szCs w:val="20"/>
        </w:rPr>
      </w:pPr>
      <w:r w:rsidRPr="00C74503">
        <w:rPr>
          <w:sz w:val="20"/>
          <w:szCs w:val="20"/>
        </w:rPr>
        <w:lastRenderedPageBreak/>
        <w:t xml:space="preserve">Borra todos los registros que existan en la tabla </w:t>
      </w:r>
      <w:proofErr w:type="spellStart"/>
      <w:r w:rsidRPr="00C74503">
        <w:rPr>
          <w:sz w:val="20"/>
          <w:szCs w:val="20"/>
        </w:rPr>
        <w:t>TMPErroresMecanizada</w:t>
      </w:r>
      <w:proofErr w:type="spellEnd"/>
      <w:r w:rsidRPr="00C74503">
        <w:rPr>
          <w:sz w:val="20"/>
          <w:szCs w:val="20"/>
        </w:rPr>
        <w:t xml:space="preserve"> para la Cabecera seleccionada</w:t>
      </w:r>
    </w:p>
    <w:p w:rsidR="00443E2F" w:rsidRPr="00C74503" w:rsidRDefault="007C48F6" w:rsidP="00443E2F">
      <w:pPr>
        <w:pStyle w:val="Prrafodelista"/>
        <w:numPr>
          <w:ilvl w:val="1"/>
          <w:numId w:val="17"/>
        </w:numPr>
        <w:rPr>
          <w:sz w:val="20"/>
          <w:szCs w:val="20"/>
        </w:rPr>
      </w:pPr>
      <w:r w:rsidRPr="00C74503">
        <w:rPr>
          <w:sz w:val="20"/>
          <w:szCs w:val="20"/>
        </w:rPr>
        <w:t xml:space="preserve">Importa todos los registros a la tabla Mecanizadas definida anteriormente, con el </w:t>
      </w:r>
      <w:proofErr w:type="spellStart"/>
      <w:r w:rsidRPr="00C74503">
        <w:rPr>
          <w:sz w:val="20"/>
          <w:szCs w:val="20"/>
        </w:rPr>
        <w:t>idCabecera</w:t>
      </w:r>
      <w:proofErr w:type="spellEnd"/>
      <w:r w:rsidRPr="00C74503">
        <w:rPr>
          <w:sz w:val="20"/>
          <w:szCs w:val="20"/>
        </w:rPr>
        <w:t xml:space="preserve"> seleccionado</w:t>
      </w:r>
      <w:r w:rsidR="00E74834" w:rsidRPr="00C74503">
        <w:rPr>
          <w:sz w:val="20"/>
          <w:szCs w:val="20"/>
        </w:rPr>
        <w:t>, poniendo el campo “</w:t>
      </w:r>
      <w:proofErr w:type="spellStart"/>
      <w:r w:rsidR="00C37B9B" w:rsidRPr="00C74503">
        <w:rPr>
          <w:sz w:val="20"/>
          <w:szCs w:val="20"/>
        </w:rPr>
        <w:t>RegistroValido</w:t>
      </w:r>
      <w:proofErr w:type="spellEnd"/>
      <w:r w:rsidR="00443E2F" w:rsidRPr="00C74503">
        <w:rPr>
          <w:sz w:val="20"/>
          <w:szCs w:val="20"/>
        </w:rPr>
        <w:t xml:space="preserve">” en “N”, </w:t>
      </w:r>
      <w:r w:rsidR="00443E2F" w:rsidRPr="00C74503">
        <w:rPr>
          <w:sz w:val="20"/>
          <w:szCs w:val="20"/>
        </w:rPr>
        <w:t>según la estructura suministrada por la Dirección Genera</w:t>
      </w:r>
      <w:r w:rsidR="00443E2F" w:rsidRPr="00C74503">
        <w:rPr>
          <w:sz w:val="20"/>
          <w:szCs w:val="20"/>
        </w:rPr>
        <w:t>l de Tecnología de la Provincia:</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Mes de liquidación: 6</w:t>
      </w:r>
      <w:r w:rsidR="00C74503" w:rsidRPr="00C74503">
        <w:rPr>
          <w:rFonts w:eastAsia="Times New Roman" w:cs="Times New Roman"/>
          <w:color w:val="201F1E"/>
          <w:sz w:val="20"/>
          <w:szCs w:val="20"/>
          <w:lang w:val="es-AR" w:eastAsia="es-ES"/>
        </w:rPr>
        <w:t xml:space="preserve"> caracteres</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Orden de pago: 5</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 xml:space="preserve">Año-mes de </w:t>
      </w:r>
      <w:proofErr w:type="spellStart"/>
      <w:r w:rsidRPr="00C74503">
        <w:rPr>
          <w:rFonts w:eastAsia="Times New Roman" w:cs="Times New Roman"/>
          <w:color w:val="201F1E"/>
          <w:sz w:val="20"/>
          <w:szCs w:val="20"/>
          <w:lang w:val="es-AR" w:eastAsia="es-ES"/>
        </w:rPr>
        <w:t>afec</w:t>
      </w:r>
      <w:proofErr w:type="spellEnd"/>
      <w:r w:rsidRPr="00C74503">
        <w:rPr>
          <w:rFonts w:eastAsia="Times New Roman" w:cs="Times New Roman"/>
          <w:color w:val="201F1E"/>
          <w:sz w:val="20"/>
          <w:szCs w:val="20"/>
          <w:lang w:val="es-AR" w:eastAsia="es-ES"/>
        </w:rPr>
        <w:t>: 4</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Documento: 8</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Secuencia: 3</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Función: 1</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Código de liquidación: 5</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 xml:space="preserve">Importe: </w:t>
      </w:r>
      <w:r w:rsidR="00C74503" w:rsidRPr="00C74503">
        <w:rPr>
          <w:rFonts w:eastAsia="Times New Roman" w:cs="Times New Roman"/>
          <w:color w:val="201F1E"/>
          <w:sz w:val="20"/>
          <w:szCs w:val="20"/>
          <w:lang w:val="es-AR" w:eastAsia="es-ES"/>
        </w:rPr>
        <w:t>9 caracteres</w:t>
      </w:r>
      <w:r w:rsidR="00C2559C">
        <w:rPr>
          <w:rFonts w:eastAsia="Times New Roman" w:cs="Times New Roman"/>
          <w:color w:val="201F1E"/>
          <w:sz w:val="20"/>
          <w:szCs w:val="20"/>
          <w:lang w:val="es-AR" w:eastAsia="es-ES"/>
        </w:rPr>
        <w:t xml:space="preserve"> (el v</w:t>
      </w:r>
      <w:r w:rsidR="00C2559C" w:rsidRPr="00C74503">
        <w:rPr>
          <w:rFonts w:eastAsia="Times New Roman" w:cs="Times New Roman"/>
          <w:color w:val="201F1E"/>
          <w:sz w:val="20"/>
          <w:szCs w:val="20"/>
          <w:lang w:val="es-AR" w:eastAsia="es-ES"/>
        </w:rPr>
        <w:t xml:space="preserve">alor </w:t>
      </w:r>
      <w:r w:rsidR="00C2559C">
        <w:rPr>
          <w:rFonts w:eastAsia="Times New Roman" w:cs="Times New Roman"/>
          <w:color w:val="201F1E"/>
          <w:sz w:val="20"/>
          <w:szCs w:val="20"/>
          <w:lang w:val="es-AR" w:eastAsia="es-ES"/>
        </w:rPr>
        <w:t xml:space="preserve">viene </w:t>
      </w:r>
      <w:r w:rsidR="00C2559C" w:rsidRPr="00C74503">
        <w:rPr>
          <w:rFonts w:eastAsia="Times New Roman" w:cs="Times New Roman"/>
          <w:color w:val="201F1E"/>
          <w:sz w:val="20"/>
          <w:szCs w:val="20"/>
          <w:lang w:val="es-AR" w:eastAsia="es-ES"/>
        </w:rPr>
        <w:t>multiplicado * 100, sin coma decimal</w:t>
      </w:r>
      <w:proofErr w:type="gramStart"/>
      <w:r w:rsidR="00C2559C">
        <w:rPr>
          <w:rFonts w:eastAsia="Times New Roman" w:cs="Times New Roman"/>
          <w:color w:val="201F1E"/>
          <w:sz w:val="20"/>
          <w:szCs w:val="20"/>
          <w:lang w:val="es-AR" w:eastAsia="es-ES"/>
        </w:rPr>
        <w:t xml:space="preserve">. </w:t>
      </w:r>
      <w:proofErr w:type="gramEnd"/>
      <w:r w:rsidR="00C2559C">
        <w:rPr>
          <w:rFonts w:eastAsia="Times New Roman" w:cs="Times New Roman"/>
          <w:color w:val="201F1E"/>
          <w:sz w:val="20"/>
          <w:szCs w:val="20"/>
          <w:lang w:val="es-AR" w:eastAsia="es-ES"/>
        </w:rPr>
        <w:t>Al importar este campo dividirlo por 100 para guardarlo en un campo tipo decimal</w:t>
      </w:r>
      <w:r w:rsidR="00C2559C" w:rsidRPr="00C74503">
        <w:rPr>
          <w:rFonts w:eastAsia="Times New Roman" w:cs="Times New Roman"/>
          <w:color w:val="201F1E"/>
          <w:sz w:val="20"/>
          <w:szCs w:val="20"/>
          <w:lang w:val="es-AR" w:eastAsia="es-ES"/>
        </w:rPr>
        <w:t>)</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Signo: 1 ( + o - )</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Marca transferido: 1 ( T o P )</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Moneda: 1 ( P )</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Régimen Estatutario: 1 ( D )</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Carácter de Revista: 1 ( T, P, S )</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Dependencia: 1</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Distrito: 3</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Tipo de organización: 2</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proofErr w:type="spellStart"/>
      <w:r w:rsidRPr="00C74503">
        <w:rPr>
          <w:rFonts w:eastAsia="Times New Roman" w:cs="Times New Roman"/>
          <w:color w:val="201F1E"/>
          <w:sz w:val="20"/>
          <w:szCs w:val="20"/>
          <w:lang w:val="es-AR" w:eastAsia="es-ES"/>
        </w:rPr>
        <w:t>Nro</w:t>
      </w:r>
      <w:proofErr w:type="spellEnd"/>
      <w:r w:rsidRPr="00C74503">
        <w:rPr>
          <w:rFonts w:eastAsia="Times New Roman" w:cs="Times New Roman"/>
          <w:color w:val="201F1E"/>
          <w:sz w:val="20"/>
          <w:szCs w:val="20"/>
          <w:lang w:val="es-AR" w:eastAsia="es-ES"/>
        </w:rPr>
        <w:t xml:space="preserve"> de </w:t>
      </w:r>
      <w:proofErr w:type="spellStart"/>
      <w:r w:rsidRPr="00C74503">
        <w:rPr>
          <w:rFonts w:eastAsia="Times New Roman" w:cs="Times New Roman"/>
          <w:color w:val="201F1E"/>
          <w:sz w:val="20"/>
          <w:szCs w:val="20"/>
          <w:lang w:val="es-AR" w:eastAsia="es-ES"/>
        </w:rPr>
        <w:t>Estab</w:t>
      </w:r>
      <w:proofErr w:type="spellEnd"/>
      <w:r w:rsidRPr="00C74503">
        <w:rPr>
          <w:rFonts w:eastAsia="Times New Roman" w:cs="Times New Roman"/>
          <w:color w:val="201F1E"/>
          <w:sz w:val="20"/>
          <w:szCs w:val="20"/>
          <w:lang w:val="es-AR" w:eastAsia="es-ES"/>
        </w:rPr>
        <w:t>: 4</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Categoría: 2</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Tipo de cargo: 1 (H, M, C)</w:t>
      </w:r>
    </w:p>
    <w:p w:rsidR="00443E2F" w:rsidRPr="00C74503" w:rsidRDefault="00443E2F" w:rsidP="00443E2F">
      <w:pPr>
        <w:pStyle w:val="Prrafodelista"/>
        <w:numPr>
          <w:ilvl w:val="2"/>
          <w:numId w:val="17"/>
        </w:numPr>
        <w:suppressAutoHyphens w:val="0"/>
        <w:autoSpaceDE w:val="0"/>
        <w:autoSpaceDN w:val="0"/>
        <w:adjustRightInd w:val="0"/>
        <w:spacing w:after="0"/>
        <w:ind w:left="2154" w:hanging="357"/>
        <w:rPr>
          <w:rFonts w:eastAsia="Times New Roman" w:cs="Times New Roman"/>
          <w:color w:val="201F1E"/>
          <w:sz w:val="20"/>
          <w:szCs w:val="20"/>
          <w:lang w:val="es-AR" w:eastAsia="es-ES"/>
        </w:rPr>
      </w:pPr>
      <w:r w:rsidRPr="00C74503">
        <w:rPr>
          <w:rFonts w:eastAsia="Times New Roman" w:cs="Times New Roman"/>
          <w:color w:val="201F1E"/>
          <w:sz w:val="20"/>
          <w:szCs w:val="20"/>
          <w:lang w:val="es-AR" w:eastAsia="es-ES"/>
        </w:rPr>
        <w:t>Horas designadas: 4 (Valor multiplicado * 100, sin coma decimal)</w:t>
      </w:r>
    </w:p>
    <w:p w:rsidR="00A3668D" w:rsidRPr="00C74503" w:rsidRDefault="00443E2F" w:rsidP="00443E2F">
      <w:pPr>
        <w:pStyle w:val="Prrafodelista"/>
        <w:numPr>
          <w:ilvl w:val="2"/>
          <w:numId w:val="17"/>
        </w:numPr>
        <w:spacing w:after="0"/>
        <w:ind w:left="2154" w:hanging="357"/>
        <w:rPr>
          <w:sz w:val="20"/>
          <w:szCs w:val="20"/>
        </w:rPr>
      </w:pPr>
      <w:r w:rsidRPr="00C74503">
        <w:rPr>
          <w:rFonts w:eastAsia="Times New Roman" w:cs="Times New Roman"/>
          <w:color w:val="201F1E"/>
          <w:sz w:val="20"/>
          <w:szCs w:val="20"/>
          <w:lang w:val="es-AR" w:eastAsia="es-ES"/>
        </w:rPr>
        <w:t>Subvención: 3</w:t>
      </w:r>
    </w:p>
    <w:p w:rsidR="007C48F6" w:rsidRDefault="007C48F6" w:rsidP="001E7C6D">
      <w:pPr>
        <w:pStyle w:val="Prrafodelista"/>
        <w:numPr>
          <w:ilvl w:val="1"/>
          <w:numId w:val="17"/>
        </w:numPr>
        <w:spacing w:before="120"/>
        <w:ind w:left="1434" w:hanging="357"/>
        <w:rPr>
          <w:sz w:val="20"/>
        </w:rPr>
      </w:pPr>
      <w:r>
        <w:rPr>
          <w:sz w:val="20"/>
        </w:rPr>
        <w:t>Cambia el estado de la tabla Cabecera Liquidación, a “Archivo Importado”</w:t>
      </w:r>
      <w:r w:rsidR="005C7EF0">
        <w:rPr>
          <w:sz w:val="20"/>
        </w:rPr>
        <w:t xml:space="preserve"> (“I”)</w:t>
      </w:r>
    </w:p>
    <w:p w:rsidR="009639BA" w:rsidRPr="00D0701C" w:rsidRDefault="009639BA" w:rsidP="00DE030B">
      <w:pPr>
        <w:pStyle w:val="Prrafodelista"/>
        <w:numPr>
          <w:ilvl w:val="1"/>
          <w:numId w:val="17"/>
        </w:numPr>
        <w:rPr>
          <w:sz w:val="20"/>
          <w:szCs w:val="20"/>
        </w:rPr>
      </w:pPr>
      <w:r w:rsidRPr="00D0701C">
        <w:rPr>
          <w:sz w:val="20"/>
          <w:szCs w:val="20"/>
        </w:rPr>
        <w:t>Muestra los registros importados en una grilla</w:t>
      </w:r>
    </w:p>
    <w:p w:rsidR="006D6D6A" w:rsidRPr="00D0701C" w:rsidRDefault="006D6D6A" w:rsidP="00DE030B">
      <w:pPr>
        <w:pStyle w:val="Prrafodelista"/>
        <w:numPr>
          <w:ilvl w:val="1"/>
          <w:numId w:val="17"/>
        </w:numPr>
        <w:rPr>
          <w:sz w:val="20"/>
          <w:szCs w:val="20"/>
        </w:rPr>
      </w:pPr>
      <w:r w:rsidRPr="00D0701C">
        <w:rPr>
          <w:sz w:val="20"/>
          <w:szCs w:val="20"/>
        </w:rPr>
        <w:t>Insertar un registro en Cabeceras Estados, indicando Fecha, Usuario y Estado = “I”</w:t>
      </w:r>
    </w:p>
    <w:p w:rsidR="00CA0F1E" w:rsidRPr="00D0701C" w:rsidRDefault="00CA0F1E" w:rsidP="00CA0F1E">
      <w:pPr>
        <w:rPr>
          <w:rStyle w:val="Textoennegrita"/>
        </w:rPr>
      </w:pPr>
    </w:p>
    <w:p w:rsidR="00371385" w:rsidRPr="009639BA" w:rsidRDefault="00371385" w:rsidP="00BD20B1"/>
    <w:p w:rsidR="00A7331B" w:rsidRDefault="00A7331B" w:rsidP="00BD20B1"/>
    <w:p w:rsidR="00E74834" w:rsidRDefault="00E74834" w:rsidP="00E74834">
      <w:r>
        <w:t xml:space="preserve">2. Reversión de Importación: Si ocurriera algún error durante la importación, </w:t>
      </w:r>
      <w:r w:rsidR="008B53DD">
        <w:t>que no permitiera finalizar la importación de todos los registros (por ejemplo corte de luz, corte de red, etc.) se desarrollará un proceso que permitirá revertir o borrar todos los registros importados hasta el momento del incidente.</w:t>
      </w:r>
    </w:p>
    <w:p w:rsidR="008B53DD" w:rsidRDefault="008B53DD" w:rsidP="00E74834"/>
    <w:p w:rsidR="008B53DD" w:rsidRDefault="008B53DD" w:rsidP="00E74834">
      <w:r>
        <w:t xml:space="preserve">En esta pantalla, el usuario seleccionará la Cabecera: el sistema mostrará en el combo desplegable sólo las cabeceras que se encuentren en estado </w:t>
      </w:r>
      <w:r w:rsidR="005C7EF0">
        <w:t xml:space="preserve">“Pendiente Importación” (“P”) o </w:t>
      </w:r>
      <w:r>
        <w:t>“Archivo</w:t>
      </w:r>
      <w:r w:rsidR="002B5AEE">
        <w:t xml:space="preserve"> Importado</w:t>
      </w:r>
      <w:r>
        <w:t>”</w:t>
      </w:r>
      <w:r w:rsidR="005C7EF0">
        <w:t xml:space="preserve"> (“I”)</w:t>
      </w:r>
      <w:r>
        <w:t xml:space="preserve"> y que contengan al menos un registro para esa cabecera en la tabla </w:t>
      </w:r>
      <w:proofErr w:type="spellStart"/>
      <w:r>
        <w:t>TMPMecanizadas</w:t>
      </w:r>
      <w:proofErr w:type="spellEnd"/>
      <w:r>
        <w:t>.</w:t>
      </w:r>
    </w:p>
    <w:p w:rsidR="005D7BBF" w:rsidRDefault="005D7BBF" w:rsidP="00E74834"/>
    <w:p w:rsidR="00954D75" w:rsidRDefault="005D7BBF" w:rsidP="00E74834">
      <w:r>
        <w:lastRenderedPageBreak/>
        <w:t xml:space="preserve">Al seleccionar la cabecera, se mostrará en una grilla los registros importados hasta el momento en </w:t>
      </w:r>
      <w:proofErr w:type="spellStart"/>
      <w:r>
        <w:t>TMPMecanizadas</w:t>
      </w:r>
      <w:proofErr w:type="spellEnd"/>
      <w:r>
        <w:t>, y se habilitará un botón “Revertir Importación”. Al presionarlo, el sistema solicitará confirmac</w:t>
      </w:r>
      <w:r w:rsidR="00954D75">
        <w:t>ión, y de aceptarla:</w:t>
      </w:r>
    </w:p>
    <w:p w:rsidR="005D7BBF" w:rsidRDefault="005D7BBF" w:rsidP="00DE030B">
      <w:pPr>
        <w:pStyle w:val="Prrafodelista"/>
        <w:numPr>
          <w:ilvl w:val="0"/>
          <w:numId w:val="34"/>
        </w:numPr>
      </w:pPr>
      <w:r>
        <w:t xml:space="preserve">se borrarán todos los </w:t>
      </w:r>
      <w:r w:rsidR="002B5AEE">
        <w:t>registros</w:t>
      </w:r>
      <w:r>
        <w:t xml:space="preserve"> de </w:t>
      </w:r>
      <w:proofErr w:type="spellStart"/>
      <w:r>
        <w:t>TMPMecanizd</w:t>
      </w:r>
      <w:r w:rsidR="00954D75">
        <w:t>as</w:t>
      </w:r>
      <w:proofErr w:type="spellEnd"/>
      <w:r w:rsidR="00954D75">
        <w:t xml:space="preserve"> para la cabecera en cuestión</w:t>
      </w:r>
    </w:p>
    <w:p w:rsidR="00954D75" w:rsidRDefault="00954D75" w:rsidP="00DE030B">
      <w:pPr>
        <w:pStyle w:val="Prrafodelista"/>
        <w:numPr>
          <w:ilvl w:val="0"/>
          <w:numId w:val="17"/>
        </w:numPr>
      </w:pPr>
      <w:r>
        <w:t>se insertará un registro en Cabeceras Estados, indicando Fecha, Usuario y Estado = “P”, y en Observaciones agregar el texto “Reversión de Importación”.</w:t>
      </w:r>
    </w:p>
    <w:p w:rsidR="005D7BBF" w:rsidRDefault="005D7BBF" w:rsidP="00E74834"/>
    <w:p w:rsidR="00E74834" w:rsidRDefault="00E74834" w:rsidP="00BD20B1"/>
    <w:p w:rsidR="00A7331B" w:rsidRDefault="00A7331B" w:rsidP="00BD20B1"/>
    <w:p w:rsidR="002668C5" w:rsidRDefault="005D7BBF" w:rsidP="002668C5">
      <w:r>
        <w:t>3</w:t>
      </w:r>
      <w:r w:rsidR="002668C5">
        <w:t xml:space="preserve">. </w:t>
      </w:r>
      <w:r w:rsidR="003F0953">
        <w:t>Pre-</w:t>
      </w:r>
      <w:r>
        <w:t>Procesamiento de Archivo Importado</w:t>
      </w:r>
      <w:r w:rsidR="002668C5">
        <w:t>:</w:t>
      </w:r>
    </w:p>
    <w:p w:rsidR="00F230D8" w:rsidRDefault="00F230D8" w:rsidP="002668C5"/>
    <w:p w:rsidR="00F230D8" w:rsidRDefault="00F230D8" w:rsidP="00F230D8">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proofErr w:type="spellStart"/>
      <w:r w:rsidRPr="000465F0">
        <w:t>TMPErrores</w:t>
      </w:r>
      <w:r>
        <w:t>Establecimientos</w:t>
      </w:r>
      <w:proofErr w:type="spellEnd"/>
    </w:p>
    <w:p w:rsidR="00F230D8" w:rsidRDefault="00F230D8" w:rsidP="00F230D8"/>
    <w:p w:rsidR="00F230D8" w:rsidRDefault="00F230D8" w:rsidP="00F230D8"/>
    <w:tbl>
      <w:tblPr>
        <w:tblStyle w:val="Tabladecuadrcula4-nfasis11"/>
        <w:tblW w:w="0" w:type="auto"/>
        <w:tblLook w:val="04A0" w:firstRow="1" w:lastRow="0" w:firstColumn="1" w:lastColumn="0" w:noHBand="0" w:noVBand="1"/>
      </w:tblPr>
      <w:tblGrid>
        <w:gridCol w:w="2974"/>
        <w:gridCol w:w="5664"/>
      </w:tblGrid>
      <w:tr w:rsidR="00F230D8" w:rsidRPr="00425B97" w:rsidTr="003261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Pr>
          <w:p w:rsidR="00F230D8" w:rsidRPr="00425B97" w:rsidRDefault="00F230D8" w:rsidP="00326153">
            <w:pPr>
              <w:rPr>
                <w:sz w:val="22"/>
              </w:rPr>
            </w:pPr>
            <w:r w:rsidRPr="00425B97">
              <w:rPr>
                <w:sz w:val="22"/>
              </w:rPr>
              <w:t>Nombre Campo</w:t>
            </w:r>
          </w:p>
        </w:tc>
        <w:tc>
          <w:tcPr>
            <w:tcW w:w="5664" w:type="dxa"/>
          </w:tcPr>
          <w:p w:rsidR="00F230D8" w:rsidRPr="00425B97" w:rsidRDefault="00F230D8" w:rsidP="00326153">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F230D8" w:rsidTr="00326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Pr>
          <w:p w:rsidR="00F230D8" w:rsidRDefault="00F230D8" w:rsidP="00326153">
            <w:proofErr w:type="spellStart"/>
            <w:r>
              <w:t>idTMPErrorEstablecimiento</w:t>
            </w:r>
            <w:proofErr w:type="spellEnd"/>
          </w:p>
        </w:tc>
        <w:tc>
          <w:tcPr>
            <w:tcW w:w="5664" w:type="dxa"/>
          </w:tcPr>
          <w:p w:rsidR="00F230D8" w:rsidRDefault="00F230D8" w:rsidP="00326153">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F230D8" w:rsidTr="00326153">
        <w:tc>
          <w:tcPr>
            <w:cnfStyle w:val="001000000000" w:firstRow="0" w:lastRow="0" w:firstColumn="1" w:lastColumn="0" w:oddVBand="0" w:evenVBand="0" w:oddHBand="0" w:evenHBand="0" w:firstRowFirstColumn="0" w:firstRowLastColumn="0" w:lastRowFirstColumn="0" w:lastRowLastColumn="0"/>
            <w:tcW w:w="2974" w:type="dxa"/>
          </w:tcPr>
          <w:p w:rsidR="00F230D8" w:rsidRDefault="00BC3CA0" w:rsidP="00BC3CA0">
            <w:proofErr w:type="spellStart"/>
            <w:r>
              <w:t>IdCabecera</w:t>
            </w:r>
            <w:proofErr w:type="spellEnd"/>
          </w:p>
        </w:tc>
        <w:tc>
          <w:tcPr>
            <w:tcW w:w="5664" w:type="dxa"/>
          </w:tcPr>
          <w:p w:rsidR="00F230D8" w:rsidRDefault="00F230D8" w:rsidP="00BC3CA0">
            <w:pPr>
              <w:cnfStyle w:val="000000000000" w:firstRow="0" w:lastRow="0" w:firstColumn="0" w:lastColumn="0" w:oddVBand="0" w:evenVBand="0" w:oddHBand="0" w:evenHBand="0" w:firstRowFirstColumn="0" w:firstRowLastColumn="0" w:lastRowFirstColumn="0" w:lastRowLastColumn="0"/>
            </w:pPr>
            <w:r>
              <w:t xml:space="preserve">Id a tabla </w:t>
            </w:r>
            <w:r w:rsidR="00BC3CA0">
              <w:t>Cabecera</w:t>
            </w:r>
          </w:p>
        </w:tc>
      </w:tr>
      <w:tr w:rsidR="00F230D8" w:rsidTr="00326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Pr>
          <w:p w:rsidR="00F230D8" w:rsidRDefault="00F230D8" w:rsidP="00326153">
            <w:proofErr w:type="spellStart"/>
            <w:r>
              <w:t>NroEstab</w:t>
            </w:r>
            <w:proofErr w:type="spellEnd"/>
          </w:p>
        </w:tc>
        <w:tc>
          <w:tcPr>
            <w:tcW w:w="5664" w:type="dxa"/>
          </w:tcPr>
          <w:p w:rsidR="00F230D8" w:rsidRDefault="00F230D8" w:rsidP="00326153">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(20)</w:t>
            </w:r>
          </w:p>
        </w:tc>
      </w:tr>
    </w:tbl>
    <w:p w:rsidR="00F230D8" w:rsidRDefault="00F230D8" w:rsidP="00F230D8"/>
    <w:p w:rsidR="00D17B6E" w:rsidRDefault="00D17B6E" w:rsidP="00F230D8"/>
    <w:p w:rsidR="00D17B6E" w:rsidRDefault="00D17B6E" w:rsidP="00D17B6E">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proofErr w:type="spellStart"/>
      <w:r w:rsidRPr="000465F0">
        <w:t>TMPErrores</w:t>
      </w:r>
      <w:r>
        <w:t>Funcion</w:t>
      </w:r>
      <w:proofErr w:type="spellEnd"/>
    </w:p>
    <w:p w:rsidR="00D17B6E" w:rsidRDefault="00D17B6E" w:rsidP="00D17B6E"/>
    <w:tbl>
      <w:tblPr>
        <w:tblStyle w:val="Tabladecuadrcula4-nfasis11"/>
        <w:tblW w:w="0" w:type="auto"/>
        <w:tblLook w:val="04A0" w:firstRow="1" w:lastRow="0" w:firstColumn="1" w:lastColumn="0" w:noHBand="0" w:noVBand="1"/>
      </w:tblPr>
      <w:tblGrid>
        <w:gridCol w:w="2974"/>
        <w:gridCol w:w="5664"/>
      </w:tblGrid>
      <w:tr w:rsidR="00D17B6E" w:rsidRPr="00425B97" w:rsidTr="003261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Pr>
          <w:p w:rsidR="00D17B6E" w:rsidRPr="00425B97" w:rsidRDefault="00D17B6E" w:rsidP="00326153">
            <w:pPr>
              <w:rPr>
                <w:sz w:val="22"/>
              </w:rPr>
            </w:pPr>
            <w:r w:rsidRPr="00425B97">
              <w:rPr>
                <w:sz w:val="22"/>
              </w:rPr>
              <w:t>Nombre Campo</w:t>
            </w:r>
          </w:p>
        </w:tc>
        <w:tc>
          <w:tcPr>
            <w:tcW w:w="5664" w:type="dxa"/>
          </w:tcPr>
          <w:p w:rsidR="00D17B6E" w:rsidRPr="00425B97" w:rsidRDefault="00D17B6E" w:rsidP="00326153">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D17B6E" w:rsidTr="00326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Pr>
          <w:p w:rsidR="00D17B6E" w:rsidRDefault="00D17B6E" w:rsidP="00D17B6E">
            <w:proofErr w:type="spellStart"/>
            <w:r>
              <w:t>idTMPErrorFuncion</w:t>
            </w:r>
            <w:proofErr w:type="spellEnd"/>
          </w:p>
        </w:tc>
        <w:tc>
          <w:tcPr>
            <w:tcW w:w="5664" w:type="dxa"/>
          </w:tcPr>
          <w:p w:rsidR="00D17B6E" w:rsidRDefault="00D17B6E" w:rsidP="00326153">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D17B6E" w:rsidTr="00326153">
        <w:tc>
          <w:tcPr>
            <w:cnfStyle w:val="001000000000" w:firstRow="0" w:lastRow="0" w:firstColumn="1" w:lastColumn="0" w:oddVBand="0" w:evenVBand="0" w:oddHBand="0" w:evenHBand="0" w:firstRowFirstColumn="0" w:firstRowLastColumn="0" w:lastRowFirstColumn="0" w:lastRowLastColumn="0"/>
            <w:tcW w:w="2974" w:type="dxa"/>
          </w:tcPr>
          <w:p w:rsidR="00D17B6E" w:rsidRDefault="00D17B6E" w:rsidP="00326153">
            <w:proofErr w:type="spellStart"/>
            <w:r>
              <w:t>IdCabecera</w:t>
            </w:r>
            <w:proofErr w:type="spellEnd"/>
          </w:p>
        </w:tc>
        <w:tc>
          <w:tcPr>
            <w:tcW w:w="5664" w:type="dxa"/>
          </w:tcPr>
          <w:p w:rsidR="00D17B6E" w:rsidRDefault="00D17B6E" w:rsidP="00326153">
            <w:pPr>
              <w:cnfStyle w:val="000000000000" w:firstRow="0" w:lastRow="0" w:firstColumn="0" w:lastColumn="0" w:oddVBand="0" w:evenVBand="0" w:oddHBand="0" w:evenHBand="0" w:firstRowFirstColumn="0" w:firstRowLastColumn="0" w:lastRowFirstColumn="0" w:lastRowLastColumn="0"/>
            </w:pPr>
            <w:r>
              <w:t>Id a tabla Cabecera</w:t>
            </w:r>
          </w:p>
        </w:tc>
      </w:tr>
      <w:tr w:rsidR="00D17B6E" w:rsidTr="00326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Pr>
          <w:p w:rsidR="00D17B6E" w:rsidRDefault="00D17B6E" w:rsidP="00326153">
            <w:proofErr w:type="spellStart"/>
            <w:r>
              <w:t>CodFuncion</w:t>
            </w:r>
            <w:proofErr w:type="spellEnd"/>
          </w:p>
        </w:tc>
        <w:tc>
          <w:tcPr>
            <w:tcW w:w="5664" w:type="dxa"/>
          </w:tcPr>
          <w:p w:rsidR="00D17B6E" w:rsidRDefault="00AB1EF7" w:rsidP="00D17B6E">
            <w:pPr>
              <w:cnfStyle w:val="000000100000" w:firstRow="0" w:lastRow="0" w:firstColumn="0" w:lastColumn="0" w:oddVBand="0" w:evenVBand="0" w:oddHBand="1" w:evenHBand="0" w:firstRowFirstColumn="0" w:firstRowLastColumn="0" w:lastRowFirstColumn="0" w:lastRowLastColumn="0"/>
            </w:pPr>
            <w:proofErr w:type="spellStart"/>
            <w:r>
              <w:t>var</w:t>
            </w:r>
            <w:r w:rsidR="00D17B6E">
              <w:t>char</w:t>
            </w:r>
            <w:proofErr w:type="spellEnd"/>
            <w:r w:rsidR="00D17B6E">
              <w:t>(</w:t>
            </w:r>
            <w:r>
              <w:t>20</w:t>
            </w:r>
            <w:r w:rsidR="00D17B6E">
              <w:t>)</w:t>
            </w:r>
          </w:p>
        </w:tc>
      </w:tr>
    </w:tbl>
    <w:p w:rsidR="00D17B6E" w:rsidRDefault="00D17B6E" w:rsidP="00F230D8"/>
    <w:p w:rsidR="00AB1EF7" w:rsidRDefault="00AB1EF7" w:rsidP="00F230D8"/>
    <w:p w:rsidR="00AB1EF7" w:rsidRDefault="00AB1EF7" w:rsidP="00AB1EF7">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proofErr w:type="spellStart"/>
      <w:r w:rsidRPr="000465F0">
        <w:t>TMPErrores</w:t>
      </w:r>
      <w:r w:rsidR="00124054">
        <w:t>Conceptos</w:t>
      </w:r>
      <w:proofErr w:type="spellEnd"/>
    </w:p>
    <w:p w:rsidR="00AB1EF7" w:rsidRDefault="00AB1EF7" w:rsidP="00AB1EF7"/>
    <w:tbl>
      <w:tblPr>
        <w:tblStyle w:val="Tabladecuadrcula4-nfasis11"/>
        <w:tblW w:w="0" w:type="auto"/>
        <w:tblLook w:val="04A0" w:firstRow="1" w:lastRow="0" w:firstColumn="1" w:lastColumn="0" w:noHBand="0" w:noVBand="1"/>
      </w:tblPr>
      <w:tblGrid>
        <w:gridCol w:w="2974"/>
        <w:gridCol w:w="5664"/>
      </w:tblGrid>
      <w:tr w:rsidR="00AB1EF7" w:rsidRPr="00425B97" w:rsidTr="003261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Pr>
          <w:p w:rsidR="00AB1EF7" w:rsidRPr="00425B97" w:rsidRDefault="00AB1EF7" w:rsidP="00326153">
            <w:pPr>
              <w:rPr>
                <w:sz w:val="22"/>
              </w:rPr>
            </w:pPr>
            <w:r w:rsidRPr="00425B97">
              <w:rPr>
                <w:sz w:val="22"/>
              </w:rPr>
              <w:t>Nombre Campo</w:t>
            </w:r>
          </w:p>
        </w:tc>
        <w:tc>
          <w:tcPr>
            <w:tcW w:w="5664" w:type="dxa"/>
          </w:tcPr>
          <w:p w:rsidR="00AB1EF7" w:rsidRPr="00425B97" w:rsidRDefault="00AB1EF7" w:rsidP="00326153">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AB1EF7" w:rsidTr="00326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Pr>
          <w:p w:rsidR="00AB1EF7" w:rsidRDefault="00AB1EF7" w:rsidP="00326153">
            <w:proofErr w:type="spellStart"/>
            <w:r>
              <w:t>idTMPError</w:t>
            </w:r>
            <w:r w:rsidR="00124054">
              <w:t>Concepto</w:t>
            </w:r>
            <w:proofErr w:type="spellEnd"/>
          </w:p>
        </w:tc>
        <w:tc>
          <w:tcPr>
            <w:tcW w:w="5664" w:type="dxa"/>
          </w:tcPr>
          <w:p w:rsidR="00AB1EF7" w:rsidRDefault="00AB1EF7" w:rsidP="00326153">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AB1EF7" w:rsidTr="00326153">
        <w:tc>
          <w:tcPr>
            <w:cnfStyle w:val="001000000000" w:firstRow="0" w:lastRow="0" w:firstColumn="1" w:lastColumn="0" w:oddVBand="0" w:evenVBand="0" w:oddHBand="0" w:evenHBand="0" w:firstRowFirstColumn="0" w:firstRowLastColumn="0" w:lastRowFirstColumn="0" w:lastRowLastColumn="0"/>
            <w:tcW w:w="2974" w:type="dxa"/>
          </w:tcPr>
          <w:p w:rsidR="00AB1EF7" w:rsidRDefault="00AB1EF7" w:rsidP="00326153">
            <w:proofErr w:type="spellStart"/>
            <w:r>
              <w:t>IdCabecera</w:t>
            </w:r>
            <w:proofErr w:type="spellEnd"/>
          </w:p>
        </w:tc>
        <w:tc>
          <w:tcPr>
            <w:tcW w:w="5664" w:type="dxa"/>
          </w:tcPr>
          <w:p w:rsidR="00AB1EF7" w:rsidRDefault="00AB1EF7" w:rsidP="00326153">
            <w:pPr>
              <w:cnfStyle w:val="000000000000" w:firstRow="0" w:lastRow="0" w:firstColumn="0" w:lastColumn="0" w:oddVBand="0" w:evenVBand="0" w:oddHBand="0" w:evenHBand="0" w:firstRowFirstColumn="0" w:firstRowLastColumn="0" w:lastRowFirstColumn="0" w:lastRowLastColumn="0"/>
            </w:pPr>
            <w:r>
              <w:t>Id a tabla Cabecera</w:t>
            </w:r>
          </w:p>
        </w:tc>
      </w:tr>
      <w:tr w:rsidR="00AB1EF7" w:rsidTr="00326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Pr>
          <w:p w:rsidR="00AB1EF7" w:rsidRDefault="00124054" w:rsidP="00326153">
            <w:proofErr w:type="spellStart"/>
            <w:r>
              <w:t>CodigoLiquidacion</w:t>
            </w:r>
            <w:proofErr w:type="spellEnd"/>
          </w:p>
        </w:tc>
        <w:tc>
          <w:tcPr>
            <w:tcW w:w="5664" w:type="dxa"/>
          </w:tcPr>
          <w:p w:rsidR="00AB1EF7" w:rsidRDefault="00AB1EF7" w:rsidP="00326153">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(20)</w:t>
            </w:r>
          </w:p>
        </w:tc>
      </w:tr>
    </w:tbl>
    <w:p w:rsidR="00AB1EF7" w:rsidRDefault="00AB1EF7" w:rsidP="00F230D8"/>
    <w:p w:rsidR="00F230D8" w:rsidRDefault="00F230D8" w:rsidP="002668C5"/>
    <w:p w:rsidR="00124054" w:rsidRDefault="00124054" w:rsidP="00124054">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proofErr w:type="spellStart"/>
      <w:r w:rsidRPr="000465F0">
        <w:t>TMPErrores</w:t>
      </w:r>
      <w:r>
        <w:t>CarRevista</w:t>
      </w:r>
      <w:proofErr w:type="spellEnd"/>
    </w:p>
    <w:p w:rsidR="00124054" w:rsidRDefault="00124054" w:rsidP="00124054"/>
    <w:tbl>
      <w:tblPr>
        <w:tblStyle w:val="Tabladecuadrcula4-nfasis11"/>
        <w:tblW w:w="0" w:type="auto"/>
        <w:tblLook w:val="04A0" w:firstRow="1" w:lastRow="0" w:firstColumn="1" w:lastColumn="0" w:noHBand="0" w:noVBand="1"/>
      </w:tblPr>
      <w:tblGrid>
        <w:gridCol w:w="2974"/>
        <w:gridCol w:w="5664"/>
      </w:tblGrid>
      <w:tr w:rsidR="00124054" w:rsidRPr="00425B97" w:rsidTr="003261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Pr>
          <w:p w:rsidR="00124054" w:rsidRPr="00425B97" w:rsidRDefault="00124054" w:rsidP="00326153">
            <w:pPr>
              <w:rPr>
                <w:sz w:val="22"/>
              </w:rPr>
            </w:pPr>
            <w:r w:rsidRPr="00425B97">
              <w:rPr>
                <w:sz w:val="22"/>
              </w:rPr>
              <w:t>Nombre Campo</w:t>
            </w:r>
          </w:p>
        </w:tc>
        <w:tc>
          <w:tcPr>
            <w:tcW w:w="5664" w:type="dxa"/>
          </w:tcPr>
          <w:p w:rsidR="00124054" w:rsidRPr="00425B97" w:rsidRDefault="00124054" w:rsidP="00326153">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124054" w:rsidTr="00326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Pr>
          <w:p w:rsidR="00124054" w:rsidRDefault="00124054" w:rsidP="00326153">
            <w:proofErr w:type="spellStart"/>
            <w:r>
              <w:t>idTMPErrorCarRevista</w:t>
            </w:r>
            <w:proofErr w:type="spellEnd"/>
          </w:p>
        </w:tc>
        <w:tc>
          <w:tcPr>
            <w:tcW w:w="5664" w:type="dxa"/>
          </w:tcPr>
          <w:p w:rsidR="00124054" w:rsidRDefault="00124054" w:rsidP="00326153">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124054" w:rsidTr="00326153">
        <w:tc>
          <w:tcPr>
            <w:cnfStyle w:val="001000000000" w:firstRow="0" w:lastRow="0" w:firstColumn="1" w:lastColumn="0" w:oddVBand="0" w:evenVBand="0" w:oddHBand="0" w:evenHBand="0" w:firstRowFirstColumn="0" w:firstRowLastColumn="0" w:lastRowFirstColumn="0" w:lastRowLastColumn="0"/>
            <w:tcW w:w="2974" w:type="dxa"/>
          </w:tcPr>
          <w:p w:rsidR="00124054" w:rsidRDefault="00124054" w:rsidP="00326153">
            <w:proofErr w:type="spellStart"/>
            <w:r>
              <w:t>IdCabecera</w:t>
            </w:r>
            <w:proofErr w:type="spellEnd"/>
          </w:p>
        </w:tc>
        <w:tc>
          <w:tcPr>
            <w:tcW w:w="5664" w:type="dxa"/>
          </w:tcPr>
          <w:p w:rsidR="00124054" w:rsidRDefault="00124054" w:rsidP="00326153">
            <w:pPr>
              <w:cnfStyle w:val="000000000000" w:firstRow="0" w:lastRow="0" w:firstColumn="0" w:lastColumn="0" w:oddVBand="0" w:evenVBand="0" w:oddHBand="0" w:evenHBand="0" w:firstRowFirstColumn="0" w:firstRowLastColumn="0" w:lastRowFirstColumn="0" w:lastRowLastColumn="0"/>
            </w:pPr>
            <w:r>
              <w:t>Id a tabla Cabecera</w:t>
            </w:r>
          </w:p>
        </w:tc>
      </w:tr>
      <w:tr w:rsidR="00124054" w:rsidTr="00326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Pr>
          <w:p w:rsidR="00124054" w:rsidRDefault="00124054" w:rsidP="00326153">
            <w:proofErr w:type="spellStart"/>
            <w:r>
              <w:t>CaracterRevista</w:t>
            </w:r>
            <w:proofErr w:type="spellEnd"/>
          </w:p>
        </w:tc>
        <w:tc>
          <w:tcPr>
            <w:tcW w:w="5664" w:type="dxa"/>
          </w:tcPr>
          <w:p w:rsidR="00124054" w:rsidRDefault="00124054" w:rsidP="00326153">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(20)</w:t>
            </w:r>
          </w:p>
        </w:tc>
      </w:tr>
    </w:tbl>
    <w:p w:rsidR="00124054" w:rsidRDefault="00124054" w:rsidP="002668C5"/>
    <w:p w:rsidR="00124054" w:rsidRDefault="00124054" w:rsidP="002668C5"/>
    <w:p w:rsidR="00091416" w:rsidRDefault="00091416" w:rsidP="00091416">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proofErr w:type="spellStart"/>
      <w:r w:rsidRPr="000465F0">
        <w:t>TMPErrores</w:t>
      </w:r>
      <w:r>
        <w:t>TiposEstablecimientos</w:t>
      </w:r>
      <w:proofErr w:type="spellEnd"/>
    </w:p>
    <w:p w:rsidR="00091416" w:rsidRDefault="00091416" w:rsidP="00091416"/>
    <w:tbl>
      <w:tblPr>
        <w:tblStyle w:val="Tabladecuadrcula4-nfasis11"/>
        <w:tblW w:w="0" w:type="auto"/>
        <w:tblLook w:val="04A0" w:firstRow="1" w:lastRow="0" w:firstColumn="1" w:lastColumn="0" w:noHBand="0" w:noVBand="1"/>
      </w:tblPr>
      <w:tblGrid>
        <w:gridCol w:w="3411"/>
        <w:gridCol w:w="5664"/>
      </w:tblGrid>
      <w:tr w:rsidR="00091416" w:rsidRPr="00425B97" w:rsidTr="00903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1" w:type="dxa"/>
          </w:tcPr>
          <w:p w:rsidR="00091416" w:rsidRPr="00425B97" w:rsidRDefault="00091416" w:rsidP="00903EE1">
            <w:pPr>
              <w:rPr>
                <w:sz w:val="22"/>
              </w:rPr>
            </w:pPr>
            <w:r w:rsidRPr="00425B97">
              <w:rPr>
                <w:sz w:val="22"/>
              </w:rPr>
              <w:t>Nombre Campo</w:t>
            </w:r>
          </w:p>
        </w:tc>
        <w:tc>
          <w:tcPr>
            <w:tcW w:w="5664" w:type="dxa"/>
          </w:tcPr>
          <w:p w:rsidR="00091416" w:rsidRPr="00425B97" w:rsidRDefault="00091416" w:rsidP="00903EE1">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091416" w:rsidTr="0090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1" w:type="dxa"/>
          </w:tcPr>
          <w:p w:rsidR="00091416" w:rsidRDefault="00091416" w:rsidP="00903EE1">
            <w:proofErr w:type="spellStart"/>
            <w:r>
              <w:lastRenderedPageBreak/>
              <w:t>idTMPErrorTipoEstablecimiento</w:t>
            </w:r>
            <w:proofErr w:type="spellEnd"/>
          </w:p>
        </w:tc>
        <w:tc>
          <w:tcPr>
            <w:tcW w:w="5664" w:type="dxa"/>
          </w:tcPr>
          <w:p w:rsidR="00091416" w:rsidRDefault="00091416" w:rsidP="00903EE1">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091416" w:rsidTr="00903EE1">
        <w:tc>
          <w:tcPr>
            <w:cnfStyle w:val="001000000000" w:firstRow="0" w:lastRow="0" w:firstColumn="1" w:lastColumn="0" w:oddVBand="0" w:evenVBand="0" w:oddHBand="0" w:evenHBand="0" w:firstRowFirstColumn="0" w:firstRowLastColumn="0" w:lastRowFirstColumn="0" w:lastRowLastColumn="0"/>
            <w:tcW w:w="3411" w:type="dxa"/>
          </w:tcPr>
          <w:p w:rsidR="00091416" w:rsidRDefault="00091416" w:rsidP="00903EE1">
            <w:proofErr w:type="spellStart"/>
            <w:r>
              <w:t>IdCabecera</w:t>
            </w:r>
            <w:proofErr w:type="spellEnd"/>
          </w:p>
        </w:tc>
        <w:tc>
          <w:tcPr>
            <w:tcW w:w="5664" w:type="dxa"/>
          </w:tcPr>
          <w:p w:rsidR="00091416" w:rsidRDefault="00091416" w:rsidP="00903EE1">
            <w:pPr>
              <w:cnfStyle w:val="000000000000" w:firstRow="0" w:lastRow="0" w:firstColumn="0" w:lastColumn="0" w:oddVBand="0" w:evenVBand="0" w:oddHBand="0" w:evenHBand="0" w:firstRowFirstColumn="0" w:firstRowLastColumn="0" w:lastRowFirstColumn="0" w:lastRowLastColumn="0"/>
            </w:pPr>
            <w:r>
              <w:t>Id a tabla Cabecera</w:t>
            </w:r>
          </w:p>
        </w:tc>
      </w:tr>
      <w:tr w:rsidR="00091416" w:rsidTr="0090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1" w:type="dxa"/>
          </w:tcPr>
          <w:p w:rsidR="00091416" w:rsidRDefault="00091416" w:rsidP="00903EE1">
            <w:proofErr w:type="spellStart"/>
            <w:r>
              <w:t>TipoOrganizacion</w:t>
            </w:r>
            <w:proofErr w:type="spellEnd"/>
          </w:p>
        </w:tc>
        <w:tc>
          <w:tcPr>
            <w:tcW w:w="5664" w:type="dxa"/>
          </w:tcPr>
          <w:p w:rsidR="00091416" w:rsidRDefault="00091416" w:rsidP="00903EE1">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(20)</w:t>
            </w:r>
          </w:p>
        </w:tc>
      </w:tr>
    </w:tbl>
    <w:p w:rsidR="00124054" w:rsidRDefault="00124054" w:rsidP="002668C5"/>
    <w:p w:rsidR="00124054" w:rsidRDefault="00124054" w:rsidP="002668C5"/>
    <w:p w:rsidR="00F230D8" w:rsidRDefault="00F230D8" w:rsidP="00F230D8">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proofErr w:type="spellStart"/>
      <w:r w:rsidRPr="000465F0">
        <w:t>TMPErrores</w:t>
      </w:r>
      <w:r>
        <w:t>Mecanizadas</w:t>
      </w:r>
      <w:proofErr w:type="spellEnd"/>
    </w:p>
    <w:p w:rsidR="00F230D8" w:rsidRDefault="00F230D8" w:rsidP="00F230D8"/>
    <w:tbl>
      <w:tblPr>
        <w:tblStyle w:val="Tabladecuadrcula4-nfasis11"/>
        <w:tblW w:w="0" w:type="auto"/>
        <w:tblLook w:val="04A0" w:firstRow="1" w:lastRow="0" w:firstColumn="1" w:lastColumn="0" w:noHBand="0" w:noVBand="1"/>
      </w:tblPr>
      <w:tblGrid>
        <w:gridCol w:w="2830"/>
        <w:gridCol w:w="144"/>
        <w:gridCol w:w="5520"/>
      </w:tblGrid>
      <w:tr w:rsidR="00F230D8" w:rsidRPr="00425B97" w:rsidTr="003261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230D8" w:rsidRPr="00425B97" w:rsidRDefault="00F230D8" w:rsidP="00326153">
            <w:pPr>
              <w:rPr>
                <w:sz w:val="22"/>
              </w:rPr>
            </w:pPr>
            <w:r w:rsidRPr="00425B97">
              <w:rPr>
                <w:sz w:val="22"/>
              </w:rPr>
              <w:t>Nombre Campo</w:t>
            </w:r>
          </w:p>
        </w:tc>
        <w:tc>
          <w:tcPr>
            <w:tcW w:w="5664" w:type="dxa"/>
            <w:gridSpan w:val="2"/>
          </w:tcPr>
          <w:p w:rsidR="00F230D8" w:rsidRPr="00425B97" w:rsidRDefault="00F230D8" w:rsidP="00326153">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F230D8" w:rsidTr="00326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230D8" w:rsidRDefault="00EE063A" w:rsidP="0016232A">
            <w:proofErr w:type="spellStart"/>
            <w:r>
              <w:t>idTMPErrorMecanizada</w:t>
            </w:r>
            <w:proofErr w:type="spellEnd"/>
          </w:p>
        </w:tc>
        <w:tc>
          <w:tcPr>
            <w:tcW w:w="5664" w:type="dxa"/>
            <w:gridSpan w:val="2"/>
          </w:tcPr>
          <w:p w:rsidR="00F230D8" w:rsidRDefault="00F230D8" w:rsidP="00326153">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EE063A" w:rsidTr="00811CE3">
        <w:tc>
          <w:tcPr>
            <w:cnfStyle w:val="001000000000" w:firstRow="0" w:lastRow="0" w:firstColumn="1" w:lastColumn="0" w:oddVBand="0" w:evenVBand="0" w:oddHBand="0" w:evenHBand="0" w:firstRowFirstColumn="0" w:firstRowLastColumn="0" w:lastRowFirstColumn="0" w:lastRowLastColumn="0"/>
            <w:tcW w:w="2974" w:type="dxa"/>
            <w:gridSpan w:val="2"/>
          </w:tcPr>
          <w:p w:rsidR="00EE063A" w:rsidRDefault="00EE063A" w:rsidP="00326153">
            <w:proofErr w:type="spellStart"/>
            <w:r>
              <w:t>IdCabecera</w:t>
            </w:r>
            <w:proofErr w:type="spellEnd"/>
          </w:p>
        </w:tc>
        <w:tc>
          <w:tcPr>
            <w:tcW w:w="5520" w:type="dxa"/>
          </w:tcPr>
          <w:p w:rsidR="00EE063A" w:rsidRDefault="00EE063A" w:rsidP="00326153">
            <w:pPr>
              <w:cnfStyle w:val="000000000000" w:firstRow="0" w:lastRow="0" w:firstColumn="0" w:lastColumn="0" w:oddVBand="0" w:evenVBand="0" w:oddHBand="0" w:evenHBand="0" w:firstRowFirstColumn="0" w:firstRowLastColumn="0" w:lastRowFirstColumn="0" w:lastRowLastColumn="0"/>
            </w:pPr>
            <w:r>
              <w:t>Id a tabla Cabecera</w:t>
            </w:r>
          </w:p>
        </w:tc>
      </w:tr>
      <w:tr w:rsidR="00F230D8" w:rsidTr="00326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230D8" w:rsidRDefault="00F230D8" w:rsidP="00326153">
            <w:proofErr w:type="spellStart"/>
            <w:r>
              <w:t>IdTMPMecanizada</w:t>
            </w:r>
            <w:proofErr w:type="spellEnd"/>
          </w:p>
        </w:tc>
        <w:tc>
          <w:tcPr>
            <w:tcW w:w="5664" w:type="dxa"/>
            <w:gridSpan w:val="2"/>
          </w:tcPr>
          <w:p w:rsidR="00F230D8" w:rsidRDefault="00F230D8" w:rsidP="00326153">
            <w:pPr>
              <w:cnfStyle w:val="000000100000" w:firstRow="0" w:lastRow="0" w:firstColumn="0" w:lastColumn="0" w:oddVBand="0" w:evenVBand="0" w:oddHBand="1" w:evenHBand="0" w:firstRowFirstColumn="0" w:firstRowLastColumn="0" w:lastRowFirstColumn="0" w:lastRowLastColumn="0"/>
            </w:pPr>
            <w:r>
              <w:t xml:space="preserve">Id a tabla </w:t>
            </w:r>
            <w:proofErr w:type="spellStart"/>
            <w:r>
              <w:t>TMPMecanizadas</w:t>
            </w:r>
            <w:proofErr w:type="spellEnd"/>
          </w:p>
        </w:tc>
      </w:tr>
      <w:tr w:rsidR="00F230D8" w:rsidTr="00326153">
        <w:tc>
          <w:tcPr>
            <w:cnfStyle w:val="001000000000" w:firstRow="0" w:lastRow="0" w:firstColumn="1" w:lastColumn="0" w:oddVBand="0" w:evenVBand="0" w:oddHBand="0" w:evenHBand="0" w:firstRowFirstColumn="0" w:firstRowLastColumn="0" w:lastRowFirstColumn="0" w:lastRowLastColumn="0"/>
            <w:tcW w:w="2830" w:type="dxa"/>
          </w:tcPr>
          <w:p w:rsidR="00F230D8" w:rsidRDefault="00F230D8" w:rsidP="00326153">
            <w:r>
              <w:t>Documento</w:t>
            </w:r>
          </w:p>
        </w:tc>
        <w:tc>
          <w:tcPr>
            <w:tcW w:w="5664" w:type="dxa"/>
            <w:gridSpan w:val="2"/>
          </w:tcPr>
          <w:p w:rsidR="00F230D8" w:rsidRDefault="00F230D8" w:rsidP="00326153">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F230D8" w:rsidTr="00326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230D8" w:rsidRDefault="00F230D8" w:rsidP="00326153">
            <w:r>
              <w:t>POF</w:t>
            </w:r>
          </w:p>
        </w:tc>
        <w:tc>
          <w:tcPr>
            <w:tcW w:w="5664" w:type="dxa"/>
            <w:gridSpan w:val="2"/>
          </w:tcPr>
          <w:p w:rsidR="00F230D8" w:rsidRDefault="00F230D8" w:rsidP="00326153">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bl>
    <w:p w:rsidR="00F230D8" w:rsidRDefault="00F230D8" w:rsidP="002668C5"/>
    <w:p w:rsidR="00423BDA" w:rsidRDefault="00EE46AE" w:rsidP="002668C5">
      <w:r w:rsidRPr="00EE46AE">
        <w:rPr>
          <w:highlight w:val="yellow"/>
        </w:rPr>
        <w:t xml:space="preserve">Tabla Secundaria </w:t>
      </w:r>
      <w:proofErr w:type="spellStart"/>
      <w:r w:rsidR="00091416">
        <w:rPr>
          <w:highlight w:val="yellow"/>
        </w:rPr>
        <w:t>MEC_</w:t>
      </w:r>
      <w:r w:rsidRPr="00EE46AE">
        <w:rPr>
          <w:highlight w:val="yellow"/>
        </w:rPr>
        <w:t>POF</w:t>
      </w:r>
      <w:r w:rsidR="00091416">
        <w:rPr>
          <w:highlight w:val="yellow"/>
        </w:rPr>
        <w:t>Detalle</w:t>
      </w:r>
      <w:proofErr w:type="spellEnd"/>
    </w:p>
    <w:p w:rsidR="00EE46AE" w:rsidRDefault="00EE46AE" w:rsidP="002668C5"/>
    <w:tbl>
      <w:tblPr>
        <w:tblStyle w:val="Tabladecuadrcula4-nfasis11"/>
        <w:tblW w:w="0" w:type="auto"/>
        <w:tblLook w:val="04A0" w:firstRow="1" w:lastRow="0" w:firstColumn="1" w:lastColumn="0" w:noHBand="0" w:noVBand="1"/>
      </w:tblPr>
      <w:tblGrid>
        <w:gridCol w:w="2830"/>
        <w:gridCol w:w="5664"/>
      </w:tblGrid>
      <w:tr w:rsidR="00EE46AE" w:rsidRPr="00EE46AE" w:rsidTr="004D4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EE46AE" w:rsidRPr="00EE46AE" w:rsidRDefault="00EE46AE" w:rsidP="004D45AF">
            <w:pPr>
              <w:suppressAutoHyphens w:val="0"/>
              <w:rPr>
                <w:b w:val="0"/>
                <w:bCs w:val="0"/>
                <w:highlight w:val="yellow"/>
              </w:rPr>
            </w:pPr>
          </w:p>
        </w:tc>
        <w:tc>
          <w:tcPr>
            <w:tcW w:w="5664" w:type="dxa"/>
          </w:tcPr>
          <w:p w:rsidR="00EE46AE" w:rsidRPr="00EE46AE" w:rsidRDefault="00EE46AE" w:rsidP="004D45AF">
            <w:pPr>
              <w:cnfStyle w:val="100000000000" w:firstRow="1" w:lastRow="0" w:firstColumn="0" w:lastColumn="0" w:oddVBand="0" w:evenVBand="0" w:oddHBand="0" w:evenHBand="0" w:firstRowFirstColumn="0" w:firstRowLastColumn="0" w:lastRowFirstColumn="0" w:lastRowLastColumn="0"/>
              <w:rPr>
                <w:highlight w:val="yellow"/>
              </w:rPr>
            </w:pPr>
          </w:p>
        </w:tc>
      </w:tr>
      <w:tr w:rsidR="00091416" w:rsidRPr="00EE46AE" w:rsidTr="004D4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4D45AF">
            <w:pPr>
              <w:suppressAutoHyphens w:val="0"/>
              <w:rPr>
                <w:b w:val="0"/>
                <w:bCs w:val="0"/>
                <w:highlight w:val="yellow"/>
              </w:rPr>
            </w:pPr>
            <w:proofErr w:type="spellStart"/>
            <w:r>
              <w:rPr>
                <w:b w:val="0"/>
                <w:bCs w:val="0"/>
                <w:highlight w:val="yellow"/>
              </w:rPr>
              <w:t>IdPOFDetalle</w:t>
            </w:r>
            <w:proofErr w:type="spellEnd"/>
          </w:p>
        </w:tc>
        <w:tc>
          <w:tcPr>
            <w:tcW w:w="5664" w:type="dxa"/>
          </w:tcPr>
          <w:p w:rsidR="00091416" w:rsidRPr="00EE46AE" w:rsidRDefault="00091416" w:rsidP="004D45AF">
            <w:pPr>
              <w:cnfStyle w:val="000000100000" w:firstRow="0" w:lastRow="0" w:firstColumn="0" w:lastColumn="0" w:oddVBand="0" w:evenVBand="0" w:oddHBand="1" w:evenHBand="0" w:firstRowFirstColumn="0" w:firstRowLastColumn="0" w:lastRowFirstColumn="0" w:lastRowLastColumn="0"/>
              <w:rPr>
                <w:highlight w:val="yellow"/>
              </w:rPr>
            </w:pPr>
            <w:proofErr w:type="spellStart"/>
            <w:r>
              <w:rPr>
                <w:highlight w:val="yellow"/>
              </w:rPr>
              <w:t>Identity</w:t>
            </w:r>
            <w:proofErr w:type="spellEnd"/>
          </w:p>
        </w:tc>
      </w:tr>
      <w:tr w:rsidR="00EE46AE" w:rsidRPr="00EE46AE" w:rsidTr="004D45AF">
        <w:tc>
          <w:tcPr>
            <w:cnfStyle w:val="001000000000" w:firstRow="0" w:lastRow="0" w:firstColumn="1" w:lastColumn="0" w:oddVBand="0" w:evenVBand="0" w:oddHBand="0" w:evenHBand="0" w:firstRowFirstColumn="0" w:firstRowLastColumn="0" w:lastRowFirstColumn="0" w:lastRowLastColumn="0"/>
            <w:tcW w:w="2830" w:type="dxa"/>
          </w:tcPr>
          <w:p w:rsidR="00EE46AE" w:rsidRPr="00EE46AE" w:rsidRDefault="00EE46AE" w:rsidP="004D45AF">
            <w:pPr>
              <w:suppressAutoHyphens w:val="0"/>
              <w:rPr>
                <w:b w:val="0"/>
                <w:bCs w:val="0"/>
                <w:highlight w:val="yellow"/>
              </w:rPr>
            </w:pPr>
            <w:proofErr w:type="spellStart"/>
            <w:r>
              <w:rPr>
                <w:b w:val="0"/>
                <w:bCs w:val="0"/>
                <w:highlight w:val="yellow"/>
              </w:rPr>
              <w:t>IdCabecera</w:t>
            </w:r>
            <w:proofErr w:type="spellEnd"/>
          </w:p>
        </w:tc>
        <w:tc>
          <w:tcPr>
            <w:tcW w:w="5664" w:type="dxa"/>
          </w:tcPr>
          <w:p w:rsidR="00EE46AE" w:rsidRPr="00EE46AE" w:rsidRDefault="00091416" w:rsidP="004D45AF">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 xml:space="preserve">Id a la tabla </w:t>
            </w:r>
            <w:proofErr w:type="spellStart"/>
            <w:r>
              <w:rPr>
                <w:highlight w:val="yellow"/>
              </w:rPr>
              <w:t>MEC_CabeceraLiquidacion</w:t>
            </w:r>
            <w:proofErr w:type="spellEnd"/>
          </w:p>
        </w:tc>
      </w:tr>
      <w:tr w:rsidR="00091416" w:rsidRPr="00EE46AE" w:rsidTr="004D4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091416">
            <w:pPr>
              <w:suppressAutoHyphens w:val="0"/>
              <w:rPr>
                <w:b w:val="0"/>
                <w:bCs w:val="0"/>
                <w:highlight w:val="yellow"/>
              </w:rPr>
            </w:pPr>
            <w:proofErr w:type="spellStart"/>
            <w:r>
              <w:rPr>
                <w:b w:val="0"/>
                <w:bCs w:val="0"/>
                <w:highlight w:val="yellow"/>
              </w:rPr>
              <w:t>idPOF</w:t>
            </w:r>
            <w:proofErr w:type="spellEnd"/>
          </w:p>
        </w:tc>
        <w:tc>
          <w:tcPr>
            <w:tcW w:w="5664" w:type="dxa"/>
          </w:tcPr>
          <w:p w:rsidR="00091416" w:rsidRPr="00EE46AE" w:rsidRDefault="00091416" w:rsidP="00091416">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Id a la tabla MEC_POF</w:t>
            </w:r>
          </w:p>
        </w:tc>
      </w:tr>
      <w:tr w:rsidR="00091416" w:rsidRPr="00EE46AE" w:rsidTr="004D45AF">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091416">
            <w:pPr>
              <w:suppressAutoHyphens w:val="0"/>
              <w:rPr>
                <w:b w:val="0"/>
                <w:bCs w:val="0"/>
                <w:highlight w:val="yellow"/>
              </w:rPr>
            </w:pPr>
            <w:proofErr w:type="spellStart"/>
            <w:r w:rsidRPr="00EE46AE">
              <w:rPr>
                <w:b w:val="0"/>
                <w:bCs w:val="0"/>
                <w:highlight w:val="yellow"/>
              </w:rPr>
              <w:t>CantHsCargoCS</w:t>
            </w:r>
            <w:proofErr w:type="spellEnd"/>
          </w:p>
        </w:tc>
        <w:tc>
          <w:tcPr>
            <w:tcW w:w="5664" w:type="dxa"/>
          </w:tcPr>
          <w:p w:rsidR="00091416" w:rsidRPr="00EE46AE" w:rsidRDefault="00091416" w:rsidP="00091416">
            <w:pPr>
              <w:cnfStyle w:val="000000000000" w:firstRow="0" w:lastRow="0" w:firstColumn="0" w:lastColumn="0" w:oddVBand="0" w:evenVBand="0" w:oddHBand="0" w:evenHBand="0" w:firstRowFirstColumn="0" w:firstRowLastColumn="0" w:lastRowFirstColumn="0" w:lastRowLastColumn="0"/>
              <w:rPr>
                <w:highlight w:val="yellow"/>
              </w:rPr>
            </w:pPr>
            <w:proofErr w:type="spellStart"/>
            <w:r w:rsidRPr="00EE46AE">
              <w:rPr>
                <w:highlight w:val="yellow"/>
              </w:rPr>
              <w:t>Char</w:t>
            </w:r>
            <w:proofErr w:type="spellEnd"/>
            <w:r w:rsidRPr="00EE46AE">
              <w:rPr>
                <w:highlight w:val="yellow"/>
              </w:rPr>
              <w:t>(5)</w:t>
            </w:r>
          </w:p>
        </w:tc>
      </w:tr>
      <w:tr w:rsidR="00091416" w:rsidRPr="00EE46AE" w:rsidTr="004D4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091416">
            <w:pPr>
              <w:suppressAutoHyphens w:val="0"/>
              <w:rPr>
                <w:b w:val="0"/>
                <w:bCs w:val="0"/>
                <w:highlight w:val="yellow"/>
              </w:rPr>
            </w:pPr>
            <w:proofErr w:type="spellStart"/>
            <w:r w:rsidRPr="00EE46AE">
              <w:rPr>
                <w:b w:val="0"/>
                <w:bCs w:val="0"/>
                <w:highlight w:val="yellow"/>
              </w:rPr>
              <w:t>CantHorasCS</w:t>
            </w:r>
            <w:proofErr w:type="spellEnd"/>
          </w:p>
        </w:tc>
        <w:tc>
          <w:tcPr>
            <w:tcW w:w="5664" w:type="dxa"/>
          </w:tcPr>
          <w:p w:rsidR="00091416" w:rsidRPr="00EE46AE" w:rsidRDefault="00091416" w:rsidP="00091416">
            <w:pPr>
              <w:cnfStyle w:val="000000100000" w:firstRow="0" w:lastRow="0" w:firstColumn="0" w:lastColumn="0" w:oddVBand="0" w:evenVBand="0" w:oddHBand="1" w:evenHBand="0" w:firstRowFirstColumn="0" w:firstRowLastColumn="0" w:lastRowFirstColumn="0" w:lastRowLastColumn="0"/>
              <w:rPr>
                <w:highlight w:val="yellow"/>
              </w:rPr>
            </w:pPr>
            <w:r w:rsidRPr="00EE46AE">
              <w:rPr>
                <w:highlight w:val="yellow"/>
              </w:rPr>
              <w:t>Entero</w:t>
            </w:r>
          </w:p>
        </w:tc>
      </w:tr>
      <w:tr w:rsidR="00091416" w:rsidRPr="00EE46AE" w:rsidTr="004D45AF">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091416">
            <w:pPr>
              <w:suppressAutoHyphens w:val="0"/>
              <w:rPr>
                <w:b w:val="0"/>
                <w:bCs w:val="0"/>
                <w:highlight w:val="yellow"/>
              </w:rPr>
            </w:pPr>
            <w:proofErr w:type="spellStart"/>
            <w:r w:rsidRPr="00EE46AE">
              <w:rPr>
                <w:b w:val="0"/>
                <w:bCs w:val="0"/>
                <w:highlight w:val="yellow"/>
              </w:rPr>
              <w:t>CantMinutosCS</w:t>
            </w:r>
            <w:proofErr w:type="spellEnd"/>
          </w:p>
        </w:tc>
        <w:tc>
          <w:tcPr>
            <w:tcW w:w="5664" w:type="dxa"/>
          </w:tcPr>
          <w:p w:rsidR="00091416" w:rsidRPr="00EE46AE" w:rsidRDefault="00091416" w:rsidP="00091416">
            <w:pPr>
              <w:cnfStyle w:val="000000000000" w:firstRow="0" w:lastRow="0" w:firstColumn="0" w:lastColumn="0" w:oddVBand="0" w:evenVBand="0" w:oddHBand="0" w:evenHBand="0" w:firstRowFirstColumn="0" w:firstRowLastColumn="0" w:lastRowFirstColumn="0" w:lastRowLastColumn="0"/>
              <w:rPr>
                <w:highlight w:val="yellow"/>
              </w:rPr>
            </w:pPr>
            <w:r w:rsidRPr="00EE46AE">
              <w:rPr>
                <w:highlight w:val="yellow"/>
              </w:rPr>
              <w:t>Entero</w:t>
            </w:r>
          </w:p>
        </w:tc>
      </w:tr>
      <w:tr w:rsidR="00091416" w:rsidRPr="00EE46AE" w:rsidTr="004D4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091416">
            <w:pPr>
              <w:suppressAutoHyphens w:val="0"/>
              <w:rPr>
                <w:b w:val="0"/>
                <w:bCs w:val="0"/>
                <w:highlight w:val="yellow"/>
              </w:rPr>
            </w:pPr>
            <w:proofErr w:type="spellStart"/>
            <w:r w:rsidRPr="00EE46AE">
              <w:rPr>
                <w:b w:val="0"/>
                <w:bCs w:val="0"/>
                <w:highlight w:val="yellow"/>
              </w:rPr>
              <w:t>CantHsCargoSS</w:t>
            </w:r>
            <w:proofErr w:type="spellEnd"/>
          </w:p>
        </w:tc>
        <w:tc>
          <w:tcPr>
            <w:tcW w:w="5664" w:type="dxa"/>
          </w:tcPr>
          <w:p w:rsidR="00091416" w:rsidRPr="00EE46AE" w:rsidRDefault="00091416" w:rsidP="00091416">
            <w:pPr>
              <w:cnfStyle w:val="000000100000" w:firstRow="0" w:lastRow="0" w:firstColumn="0" w:lastColumn="0" w:oddVBand="0" w:evenVBand="0" w:oddHBand="1" w:evenHBand="0" w:firstRowFirstColumn="0" w:firstRowLastColumn="0" w:lastRowFirstColumn="0" w:lastRowLastColumn="0"/>
              <w:rPr>
                <w:highlight w:val="yellow"/>
              </w:rPr>
            </w:pPr>
            <w:proofErr w:type="spellStart"/>
            <w:r w:rsidRPr="00EE46AE">
              <w:rPr>
                <w:highlight w:val="yellow"/>
              </w:rPr>
              <w:t>Char</w:t>
            </w:r>
            <w:proofErr w:type="spellEnd"/>
            <w:r w:rsidRPr="00EE46AE">
              <w:rPr>
                <w:highlight w:val="yellow"/>
              </w:rPr>
              <w:t>(5)</w:t>
            </w:r>
          </w:p>
        </w:tc>
      </w:tr>
      <w:tr w:rsidR="00091416" w:rsidRPr="00EE46AE" w:rsidTr="004D45AF">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091416">
            <w:pPr>
              <w:suppressAutoHyphens w:val="0"/>
              <w:rPr>
                <w:b w:val="0"/>
                <w:bCs w:val="0"/>
                <w:highlight w:val="yellow"/>
              </w:rPr>
            </w:pPr>
            <w:proofErr w:type="spellStart"/>
            <w:r w:rsidRPr="00EE46AE">
              <w:rPr>
                <w:b w:val="0"/>
                <w:bCs w:val="0"/>
                <w:highlight w:val="yellow"/>
              </w:rPr>
              <w:t>CantHorasSS</w:t>
            </w:r>
            <w:proofErr w:type="spellEnd"/>
          </w:p>
        </w:tc>
        <w:tc>
          <w:tcPr>
            <w:tcW w:w="5664" w:type="dxa"/>
          </w:tcPr>
          <w:p w:rsidR="00091416" w:rsidRPr="00EE46AE" w:rsidRDefault="00091416" w:rsidP="00091416">
            <w:pPr>
              <w:cnfStyle w:val="000000000000" w:firstRow="0" w:lastRow="0" w:firstColumn="0" w:lastColumn="0" w:oddVBand="0" w:evenVBand="0" w:oddHBand="0" w:evenHBand="0" w:firstRowFirstColumn="0" w:firstRowLastColumn="0" w:lastRowFirstColumn="0" w:lastRowLastColumn="0"/>
              <w:rPr>
                <w:highlight w:val="yellow"/>
              </w:rPr>
            </w:pPr>
            <w:r w:rsidRPr="00EE46AE">
              <w:rPr>
                <w:highlight w:val="yellow"/>
              </w:rPr>
              <w:t>Entero</w:t>
            </w:r>
          </w:p>
        </w:tc>
      </w:tr>
      <w:tr w:rsidR="00091416" w:rsidRPr="00EE46AE" w:rsidTr="004D4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091416">
            <w:pPr>
              <w:suppressAutoHyphens w:val="0"/>
              <w:rPr>
                <w:b w:val="0"/>
                <w:bCs w:val="0"/>
                <w:highlight w:val="yellow"/>
              </w:rPr>
            </w:pPr>
            <w:proofErr w:type="spellStart"/>
            <w:r w:rsidRPr="00EE46AE">
              <w:rPr>
                <w:b w:val="0"/>
                <w:bCs w:val="0"/>
                <w:highlight w:val="yellow"/>
                <w:u w:val="single"/>
              </w:rPr>
              <w:t>CantMinutosSS</w:t>
            </w:r>
            <w:proofErr w:type="spellEnd"/>
          </w:p>
        </w:tc>
        <w:tc>
          <w:tcPr>
            <w:tcW w:w="5664" w:type="dxa"/>
          </w:tcPr>
          <w:p w:rsidR="00091416" w:rsidRPr="00EE46AE" w:rsidRDefault="00091416" w:rsidP="00091416">
            <w:pPr>
              <w:cnfStyle w:val="000000100000" w:firstRow="0" w:lastRow="0" w:firstColumn="0" w:lastColumn="0" w:oddVBand="0" w:evenVBand="0" w:oddHBand="1" w:evenHBand="0" w:firstRowFirstColumn="0" w:firstRowLastColumn="0" w:lastRowFirstColumn="0" w:lastRowLastColumn="0"/>
              <w:rPr>
                <w:highlight w:val="yellow"/>
              </w:rPr>
            </w:pPr>
            <w:r w:rsidRPr="00EE46AE">
              <w:rPr>
                <w:highlight w:val="yellow"/>
              </w:rPr>
              <w:t>Entero</w:t>
            </w:r>
          </w:p>
        </w:tc>
      </w:tr>
      <w:tr w:rsidR="00091416" w:rsidRPr="00EE46AE" w:rsidTr="004D45AF">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091416">
            <w:pPr>
              <w:suppressAutoHyphens w:val="0"/>
              <w:rPr>
                <w:b w:val="0"/>
                <w:bCs w:val="0"/>
                <w:highlight w:val="yellow"/>
              </w:rPr>
            </w:pPr>
            <w:proofErr w:type="spellStart"/>
            <w:r w:rsidRPr="00EE46AE">
              <w:rPr>
                <w:b w:val="0"/>
                <w:bCs w:val="0"/>
                <w:highlight w:val="yellow"/>
              </w:rPr>
              <w:t>AntigüedadAnios</w:t>
            </w:r>
            <w:proofErr w:type="spellEnd"/>
          </w:p>
        </w:tc>
        <w:tc>
          <w:tcPr>
            <w:tcW w:w="5664" w:type="dxa"/>
          </w:tcPr>
          <w:p w:rsidR="00091416" w:rsidRPr="00EE46AE" w:rsidRDefault="00091416" w:rsidP="00091416">
            <w:pPr>
              <w:cnfStyle w:val="000000000000" w:firstRow="0" w:lastRow="0" w:firstColumn="0" w:lastColumn="0" w:oddVBand="0" w:evenVBand="0" w:oddHBand="0" w:evenHBand="0" w:firstRowFirstColumn="0" w:firstRowLastColumn="0" w:lastRowFirstColumn="0" w:lastRowLastColumn="0"/>
              <w:rPr>
                <w:highlight w:val="yellow"/>
              </w:rPr>
            </w:pPr>
            <w:r w:rsidRPr="00EE46AE">
              <w:rPr>
                <w:highlight w:val="yellow"/>
              </w:rPr>
              <w:t>Entero</w:t>
            </w:r>
          </w:p>
        </w:tc>
      </w:tr>
      <w:tr w:rsidR="00091416" w:rsidRPr="00EE46AE" w:rsidTr="004D4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091416">
            <w:pPr>
              <w:suppressAutoHyphens w:val="0"/>
              <w:rPr>
                <w:b w:val="0"/>
                <w:bCs w:val="0"/>
                <w:highlight w:val="yellow"/>
              </w:rPr>
            </w:pPr>
            <w:proofErr w:type="spellStart"/>
            <w:r w:rsidRPr="00EE46AE">
              <w:rPr>
                <w:b w:val="0"/>
                <w:bCs w:val="0"/>
                <w:highlight w:val="yellow"/>
              </w:rPr>
              <w:t>AntiguedadMeses</w:t>
            </w:r>
            <w:proofErr w:type="spellEnd"/>
          </w:p>
        </w:tc>
        <w:tc>
          <w:tcPr>
            <w:tcW w:w="5664" w:type="dxa"/>
          </w:tcPr>
          <w:p w:rsidR="00091416" w:rsidRPr="00EE46AE" w:rsidRDefault="00091416" w:rsidP="00091416">
            <w:pPr>
              <w:cnfStyle w:val="000000100000" w:firstRow="0" w:lastRow="0" w:firstColumn="0" w:lastColumn="0" w:oddVBand="0" w:evenVBand="0" w:oddHBand="1" w:evenHBand="0" w:firstRowFirstColumn="0" w:firstRowLastColumn="0" w:lastRowFirstColumn="0" w:lastRowLastColumn="0"/>
              <w:rPr>
                <w:highlight w:val="yellow"/>
              </w:rPr>
            </w:pPr>
            <w:r w:rsidRPr="00EE46AE">
              <w:rPr>
                <w:highlight w:val="yellow"/>
              </w:rPr>
              <w:t>Entero</w:t>
            </w:r>
          </w:p>
        </w:tc>
      </w:tr>
      <w:tr w:rsidR="00091416" w:rsidRPr="00EE46AE" w:rsidTr="004D45AF">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091416">
            <w:pPr>
              <w:suppressAutoHyphens w:val="0"/>
              <w:rPr>
                <w:b w:val="0"/>
                <w:bCs w:val="0"/>
                <w:highlight w:val="yellow"/>
              </w:rPr>
            </w:pPr>
            <w:proofErr w:type="spellStart"/>
            <w:r w:rsidRPr="00EE46AE">
              <w:rPr>
                <w:b w:val="0"/>
                <w:bCs w:val="0"/>
                <w:highlight w:val="yellow"/>
              </w:rPr>
              <w:t>SinHaberes</w:t>
            </w:r>
            <w:proofErr w:type="spellEnd"/>
          </w:p>
        </w:tc>
        <w:tc>
          <w:tcPr>
            <w:tcW w:w="5664" w:type="dxa"/>
          </w:tcPr>
          <w:p w:rsidR="00091416" w:rsidRPr="00EE46AE" w:rsidRDefault="00091416" w:rsidP="00091416">
            <w:pPr>
              <w:cnfStyle w:val="000000000000" w:firstRow="0" w:lastRow="0" w:firstColumn="0" w:lastColumn="0" w:oddVBand="0" w:evenVBand="0" w:oddHBand="0" w:evenHBand="0" w:firstRowFirstColumn="0" w:firstRowLastColumn="0" w:lastRowFirstColumn="0" w:lastRowLastColumn="0"/>
              <w:rPr>
                <w:highlight w:val="yellow"/>
              </w:rPr>
            </w:pPr>
            <w:proofErr w:type="spellStart"/>
            <w:r w:rsidRPr="00EE46AE">
              <w:rPr>
                <w:highlight w:val="yellow"/>
              </w:rPr>
              <w:t>Char</w:t>
            </w:r>
            <w:proofErr w:type="spellEnd"/>
            <w:r w:rsidRPr="00EE46AE">
              <w:rPr>
                <w:highlight w:val="yellow"/>
              </w:rPr>
              <w:t>(1) (S/N)</w:t>
            </w:r>
          </w:p>
        </w:tc>
      </w:tr>
      <w:tr w:rsidR="00091416" w:rsidRPr="00EE46AE" w:rsidTr="004D4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091416">
            <w:pPr>
              <w:suppressAutoHyphens w:val="0"/>
              <w:rPr>
                <w:b w:val="0"/>
                <w:bCs w:val="0"/>
                <w:highlight w:val="yellow"/>
              </w:rPr>
            </w:pPr>
            <w:r w:rsidRPr="00EE46AE">
              <w:rPr>
                <w:b w:val="0"/>
                <w:bCs w:val="0"/>
                <w:highlight w:val="yellow"/>
              </w:rPr>
              <w:t>Subvencionada</w:t>
            </w:r>
          </w:p>
        </w:tc>
        <w:tc>
          <w:tcPr>
            <w:tcW w:w="5664" w:type="dxa"/>
          </w:tcPr>
          <w:p w:rsidR="00091416" w:rsidRPr="00EE46AE" w:rsidRDefault="00091416" w:rsidP="00091416">
            <w:pPr>
              <w:cnfStyle w:val="000000100000" w:firstRow="0" w:lastRow="0" w:firstColumn="0" w:lastColumn="0" w:oddVBand="0" w:evenVBand="0" w:oddHBand="1" w:evenHBand="0" w:firstRowFirstColumn="0" w:firstRowLastColumn="0" w:lastRowFirstColumn="0" w:lastRowLastColumn="0"/>
              <w:rPr>
                <w:highlight w:val="yellow"/>
              </w:rPr>
            </w:pPr>
            <w:proofErr w:type="spellStart"/>
            <w:r w:rsidRPr="00EE46AE">
              <w:rPr>
                <w:highlight w:val="yellow"/>
              </w:rPr>
              <w:t>Char</w:t>
            </w:r>
            <w:proofErr w:type="spellEnd"/>
            <w:r w:rsidRPr="00EE46AE">
              <w:rPr>
                <w:highlight w:val="yellow"/>
              </w:rPr>
              <w:t>(1) (S/N)</w:t>
            </w:r>
          </w:p>
        </w:tc>
      </w:tr>
      <w:tr w:rsidR="00091416" w:rsidRPr="00EE46AE" w:rsidTr="004D45AF">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091416">
            <w:pPr>
              <w:suppressAutoHyphens w:val="0"/>
              <w:rPr>
                <w:b w:val="0"/>
                <w:bCs w:val="0"/>
                <w:highlight w:val="yellow"/>
              </w:rPr>
            </w:pPr>
            <w:proofErr w:type="spellStart"/>
            <w:r w:rsidRPr="00EE46AE">
              <w:rPr>
                <w:b w:val="0"/>
                <w:bCs w:val="0"/>
                <w:highlight w:val="yellow"/>
              </w:rPr>
              <w:t>SupleA</w:t>
            </w:r>
            <w:proofErr w:type="spellEnd"/>
          </w:p>
        </w:tc>
        <w:tc>
          <w:tcPr>
            <w:tcW w:w="5664" w:type="dxa"/>
          </w:tcPr>
          <w:p w:rsidR="00091416" w:rsidRPr="00EE46AE" w:rsidRDefault="00091416" w:rsidP="00091416">
            <w:pPr>
              <w:cnfStyle w:val="000000000000" w:firstRow="0" w:lastRow="0" w:firstColumn="0" w:lastColumn="0" w:oddVBand="0" w:evenVBand="0" w:oddHBand="0" w:evenHBand="0" w:firstRowFirstColumn="0" w:firstRowLastColumn="0" w:lastRowFirstColumn="0" w:lastRowLastColumn="0"/>
              <w:rPr>
                <w:highlight w:val="yellow"/>
              </w:rPr>
            </w:pPr>
            <w:r w:rsidRPr="00EE46AE">
              <w:rPr>
                <w:highlight w:val="yellow"/>
              </w:rPr>
              <w:t>Id a tabla MEC_POF</w:t>
            </w:r>
          </w:p>
        </w:tc>
      </w:tr>
      <w:tr w:rsidR="00091416" w:rsidRPr="00EE46AE" w:rsidTr="004D4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091416">
            <w:pPr>
              <w:suppressAutoHyphens w:val="0"/>
              <w:rPr>
                <w:b w:val="0"/>
                <w:bCs w:val="0"/>
                <w:highlight w:val="yellow"/>
              </w:rPr>
            </w:pPr>
            <w:proofErr w:type="spellStart"/>
            <w:r w:rsidRPr="00EE46AE">
              <w:rPr>
                <w:b w:val="0"/>
                <w:bCs w:val="0"/>
                <w:highlight w:val="yellow"/>
              </w:rPr>
              <w:t>SupleDesde</w:t>
            </w:r>
            <w:proofErr w:type="spellEnd"/>
          </w:p>
        </w:tc>
        <w:tc>
          <w:tcPr>
            <w:tcW w:w="5664" w:type="dxa"/>
          </w:tcPr>
          <w:p w:rsidR="00091416" w:rsidRPr="00EE46AE" w:rsidRDefault="00091416" w:rsidP="00091416">
            <w:pPr>
              <w:cnfStyle w:val="000000100000" w:firstRow="0" w:lastRow="0" w:firstColumn="0" w:lastColumn="0" w:oddVBand="0" w:evenVBand="0" w:oddHBand="1" w:evenHBand="0" w:firstRowFirstColumn="0" w:firstRowLastColumn="0" w:lastRowFirstColumn="0" w:lastRowLastColumn="0"/>
              <w:rPr>
                <w:highlight w:val="yellow"/>
              </w:rPr>
            </w:pPr>
            <w:proofErr w:type="spellStart"/>
            <w:r w:rsidRPr="00EE46AE">
              <w:rPr>
                <w:highlight w:val="yellow"/>
              </w:rPr>
              <w:t>Datetime</w:t>
            </w:r>
            <w:proofErr w:type="spellEnd"/>
          </w:p>
        </w:tc>
      </w:tr>
      <w:tr w:rsidR="00091416" w:rsidRPr="0005454E" w:rsidTr="004D45AF">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091416">
            <w:pPr>
              <w:suppressAutoHyphens w:val="0"/>
              <w:rPr>
                <w:b w:val="0"/>
                <w:bCs w:val="0"/>
                <w:highlight w:val="yellow"/>
              </w:rPr>
            </w:pPr>
            <w:proofErr w:type="spellStart"/>
            <w:r w:rsidRPr="00EE46AE">
              <w:rPr>
                <w:b w:val="0"/>
                <w:bCs w:val="0"/>
                <w:highlight w:val="yellow"/>
              </w:rPr>
              <w:t>SupleHasta</w:t>
            </w:r>
            <w:proofErr w:type="spellEnd"/>
          </w:p>
        </w:tc>
        <w:tc>
          <w:tcPr>
            <w:tcW w:w="5664" w:type="dxa"/>
          </w:tcPr>
          <w:p w:rsidR="00091416" w:rsidRDefault="00091416" w:rsidP="00091416">
            <w:pPr>
              <w:cnfStyle w:val="000000000000" w:firstRow="0" w:lastRow="0" w:firstColumn="0" w:lastColumn="0" w:oddVBand="0" w:evenVBand="0" w:oddHBand="0" w:evenHBand="0" w:firstRowFirstColumn="0" w:firstRowLastColumn="0" w:lastRowFirstColumn="0" w:lastRowLastColumn="0"/>
            </w:pPr>
            <w:proofErr w:type="spellStart"/>
            <w:r w:rsidRPr="00EE46AE">
              <w:rPr>
                <w:highlight w:val="yellow"/>
              </w:rPr>
              <w:t>Datetime</w:t>
            </w:r>
            <w:proofErr w:type="spellEnd"/>
          </w:p>
        </w:tc>
      </w:tr>
    </w:tbl>
    <w:p w:rsidR="00EE46AE" w:rsidRDefault="00EE46AE" w:rsidP="002668C5"/>
    <w:p w:rsidR="002B3508" w:rsidRDefault="002B3508" w:rsidP="002668C5"/>
    <w:p w:rsidR="002B3508" w:rsidRDefault="002B3508" w:rsidP="002668C5">
      <w:r>
        <w:t xml:space="preserve">Se desarrollará una funcionalidad que permita el </w:t>
      </w:r>
      <w:r w:rsidR="00F230D8">
        <w:t>pre-</w:t>
      </w:r>
      <w:r>
        <w:t xml:space="preserve">procesamiento del archivo importado </w:t>
      </w:r>
      <w:r w:rsidR="002B5AEE">
        <w:t>en</w:t>
      </w:r>
      <w:r>
        <w:t xml:space="preserve"> la </w:t>
      </w:r>
      <w:r w:rsidR="002B5AEE">
        <w:t xml:space="preserve">tabla </w:t>
      </w:r>
      <w:r w:rsidR="00F230D8">
        <w:t>temporal (</w:t>
      </w:r>
      <w:proofErr w:type="spellStart"/>
      <w:r w:rsidR="00F230D8">
        <w:t>TMPMecanizadas</w:t>
      </w:r>
      <w:proofErr w:type="spellEnd"/>
      <w:r w:rsidR="00F230D8">
        <w:t>)</w:t>
      </w:r>
    </w:p>
    <w:p w:rsidR="002B3508" w:rsidRDefault="002B3508" w:rsidP="002668C5"/>
    <w:p w:rsidR="002B3508" w:rsidRDefault="002B3508" w:rsidP="002668C5">
      <w:r>
        <w:t>Para ello el usuario accederá a la pantalla “</w:t>
      </w:r>
      <w:r w:rsidR="00F21026">
        <w:t>Pre-</w:t>
      </w:r>
      <w:r>
        <w:t>Procesar Mecanizada”, en la cual seleccionará la cabecera (el sistema mostrará en el combo desplegable sólo las que se encuentren en estado “Archivo Importado”).</w:t>
      </w:r>
    </w:p>
    <w:p w:rsidR="002B3508" w:rsidRDefault="002B3508" w:rsidP="002668C5"/>
    <w:p w:rsidR="002B3508" w:rsidRDefault="002B3508" w:rsidP="002668C5">
      <w:r>
        <w:t>El usuario presionará el botón “Procesar Archivo Importado”, y el sistema comenzará a realizar el siguiente proceso</w:t>
      </w:r>
      <w:r w:rsidR="00A15499">
        <w:t xml:space="preserve"> por cada registro de </w:t>
      </w:r>
      <w:proofErr w:type="spellStart"/>
      <w:r w:rsidR="00A15499">
        <w:t>TMPMecanizadas</w:t>
      </w:r>
      <w:proofErr w:type="spellEnd"/>
      <w:r w:rsidR="00A15499">
        <w:t xml:space="preserve"> para la cabecera en cuestión</w:t>
      </w:r>
      <w:r>
        <w:t>:</w:t>
      </w:r>
    </w:p>
    <w:p w:rsidR="00A15499" w:rsidRDefault="00A15499" w:rsidP="002668C5"/>
    <w:p w:rsidR="002B5AEE" w:rsidRDefault="002B5AEE" w:rsidP="002B5AEE"/>
    <w:p w:rsidR="00F230D8" w:rsidRPr="00F230D8" w:rsidRDefault="00F230D8" w:rsidP="00F230D8"/>
    <w:p w:rsidR="000D34A4" w:rsidRDefault="000D34A4" w:rsidP="00DE030B">
      <w:pPr>
        <w:pStyle w:val="Prrafodelista"/>
        <w:numPr>
          <w:ilvl w:val="0"/>
          <w:numId w:val="29"/>
        </w:numPr>
        <w:rPr>
          <w:sz w:val="20"/>
          <w:szCs w:val="20"/>
        </w:rPr>
      </w:pPr>
      <w:r w:rsidRPr="00A15499">
        <w:rPr>
          <w:sz w:val="20"/>
          <w:szCs w:val="20"/>
        </w:rPr>
        <w:t xml:space="preserve">Validación </w:t>
      </w:r>
      <w:r>
        <w:rPr>
          <w:sz w:val="20"/>
          <w:szCs w:val="20"/>
        </w:rPr>
        <w:t xml:space="preserve">de columna </w:t>
      </w:r>
      <w:proofErr w:type="spellStart"/>
      <w:r>
        <w:t>NroEstab</w:t>
      </w:r>
      <w:proofErr w:type="spellEnd"/>
      <w:r>
        <w:rPr>
          <w:sz w:val="20"/>
          <w:szCs w:val="20"/>
        </w:rPr>
        <w:t>: para este campo se deberán realizar varias validaciones</w:t>
      </w:r>
    </w:p>
    <w:p w:rsidR="000D34A4" w:rsidRPr="00006599" w:rsidRDefault="006A1995" w:rsidP="00DE030B">
      <w:pPr>
        <w:pStyle w:val="Prrafodelista"/>
        <w:numPr>
          <w:ilvl w:val="1"/>
          <w:numId w:val="29"/>
        </w:numPr>
        <w:rPr>
          <w:sz w:val="20"/>
          <w:szCs w:val="20"/>
        </w:rPr>
      </w:pPr>
      <w:r>
        <w:rPr>
          <w:sz w:val="20"/>
          <w:szCs w:val="20"/>
        </w:rPr>
        <w:t xml:space="preserve">Agrupar por </w:t>
      </w:r>
      <w:proofErr w:type="spellStart"/>
      <w:r>
        <w:rPr>
          <w:sz w:val="20"/>
          <w:szCs w:val="20"/>
        </w:rPr>
        <w:t>NroEstab</w:t>
      </w:r>
      <w:proofErr w:type="spellEnd"/>
      <w:r>
        <w:rPr>
          <w:sz w:val="20"/>
          <w:szCs w:val="20"/>
        </w:rPr>
        <w:t xml:space="preserve"> en la tabla </w:t>
      </w:r>
      <w:proofErr w:type="spellStart"/>
      <w:r>
        <w:rPr>
          <w:sz w:val="20"/>
          <w:szCs w:val="20"/>
        </w:rPr>
        <w:t>TMP_Mecanizadas</w:t>
      </w:r>
      <w:proofErr w:type="spellEnd"/>
      <w:r>
        <w:rPr>
          <w:sz w:val="20"/>
          <w:szCs w:val="20"/>
        </w:rPr>
        <w:t xml:space="preserve"> y validar  que todos los registros existan en la tabla </w:t>
      </w:r>
      <w:r w:rsidR="000D34A4">
        <w:rPr>
          <w:sz w:val="20"/>
          <w:szCs w:val="20"/>
        </w:rPr>
        <w:t>Establecimientos</w:t>
      </w:r>
      <w:r w:rsidR="000D34A4" w:rsidRPr="006A6B66">
        <w:rPr>
          <w:sz w:val="20"/>
          <w:szCs w:val="20"/>
        </w:rPr>
        <w:t>,</w:t>
      </w:r>
      <w:r>
        <w:rPr>
          <w:sz w:val="20"/>
          <w:szCs w:val="20"/>
        </w:rPr>
        <w:t xml:space="preserve"> es decir,  que </w:t>
      </w:r>
      <w:proofErr w:type="spellStart"/>
      <w:r>
        <w:t>NroEstab</w:t>
      </w:r>
      <w:proofErr w:type="spellEnd"/>
      <w:r>
        <w:t xml:space="preserve"> = </w:t>
      </w:r>
      <w:proofErr w:type="spellStart"/>
      <w:r>
        <w:t>NroDiegep</w:t>
      </w:r>
      <w:proofErr w:type="spellEnd"/>
      <w:r>
        <w:t>.</w:t>
      </w:r>
    </w:p>
    <w:p w:rsidR="000502B0" w:rsidRPr="000502B0" w:rsidRDefault="000502B0" w:rsidP="00DE030B">
      <w:pPr>
        <w:pStyle w:val="Prrafodelista"/>
        <w:numPr>
          <w:ilvl w:val="2"/>
          <w:numId w:val="29"/>
        </w:numPr>
        <w:rPr>
          <w:sz w:val="20"/>
          <w:szCs w:val="20"/>
        </w:rPr>
      </w:pPr>
      <w:r>
        <w:rPr>
          <w:sz w:val="20"/>
          <w:szCs w:val="20"/>
        </w:rPr>
        <w:lastRenderedPageBreak/>
        <w:t>En el caso que haya uno o más números de Establecimientos que no existan:</w:t>
      </w:r>
    </w:p>
    <w:p w:rsidR="00006599" w:rsidRPr="00BC3CA0" w:rsidRDefault="00006599" w:rsidP="00DE030B">
      <w:pPr>
        <w:pStyle w:val="Prrafodelista"/>
        <w:numPr>
          <w:ilvl w:val="3"/>
          <w:numId w:val="31"/>
        </w:numPr>
        <w:rPr>
          <w:sz w:val="20"/>
          <w:szCs w:val="20"/>
        </w:rPr>
      </w:pPr>
      <w:r>
        <w:t xml:space="preserve">Todos los números de los Establecimientos que no existan deberán ser insertados en la tabla </w:t>
      </w:r>
      <w:proofErr w:type="spellStart"/>
      <w:r>
        <w:t>TMP_ErroresEstablecimientos</w:t>
      </w:r>
      <w:proofErr w:type="spellEnd"/>
      <w:r>
        <w:t>.</w:t>
      </w:r>
    </w:p>
    <w:p w:rsidR="00DC7B86" w:rsidRDefault="00DC7B86" w:rsidP="00DE030B">
      <w:pPr>
        <w:pStyle w:val="Prrafodelista"/>
        <w:numPr>
          <w:ilvl w:val="0"/>
          <w:numId w:val="29"/>
        </w:numPr>
        <w:rPr>
          <w:sz w:val="20"/>
          <w:szCs w:val="20"/>
        </w:rPr>
      </w:pPr>
      <w:r w:rsidRPr="00A15499">
        <w:rPr>
          <w:sz w:val="20"/>
          <w:szCs w:val="20"/>
        </w:rPr>
        <w:t xml:space="preserve">Validación </w:t>
      </w:r>
      <w:r>
        <w:rPr>
          <w:sz w:val="20"/>
          <w:szCs w:val="20"/>
        </w:rPr>
        <w:t xml:space="preserve">de columna </w:t>
      </w:r>
      <w:proofErr w:type="spellStart"/>
      <w:r>
        <w:t>CodFuncion</w:t>
      </w:r>
      <w:proofErr w:type="spellEnd"/>
      <w:r>
        <w:rPr>
          <w:sz w:val="20"/>
          <w:szCs w:val="20"/>
        </w:rPr>
        <w:t>: para este campo se deberán realizar varias validaciones</w:t>
      </w:r>
    </w:p>
    <w:p w:rsidR="00DC7B86" w:rsidRPr="00006599" w:rsidRDefault="00DC7B86" w:rsidP="00DE030B">
      <w:pPr>
        <w:pStyle w:val="Prrafodelista"/>
        <w:numPr>
          <w:ilvl w:val="1"/>
          <w:numId w:val="29"/>
        </w:numPr>
        <w:rPr>
          <w:sz w:val="20"/>
          <w:szCs w:val="20"/>
        </w:rPr>
      </w:pPr>
      <w:r>
        <w:rPr>
          <w:sz w:val="20"/>
          <w:szCs w:val="20"/>
        </w:rPr>
        <w:t xml:space="preserve">Agrupar por </w:t>
      </w:r>
      <w:proofErr w:type="spellStart"/>
      <w:r>
        <w:rPr>
          <w:sz w:val="20"/>
          <w:szCs w:val="20"/>
        </w:rPr>
        <w:t>CodFucnion</w:t>
      </w:r>
      <w:proofErr w:type="spellEnd"/>
      <w:r>
        <w:rPr>
          <w:sz w:val="20"/>
          <w:szCs w:val="20"/>
        </w:rPr>
        <w:t xml:space="preserve"> en la tabla </w:t>
      </w:r>
      <w:proofErr w:type="spellStart"/>
      <w:r>
        <w:rPr>
          <w:sz w:val="20"/>
          <w:szCs w:val="20"/>
        </w:rPr>
        <w:t>TMP_Mecanizadas</w:t>
      </w:r>
      <w:proofErr w:type="spellEnd"/>
      <w:r>
        <w:rPr>
          <w:sz w:val="20"/>
          <w:szCs w:val="20"/>
        </w:rPr>
        <w:t xml:space="preserve"> y validar  que todos los registros existan en la tabla </w:t>
      </w:r>
      <w:proofErr w:type="spellStart"/>
      <w:r>
        <w:rPr>
          <w:sz w:val="20"/>
          <w:szCs w:val="20"/>
        </w:rPr>
        <w:t>MEC_TiposFunciones</w:t>
      </w:r>
      <w:proofErr w:type="spellEnd"/>
      <w:r w:rsidRPr="006A6B66">
        <w:rPr>
          <w:sz w:val="20"/>
          <w:szCs w:val="20"/>
        </w:rPr>
        <w:t>,</w:t>
      </w:r>
      <w:r>
        <w:rPr>
          <w:sz w:val="20"/>
          <w:szCs w:val="20"/>
        </w:rPr>
        <w:t xml:space="preserve"> es decir,  que </w:t>
      </w:r>
      <w:proofErr w:type="spellStart"/>
      <w:r>
        <w:t>Funcion</w:t>
      </w:r>
      <w:proofErr w:type="spellEnd"/>
      <w:r>
        <w:t xml:space="preserve"> = </w:t>
      </w:r>
      <w:proofErr w:type="spellStart"/>
      <w:r>
        <w:t>CodFuncion</w:t>
      </w:r>
      <w:proofErr w:type="spellEnd"/>
      <w:r>
        <w:t>.</w:t>
      </w:r>
    </w:p>
    <w:p w:rsidR="00DC7B86" w:rsidRPr="000502B0" w:rsidRDefault="00DC7B86" w:rsidP="00DE030B">
      <w:pPr>
        <w:pStyle w:val="Prrafodelista"/>
        <w:numPr>
          <w:ilvl w:val="2"/>
          <w:numId w:val="29"/>
        </w:numPr>
        <w:rPr>
          <w:sz w:val="20"/>
          <w:szCs w:val="20"/>
        </w:rPr>
      </w:pPr>
      <w:r>
        <w:rPr>
          <w:sz w:val="20"/>
          <w:szCs w:val="20"/>
        </w:rPr>
        <w:t>En el caso que haya uno o más códigos de Función que NO existan:</w:t>
      </w:r>
    </w:p>
    <w:p w:rsidR="00DC7B86" w:rsidRPr="00BC3CA0" w:rsidRDefault="00DC7B86" w:rsidP="00DE030B">
      <w:pPr>
        <w:pStyle w:val="Prrafodelista"/>
        <w:numPr>
          <w:ilvl w:val="3"/>
          <w:numId w:val="31"/>
        </w:numPr>
        <w:rPr>
          <w:sz w:val="20"/>
          <w:szCs w:val="20"/>
        </w:rPr>
      </w:pPr>
      <w:r>
        <w:t xml:space="preserve">Todos los Códigos de Función que no existan deberán ser insertados en la tabla </w:t>
      </w:r>
      <w:proofErr w:type="spellStart"/>
      <w:r>
        <w:t>TMP_ErroresFunciones</w:t>
      </w:r>
      <w:proofErr w:type="spellEnd"/>
      <w:r>
        <w:t>.</w:t>
      </w:r>
    </w:p>
    <w:p w:rsidR="00DC7B86" w:rsidRDefault="00DC7B86" w:rsidP="00DE030B">
      <w:pPr>
        <w:pStyle w:val="Prrafodelista"/>
        <w:numPr>
          <w:ilvl w:val="0"/>
          <w:numId w:val="31"/>
        </w:numPr>
        <w:rPr>
          <w:sz w:val="20"/>
          <w:szCs w:val="20"/>
        </w:rPr>
      </w:pPr>
      <w:r w:rsidRPr="00A15499">
        <w:rPr>
          <w:sz w:val="20"/>
          <w:szCs w:val="20"/>
        </w:rPr>
        <w:t xml:space="preserve">Validación </w:t>
      </w:r>
      <w:r>
        <w:rPr>
          <w:sz w:val="20"/>
          <w:szCs w:val="20"/>
        </w:rPr>
        <w:t xml:space="preserve">de columna </w:t>
      </w:r>
      <w:proofErr w:type="spellStart"/>
      <w:r>
        <w:t>CodigoLiquidacion</w:t>
      </w:r>
      <w:proofErr w:type="spellEnd"/>
      <w:r>
        <w:rPr>
          <w:sz w:val="20"/>
          <w:szCs w:val="20"/>
        </w:rPr>
        <w:t>: para este campo se deberán realizar varias validaciones</w:t>
      </w:r>
    </w:p>
    <w:p w:rsidR="00DC7B86" w:rsidRPr="00006599" w:rsidRDefault="00DC7B86" w:rsidP="00DE030B">
      <w:pPr>
        <w:pStyle w:val="Prrafodelista"/>
        <w:numPr>
          <w:ilvl w:val="1"/>
          <w:numId w:val="31"/>
        </w:numPr>
        <w:rPr>
          <w:sz w:val="20"/>
          <w:szCs w:val="20"/>
        </w:rPr>
      </w:pPr>
      <w:r>
        <w:rPr>
          <w:sz w:val="20"/>
          <w:szCs w:val="20"/>
        </w:rPr>
        <w:t xml:space="preserve">Agrupar por </w:t>
      </w:r>
      <w:proofErr w:type="spellStart"/>
      <w:r>
        <w:t>CodigoLiquidacion</w:t>
      </w:r>
      <w:proofErr w:type="spellEnd"/>
      <w:r>
        <w:rPr>
          <w:sz w:val="20"/>
          <w:szCs w:val="20"/>
        </w:rPr>
        <w:t xml:space="preserve"> en la tabla </w:t>
      </w:r>
      <w:proofErr w:type="spellStart"/>
      <w:r>
        <w:rPr>
          <w:sz w:val="20"/>
          <w:szCs w:val="20"/>
        </w:rPr>
        <w:t>TMP_Mecanizadas</w:t>
      </w:r>
      <w:proofErr w:type="spellEnd"/>
      <w:r>
        <w:rPr>
          <w:sz w:val="20"/>
          <w:szCs w:val="20"/>
        </w:rPr>
        <w:t xml:space="preserve"> y validar  que todos los registros existan en la tabla </w:t>
      </w:r>
      <w:proofErr w:type="spellStart"/>
      <w:r>
        <w:rPr>
          <w:sz w:val="20"/>
          <w:szCs w:val="20"/>
        </w:rPr>
        <w:t>MEC_Conceptos</w:t>
      </w:r>
      <w:proofErr w:type="spellEnd"/>
      <w:r w:rsidRPr="006A6B66">
        <w:rPr>
          <w:sz w:val="20"/>
          <w:szCs w:val="20"/>
        </w:rPr>
        <w:t>,</w:t>
      </w:r>
      <w:r>
        <w:rPr>
          <w:sz w:val="20"/>
          <w:szCs w:val="20"/>
        </w:rPr>
        <w:t xml:space="preserve"> es decir,  que </w:t>
      </w:r>
      <w:proofErr w:type="spellStart"/>
      <w:r>
        <w:t>CodigoLiquidacion</w:t>
      </w:r>
      <w:proofErr w:type="spellEnd"/>
      <w:r>
        <w:t xml:space="preserve"> = </w:t>
      </w:r>
      <w:proofErr w:type="spellStart"/>
      <w:r>
        <w:t>CodConcepto</w:t>
      </w:r>
      <w:proofErr w:type="spellEnd"/>
      <w:r>
        <w:t>.</w:t>
      </w:r>
    </w:p>
    <w:p w:rsidR="00DC7B86" w:rsidRPr="000502B0" w:rsidRDefault="00DC7B86" w:rsidP="00DE030B">
      <w:pPr>
        <w:pStyle w:val="Prrafodelista"/>
        <w:numPr>
          <w:ilvl w:val="2"/>
          <w:numId w:val="31"/>
        </w:numPr>
        <w:rPr>
          <w:sz w:val="20"/>
          <w:szCs w:val="20"/>
        </w:rPr>
      </w:pPr>
      <w:r>
        <w:rPr>
          <w:sz w:val="20"/>
          <w:szCs w:val="20"/>
        </w:rPr>
        <w:t xml:space="preserve">En el caso que haya uno o más códigos de </w:t>
      </w:r>
      <w:proofErr w:type="spellStart"/>
      <w:r>
        <w:t>CodigoLiquidacion</w:t>
      </w:r>
      <w:proofErr w:type="spellEnd"/>
      <w:r>
        <w:rPr>
          <w:sz w:val="20"/>
          <w:szCs w:val="20"/>
        </w:rPr>
        <w:t xml:space="preserve"> que NO existan:</w:t>
      </w:r>
    </w:p>
    <w:p w:rsidR="00DC7B86" w:rsidRPr="00BC3CA0" w:rsidRDefault="00DC7B86" w:rsidP="00DE030B">
      <w:pPr>
        <w:pStyle w:val="Prrafodelista"/>
        <w:numPr>
          <w:ilvl w:val="3"/>
          <w:numId w:val="31"/>
        </w:numPr>
        <w:rPr>
          <w:sz w:val="20"/>
          <w:szCs w:val="20"/>
        </w:rPr>
      </w:pPr>
      <w:r>
        <w:t xml:space="preserve">Todos los Códigos de Conceptos que no existan deberán ser insertados en la tabla </w:t>
      </w:r>
      <w:proofErr w:type="spellStart"/>
      <w:r>
        <w:t>TMP_ErroresConceptos</w:t>
      </w:r>
      <w:proofErr w:type="spellEnd"/>
      <w:r>
        <w:t>.</w:t>
      </w:r>
    </w:p>
    <w:p w:rsidR="00484F8C" w:rsidRDefault="00484F8C" w:rsidP="00DE030B">
      <w:pPr>
        <w:pStyle w:val="Prrafodelista"/>
        <w:numPr>
          <w:ilvl w:val="0"/>
          <w:numId w:val="31"/>
        </w:numPr>
        <w:rPr>
          <w:sz w:val="20"/>
          <w:szCs w:val="20"/>
        </w:rPr>
      </w:pPr>
      <w:r w:rsidRPr="00A15499">
        <w:rPr>
          <w:sz w:val="20"/>
          <w:szCs w:val="20"/>
        </w:rPr>
        <w:t xml:space="preserve">Validación </w:t>
      </w:r>
      <w:r>
        <w:rPr>
          <w:sz w:val="20"/>
          <w:szCs w:val="20"/>
        </w:rPr>
        <w:t xml:space="preserve">de columna </w:t>
      </w:r>
      <w:proofErr w:type="spellStart"/>
      <w:r w:rsidR="00A1393E">
        <w:t>CaracterRevista</w:t>
      </w:r>
      <w:proofErr w:type="spellEnd"/>
      <w:r>
        <w:rPr>
          <w:sz w:val="20"/>
          <w:szCs w:val="20"/>
        </w:rPr>
        <w:t>: para este campo se deberán realizar varias validaciones</w:t>
      </w:r>
    </w:p>
    <w:p w:rsidR="00484F8C" w:rsidRPr="00006599" w:rsidRDefault="00484F8C" w:rsidP="00DE030B">
      <w:pPr>
        <w:pStyle w:val="Prrafodelista"/>
        <w:numPr>
          <w:ilvl w:val="1"/>
          <w:numId w:val="31"/>
        </w:numPr>
        <w:rPr>
          <w:sz w:val="20"/>
          <w:szCs w:val="20"/>
        </w:rPr>
      </w:pPr>
      <w:r>
        <w:rPr>
          <w:sz w:val="20"/>
          <w:szCs w:val="20"/>
        </w:rPr>
        <w:t xml:space="preserve">Agrupar por </w:t>
      </w:r>
      <w:proofErr w:type="spellStart"/>
      <w:r w:rsidR="00A1393E">
        <w:t>CaracterRevista</w:t>
      </w:r>
      <w:proofErr w:type="spellEnd"/>
      <w:r w:rsidR="00A1393E">
        <w:rPr>
          <w:sz w:val="20"/>
          <w:szCs w:val="20"/>
        </w:rPr>
        <w:t xml:space="preserve"> </w:t>
      </w:r>
      <w:r>
        <w:rPr>
          <w:sz w:val="20"/>
          <w:szCs w:val="20"/>
        </w:rPr>
        <w:t xml:space="preserve">en la tabla </w:t>
      </w:r>
      <w:proofErr w:type="spellStart"/>
      <w:r>
        <w:rPr>
          <w:sz w:val="20"/>
          <w:szCs w:val="20"/>
        </w:rPr>
        <w:t>TMP_Mecanizadas</w:t>
      </w:r>
      <w:proofErr w:type="spellEnd"/>
      <w:r>
        <w:rPr>
          <w:sz w:val="20"/>
          <w:szCs w:val="20"/>
        </w:rPr>
        <w:t xml:space="preserve"> y validar  que todos los registros existan en la tabla </w:t>
      </w:r>
      <w:proofErr w:type="spellStart"/>
      <w:r>
        <w:rPr>
          <w:sz w:val="20"/>
          <w:szCs w:val="20"/>
        </w:rPr>
        <w:t>MEC_</w:t>
      </w:r>
      <w:r w:rsidR="00A1393E">
        <w:rPr>
          <w:sz w:val="20"/>
          <w:szCs w:val="20"/>
        </w:rPr>
        <w:t>CarRevista</w:t>
      </w:r>
      <w:proofErr w:type="spellEnd"/>
      <w:r w:rsidRPr="006A6B66">
        <w:rPr>
          <w:sz w:val="20"/>
          <w:szCs w:val="20"/>
        </w:rPr>
        <w:t>,</w:t>
      </w:r>
      <w:r>
        <w:rPr>
          <w:sz w:val="20"/>
          <w:szCs w:val="20"/>
        </w:rPr>
        <w:t xml:space="preserve"> es decir,  que </w:t>
      </w:r>
      <w:proofErr w:type="spellStart"/>
      <w:r w:rsidR="00A1393E">
        <w:t>CaracterRevista</w:t>
      </w:r>
      <w:proofErr w:type="spellEnd"/>
      <w:r w:rsidR="00A1393E">
        <w:t xml:space="preserve"> </w:t>
      </w:r>
      <w:r>
        <w:t xml:space="preserve">= </w:t>
      </w:r>
      <w:proofErr w:type="spellStart"/>
      <w:r>
        <w:t>Cod</w:t>
      </w:r>
      <w:r w:rsidR="00A1393E">
        <w:t>Pcia</w:t>
      </w:r>
      <w:proofErr w:type="spellEnd"/>
      <w:r>
        <w:t>.</w:t>
      </w:r>
    </w:p>
    <w:p w:rsidR="00484F8C" w:rsidRPr="000502B0" w:rsidRDefault="00484F8C" w:rsidP="00DE030B">
      <w:pPr>
        <w:pStyle w:val="Prrafodelista"/>
        <w:numPr>
          <w:ilvl w:val="2"/>
          <w:numId w:val="31"/>
        </w:numPr>
        <w:rPr>
          <w:sz w:val="20"/>
          <w:szCs w:val="20"/>
        </w:rPr>
      </w:pPr>
      <w:r>
        <w:rPr>
          <w:sz w:val="20"/>
          <w:szCs w:val="20"/>
        </w:rPr>
        <w:t xml:space="preserve">En el caso que haya uno o más códigos de </w:t>
      </w:r>
      <w:proofErr w:type="spellStart"/>
      <w:r w:rsidR="005939ED">
        <w:t>CaracterRevista</w:t>
      </w:r>
      <w:proofErr w:type="spellEnd"/>
      <w:r w:rsidR="005939ED">
        <w:rPr>
          <w:sz w:val="20"/>
          <w:szCs w:val="20"/>
        </w:rPr>
        <w:t xml:space="preserve"> </w:t>
      </w:r>
      <w:r>
        <w:rPr>
          <w:sz w:val="20"/>
          <w:szCs w:val="20"/>
        </w:rPr>
        <w:t>que NO existan:</w:t>
      </w:r>
    </w:p>
    <w:p w:rsidR="00484F8C" w:rsidRPr="00BC3CA0" w:rsidRDefault="00484F8C" w:rsidP="00DE030B">
      <w:pPr>
        <w:pStyle w:val="Prrafodelista"/>
        <w:numPr>
          <w:ilvl w:val="3"/>
          <w:numId w:val="31"/>
        </w:numPr>
        <w:rPr>
          <w:sz w:val="20"/>
          <w:szCs w:val="20"/>
        </w:rPr>
      </w:pPr>
      <w:r>
        <w:t xml:space="preserve">Todos los Códigos de </w:t>
      </w:r>
      <w:r w:rsidR="005939ED">
        <w:t>Carácter de Revista</w:t>
      </w:r>
      <w:r>
        <w:t xml:space="preserve"> que no existan deberán ser insertados en la tabla </w:t>
      </w:r>
      <w:proofErr w:type="spellStart"/>
      <w:r>
        <w:t>TMP_Errores</w:t>
      </w:r>
      <w:r w:rsidR="005939ED">
        <w:t>CarRevista</w:t>
      </w:r>
      <w:proofErr w:type="spellEnd"/>
      <w:r>
        <w:t>.</w:t>
      </w:r>
    </w:p>
    <w:p w:rsidR="002B357D" w:rsidRDefault="002B357D" w:rsidP="00DE030B">
      <w:pPr>
        <w:pStyle w:val="Prrafodelista"/>
        <w:numPr>
          <w:ilvl w:val="0"/>
          <w:numId w:val="31"/>
        </w:numPr>
        <w:rPr>
          <w:sz w:val="20"/>
          <w:szCs w:val="20"/>
        </w:rPr>
      </w:pPr>
      <w:r w:rsidRPr="00A15499">
        <w:rPr>
          <w:sz w:val="20"/>
          <w:szCs w:val="20"/>
        </w:rPr>
        <w:t xml:space="preserve">Validación </w:t>
      </w:r>
      <w:r>
        <w:rPr>
          <w:sz w:val="20"/>
          <w:szCs w:val="20"/>
        </w:rPr>
        <w:t xml:space="preserve">de columna </w:t>
      </w:r>
      <w:proofErr w:type="spellStart"/>
      <w:r>
        <w:t>TipoOrganizacion</w:t>
      </w:r>
      <w:proofErr w:type="spellEnd"/>
      <w:r>
        <w:rPr>
          <w:sz w:val="20"/>
          <w:szCs w:val="20"/>
        </w:rPr>
        <w:t>: para este campo se deberán realizar varias validaciones</w:t>
      </w:r>
    </w:p>
    <w:p w:rsidR="002B357D" w:rsidRPr="00006599" w:rsidRDefault="002B357D" w:rsidP="00DE030B">
      <w:pPr>
        <w:pStyle w:val="Prrafodelista"/>
        <w:numPr>
          <w:ilvl w:val="1"/>
          <w:numId w:val="31"/>
        </w:numPr>
        <w:rPr>
          <w:sz w:val="20"/>
          <w:szCs w:val="20"/>
        </w:rPr>
      </w:pPr>
      <w:r>
        <w:rPr>
          <w:sz w:val="20"/>
          <w:szCs w:val="20"/>
        </w:rPr>
        <w:t xml:space="preserve">Agrupar por </w:t>
      </w:r>
      <w:proofErr w:type="spellStart"/>
      <w:r>
        <w:t>TipoOrganizacion</w:t>
      </w:r>
      <w:proofErr w:type="spellEnd"/>
      <w:r>
        <w:rPr>
          <w:sz w:val="20"/>
          <w:szCs w:val="20"/>
        </w:rPr>
        <w:t xml:space="preserve"> en la tabla </w:t>
      </w:r>
      <w:proofErr w:type="spellStart"/>
      <w:r>
        <w:rPr>
          <w:sz w:val="20"/>
          <w:szCs w:val="20"/>
        </w:rPr>
        <w:t>TMP_Mecanizadas</w:t>
      </w:r>
      <w:proofErr w:type="spellEnd"/>
      <w:r>
        <w:rPr>
          <w:sz w:val="20"/>
          <w:szCs w:val="20"/>
        </w:rPr>
        <w:t xml:space="preserve"> y validar  que todos los registros existan en la tabla </w:t>
      </w:r>
      <w:proofErr w:type="spellStart"/>
      <w:r>
        <w:rPr>
          <w:sz w:val="20"/>
          <w:szCs w:val="20"/>
        </w:rPr>
        <w:t>MEC_TiposEstablecimientos</w:t>
      </w:r>
      <w:proofErr w:type="spellEnd"/>
      <w:r w:rsidRPr="006A6B66">
        <w:rPr>
          <w:sz w:val="20"/>
          <w:szCs w:val="20"/>
        </w:rPr>
        <w:t>,</w:t>
      </w:r>
      <w:r>
        <w:rPr>
          <w:sz w:val="20"/>
          <w:szCs w:val="20"/>
        </w:rPr>
        <w:t xml:space="preserve"> es decir,  que </w:t>
      </w:r>
      <w:proofErr w:type="spellStart"/>
      <w:r>
        <w:t>TipoOrganizacion</w:t>
      </w:r>
      <w:proofErr w:type="spellEnd"/>
      <w:r>
        <w:t xml:space="preserve"> = </w:t>
      </w:r>
      <w:proofErr w:type="spellStart"/>
      <w:r>
        <w:t>CodTipoEstablecimiento</w:t>
      </w:r>
      <w:proofErr w:type="spellEnd"/>
      <w:r>
        <w:t>.</w:t>
      </w:r>
    </w:p>
    <w:p w:rsidR="002B357D" w:rsidRPr="000502B0" w:rsidRDefault="002B357D" w:rsidP="00DE030B">
      <w:pPr>
        <w:pStyle w:val="Prrafodelista"/>
        <w:numPr>
          <w:ilvl w:val="2"/>
          <w:numId w:val="31"/>
        </w:numPr>
        <w:rPr>
          <w:sz w:val="20"/>
          <w:szCs w:val="20"/>
        </w:rPr>
      </w:pPr>
      <w:r>
        <w:rPr>
          <w:sz w:val="20"/>
          <w:szCs w:val="20"/>
        </w:rPr>
        <w:t xml:space="preserve">En el caso que haya uno o más códigos de </w:t>
      </w:r>
      <w:proofErr w:type="spellStart"/>
      <w:r>
        <w:t>TipoOrganizacion</w:t>
      </w:r>
      <w:proofErr w:type="spellEnd"/>
      <w:r>
        <w:rPr>
          <w:sz w:val="20"/>
          <w:szCs w:val="20"/>
        </w:rPr>
        <w:t xml:space="preserve"> que NO existan:</w:t>
      </w:r>
    </w:p>
    <w:p w:rsidR="002B357D" w:rsidRPr="00BC3CA0" w:rsidRDefault="002B357D" w:rsidP="00DE030B">
      <w:pPr>
        <w:pStyle w:val="Prrafodelista"/>
        <w:numPr>
          <w:ilvl w:val="3"/>
          <w:numId w:val="31"/>
        </w:numPr>
        <w:rPr>
          <w:sz w:val="20"/>
          <w:szCs w:val="20"/>
        </w:rPr>
      </w:pPr>
      <w:r>
        <w:t xml:space="preserve">Todos los Tipos de Establecimientos que no existan deberán ser insertados en la tabla </w:t>
      </w:r>
      <w:proofErr w:type="spellStart"/>
      <w:r>
        <w:t>TMP_ErroresTiposEstablecimientos</w:t>
      </w:r>
      <w:proofErr w:type="spellEnd"/>
      <w:r>
        <w:t>.</w:t>
      </w:r>
    </w:p>
    <w:p w:rsidR="00A76668" w:rsidRDefault="00A76668" w:rsidP="00DC7B86"/>
    <w:p w:rsidR="00E4534F" w:rsidRDefault="00A76668" w:rsidP="00DC7B86">
      <w:r>
        <w:t>Una vez finalizado el proceso anterior, se deberá validar</w:t>
      </w:r>
      <w:r w:rsidR="00E4534F">
        <w:t>:</w:t>
      </w:r>
      <w:r>
        <w:t xml:space="preserve"> </w:t>
      </w:r>
    </w:p>
    <w:p w:rsidR="00DC7B86" w:rsidRDefault="00E4534F" w:rsidP="00DE030B">
      <w:pPr>
        <w:pStyle w:val="Prrafodelista"/>
        <w:numPr>
          <w:ilvl w:val="0"/>
          <w:numId w:val="32"/>
        </w:numPr>
      </w:pPr>
      <w:r>
        <w:t>S</w:t>
      </w:r>
      <w:r w:rsidR="00A76668">
        <w:t xml:space="preserve">i existe </w:t>
      </w:r>
      <w:r w:rsidR="00A76668" w:rsidRPr="00E4534F">
        <w:rPr>
          <w:u w:val="single"/>
        </w:rPr>
        <w:t>al menos 1 registro</w:t>
      </w:r>
      <w:r w:rsidR="00A76668">
        <w:t xml:space="preserve"> en alguna de las tablas </w:t>
      </w:r>
      <w:proofErr w:type="spellStart"/>
      <w:r w:rsidR="00A76668" w:rsidRPr="000465F0">
        <w:t>TMPErrores</w:t>
      </w:r>
      <w:r w:rsidR="00A76668">
        <w:t>Establecimientos</w:t>
      </w:r>
      <w:proofErr w:type="spellEnd"/>
      <w:r w:rsidR="00A76668">
        <w:t xml:space="preserve">, </w:t>
      </w:r>
      <w:proofErr w:type="spellStart"/>
      <w:r w:rsidR="00A76668" w:rsidRPr="000465F0">
        <w:t>TMPErrores</w:t>
      </w:r>
      <w:r w:rsidR="00A76668">
        <w:t>Funcion</w:t>
      </w:r>
      <w:proofErr w:type="spellEnd"/>
      <w:r w:rsidR="00A76668">
        <w:t xml:space="preserve">, </w:t>
      </w:r>
      <w:proofErr w:type="spellStart"/>
      <w:r w:rsidR="00A76668" w:rsidRPr="000465F0">
        <w:t>TMPErrores</w:t>
      </w:r>
      <w:r w:rsidR="00A76668">
        <w:t>Conceptos</w:t>
      </w:r>
      <w:proofErr w:type="spellEnd"/>
      <w:r w:rsidR="00A76668">
        <w:t xml:space="preserve">, </w:t>
      </w:r>
      <w:proofErr w:type="spellStart"/>
      <w:r w:rsidR="00A76668" w:rsidRPr="000465F0">
        <w:t>TMPErrores</w:t>
      </w:r>
      <w:r w:rsidR="00A76668">
        <w:t>CarRevista</w:t>
      </w:r>
      <w:proofErr w:type="spellEnd"/>
      <w:r w:rsidR="00A76668">
        <w:t xml:space="preserve">, </w:t>
      </w:r>
      <w:proofErr w:type="spellStart"/>
      <w:r w:rsidR="00A76668" w:rsidRPr="000465F0">
        <w:t>TMPErrores</w:t>
      </w:r>
      <w:r w:rsidR="00A76668">
        <w:t>TiposEstablecimientos</w:t>
      </w:r>
      <w:proofErr w:type="spellEnd"/>
      <w:r>
        <w:t xml:space="preserve"> para la cabecera en cuestión:</w:t>
      </w:r>
    </w:p>
    <w:p w:rsidR="00DC7B86" w:rsidRPr="00331D6B" w:rsidRDefault="00DC7B86" w:rsidP="00331D6B"/>
    <w:p w:rsidR="00DC7B86" w:rsidRPr="00E37517" w:rsidRDefault="00DC7B86" w:rsidP="00DE030B">
      <w:pPr>
        <w:pStyle w:val="Prrafodelista"/>
        <w:numPr>
          <w:ilvl w:val="1"/>
          <w:numId w:val="29"/>
        </w:numPr>
        <w:rPr>
          <w:sz w:val="20"/>
          <w:szCs w:val="20"/>
        </w:rPr>
      </w:pPr>
      <w:r>
        <w:rPr>
          <w:sz w:val="20"/>
          <w:szCs w:val="20"/>
        </w:rPr>
        <w:t xml:space="preserve">Borrar los registros de la tabla </w:t>
      </w:r>
      <w:proofErr w:type="spellStart"/>
      <w:r>
        <w:rPr>
          <w:sz w:val="20"/>
          <w:szCs w:val="20"/>
        </w:rPr>
        <w:t>TMPMecanizadas</w:t>
      </w:r>
      <w:proofErr w:type="spellEnd"/>
      <w:r>
        <w:rPr>
          <w:sz w:val="20"/>
          <w:szCs w:val="20"/>
        </w:rPr>
        <w:t xml:space="preserve"> para la cabecera en cuestión.</w:t>
      </w:r>
    </w:p>
    <w:p w:rsidR="000D5B4E" w:rsidRPr="000D5B4E" w:rsidRDefault="00DC7B86" w:rsidP="00DE030B">
      <w:pPr>
        <w:pStyle w:val="Prrafodelista"/>
        <w:numPr>
          <w:ilvl w:val="1"/>
          <w:numId w:val="29"/>
        </w:numPr>
        <w:rPr>
          <w:sz w:val="20"/>
          <w:szCs w:val="20"/>
        </w:rPr>
      </w:pPr>
      <w:r w:rsidRPr="000D5B4E">
        <w:t>Mostrar</w:t>
      </w:r>
      <w:r w:rsidR="000D5B4E" w:rsidRPr="000D5B4E">
        <w:t>:</w:t>
      </w:r>
    </w:p>
    <w:p w:rsidR="000D5B4E" w:rsidRPr="000D5B4E" w:rsidRDefault="000D5B4E" w:rsidP="000D5B4E">
      <w:pPr>
        <w:pStyle w:val="Prrafodelista"/>
        <w:numPr>
          <w:ilvl w:val="2"/>
          <w:numId w:val="29"/>
        </w:numPr>
        <w:rPr>
          <w:sz w:val="20"/>
          <w:szCs w:val="20"/>
        </w:rPr>
      </w:pPr>
      <w:r w:rsidRPr="000D5B4E">
        <w:t>U</w:t>
      </w:r>
      <w:r w:rsidR="00DC7B86" w:rsidRPr="000D5B4E">
        <w:t xml:space="preserve">n mensaje indicando </w:t>
      </w:r>
      <w:r w:rsidR="00331D6B" w:rsidRPr="000D5B4E">
        <w:t>que el archivo contiene errores y/o registros no encontrados en las tablas paramétricas</w:t>
      </w:r>
      <w:r w:rsidRPr="000D5B4E">
        <w:t>: “Si el archivo contiene errores de formato, deberá corregirlo y volver a importarlo. En caso que no contenga errores pero que falten registros en las tablas paramétricas, deberán ser agregados estos registros y volver a procesar el archivo.".</w:t>
      </w:r>
    </w:p>
    <w:p w:rsidR="000D5B4E" w:rsidRPr="000D5B4E" w:rsidRDefault="000D5B4E" w:rsidP="000D5B4E">
      <w:pPr>
        <w:pStyle w:val="Prrafodelista"/>
        <w:numPr>
          <w:ilvl w:val="2"/>
          <w:numId w:val="29"/>
        </w:numPr>
        <w:rPr>
          <w:sz w:val="20"/>
          <w:szCs w:val="20"/>
        </w:rPr>
      </w:pPr>
      <w:r w:rsidRPr="000D5B4E">
        <w:t>L</w:t>
      </w:r>
      <w:r w:rsidR="00331D6B" w:rsidRPr="000D5B4E">
        <w:t xml:space="preserve">os registros de las </w:t>
      </w:r>
      <w:proofErr w:type="spellStart"/>
      <w:r w:rsidR="00331D6B" w:rsidRPr="000D5B4E">
        <w:t>TMPErrores</w:t>
      </w:r>
      <w:proofErr w:type="spellEnd"/>
      <w:r w:rsidR="00331D6B" w:rsidRPr="000D5B4E">
        <w:t xml:space="preserve"> mencionadas anteriormente en grillas</w:t>
      </w:r>
    </w:p>
    <w:p w:rsidR="00331D6B" w:rsidRPr="000D5B4E" w:rsidRDefault="000D5B4E" w:rsidP="000D5B4E">
      <w:pPr>
        <w:pStyle w:val="Prrafodelista"/>
        <w:numPr>
          <w:ilvl w:val="2"/>
          <w:numId w:val="29"/>
        </w:numPr>
        <w:rPr>
          <w:sz w:val="20"/>
          <w:szCs w:val="20"/>
        </w:rPr>
      </w:pPr>
      <w:r w:rsidRPr="000D5B4E">
        <w:t>U</w:t>
      </w:r>
      <w:r w:rsidR="002945AF" w:rsidRPr="000D5B4E">
        <w:t>n botón “</w:t>
      </w:r>
      <w:r w:rsidRPr="000D5B4E">
        <w:t>Imprimir Errores</w:t>
      </w:r>
      <w:r w:rsidR="002945AF" w:rsidRPr="000D5B4E">
        <w:t xml:space="preserve">” que </w:t>
      </w:r>
      <w:r w:rsidRPr="000D5B4E">
        <w:t xml:space="preserve">imprima un reporte </w:t>
      </w:r>
      <w:proofErr w:type="spellStart"/>
      <w:r w:rsidRPr="000D5B4E">
        <w:t>pdf</w:t>
      </w:r>
      <w:proofErr w:type="spellEnd"/>
      <w:r w:rsidRPr="000D5B4E">
        <w:t xml:space="preserve"> con los errores de las </w:t>
      </w:r>
      <w:proofErr w:type="spellStart"/>
      <w:r w:rsidRPr="000D5B4E">
        <w:t>grilas</w:t>
      </w:r>
      <w:proofErr w:type="spellEnd"/>
    </w:p>
    <w:p w:rsidR="000D5B4E" w:rsidRPr="000D5B4E" w:rsidRDefault="000D5B4E" w:rsidP="000D5B4E">
      <w:pPr>
        <w:pStyle w:val="Prrafodelista"/>
        <w:ind w:left="993"/>
        <w:rPr>
          <w:sz w:val="20"/>
          <w:szCs w:val="20"/>
          <w:highlight w:val="yellow"/>
        </w:rPr>
      </w:pPr>
      <w:r>
        <w:rPr>
          <w:noProof/>
          <w:lang w:val="es-AR" w:eastAsia="es-AR"/>
        </w:rPr>
        <w:lastRenderedPageBreak/>
        <w:drawing>
          <wp:inline distT="0" distB="0" distL="0" distR="0" wp14:anchorId="474E2528" wp14:editId="557DD57A">
            <wp:extent cx="6155690" cy="486772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1794" cy="4880459"/>
                    </a:xfrm>
                    <a:prstGeom prst="rect">
                      <a:avLst/>
                    </a:prstGeom>
                  </pic:spPr>
                </pic:pic>
              </a:graphicData>
            </a:graphic>
          </wp:inline>
        </w:drawing>
      </w:r>
    </w:p>
    <w:p w:rsidR="00DC7B86" w:rsidRPr="008B6D36" w:rsidRDefault="00DC7B86" w:rsidP="00DE030B">
      <w:pPr>
        <w:pStyle w:val="Prrafodelista"/>
        <w:numPr>
          <w:ilvl w:val="1"/>
          <w:numId w:val="29"/>
        </w:numPr>
        <w:rPr>
          <w:sz w:val="20"/>
          <w:szCs w:val="20"/>
        </w:rPr>
      </w:pPr>
      <w:r>
        <w:t>Poner la Cabecera en Estado = P (Pendiente de Importación)</w:t>
      </w:r>
    </w:p>
    <w:p w:rsidR="008B6D36" w:rsidRDefault="008B6D36" w:rsidP="00DE030B">
      <w:pPr>
        <w:pStyle w:val="Prrafodelista"/>
        <w:numPr>
          <w:ilvl w:val="1"/>
          <w:numId w:val="29"/>
        </w:numPr>
      </w:pPr>
      <w:r>
        <w:t>Insertar un registro en Cabeceras Estados, indicando Fecha, Usuario y Estado = “P”, y en Observaciones agregar el texto “Archivo contiene errores – Se deberá corregir y volver a importar”.</w:t>
      </w:r>
    </w:p>
    <w:p w:rsidR="008B6D36" w:rsidRPr="00E4534F" w:rsidRDefault="008B6D36" w:rsidP="002010F8">
      <w:pPr>
        <w:pStyle w:val="Prrafodelista"/>
        <w:ind w:left="1440"/>
        <w:rPr>
          <w:sz w:val="20"/>
          <w:szCs w:val="20"/>
        </w:rPr>
      </w:pPr>
    </w:p>
    <w:p w:rsidR="00E4534F" w:rsidRDefault="00E4534F" w:rsidP="00DE030B">
      <w:pPr>
        <w:pStyle w:val="Prrafodelista"/>
        <w:numPr>
          <w:ilvl w:val="0"/>
          <w:numId w:val="32"/>
        </w:numPr>
      </w:pPr>
      <w:r>
        <w:t xml:space="preserve">Si las tablas </w:t>
      </w:r>
      <w:proofErr w:type="spellStart"/>
      <w:r w:rsidRPr="000465F0">
        <w:t>TMPErrores</w:t>
      </w:r>
      <w:r>
        <w:t>Establecimientos</w:t>
      </w:r>
      <w:proofErr w:type="spellEnd"/>
      <w:r>
        <w:t xml:space="preserve">, </w:t>
      </w:r>
      <w:proofErr w:type="spellStart"/>
      <w:r w:rsidRPr="000465F0">
        <w:t>TMPErrores</w:t>
      </w:r>
      <w:r>
        <w:t>Funcion</w:t>
      </w:r>
      <w:proofErr w:type="spellEnd"/>
      <w:r>
        <w:t xml:space="preserve">, </w:t>
      </w:r>
      <w:proofErr w:type="spellStart"/>
      <w:r w:rsidRPr="000465F0">
        <w:t>TMPErrores</w:t>
      </w:r>
      <w:r>
        <w:t>Conceptos</w:t>
      </w:r>
      <w:proofErr w:type="spellEnd"/>
      <w:r>
        <w:t xml:space="preserve">, </w:t>
      </w:r>
      <w:proofErr w:type="spellStart"/>
      <w:r w:rsidRPr="000465F0">
        <w:t>TMPErrores</w:t>
      </w:r>
      <w:r>
        <w:t>CarRevista</w:t>
      </w:r>
      <w:proofErr w:type="spellEnd"/>
      <w:r>
        <w:t xml:space="preserve">, </w:t>
      </w:r>
      <w:proofErr w:type="spellStart"/>
      <w:r w:rsidRPr="000465F0">
        <w:t>TMPErrores</w:t>
      </w:r>
      <w:r>
        <w:t>TiposEstablecimientos</w:t>
      </w:r>
      <w:proofErr w:type="spellEnd"/>
      <w:r>
        <w:t>, están vacías para la cabecera en cuestión:</w:t>
      </w:r>
    </w:p>
    <w:p w:rsidR="00E37517" w:rsidRDefault="001F34A6" w:rsidP="00DE030B">
      <w:pPr>
        <w:pStyle w:val="Prrafodelista"/>
        <w:numPr>
          <w:ilvl w:val="1"/>
          <w:numId w:val="29"/>
        </w:numPr>
        <w:rPr>
          <w:sz w:val="20"/>
          <w:szCs w:val="20"/>
        </w:rPr>
      </w:pPr>
      <w:r>
        <w:rPr>
          <w:sz w:val="20"/>
          <w:szCs w:val="20"/>
        </w:rPr>
        <w:t xml:space="preserve">se deberá recorrer la tabla </w:t>
      </w:r>
      <w:proofErr w:type="spellStart"/>
      <w:r>
        <w:rPr>
          <w:sz w:val="20"/>
          <w:szCs w:val="20"/>
        </w:rPr>
        <w:t>TMP_Mecanizadas</w:t>
      </w:r>
      <w:proofErr w:type="spellEnd"/>
      <w:r>
        <w:rPr>
          <w:sz w:val="20"/>
          <w:szCs w:val="20"/>
        </w:rPr>
        <w:t xml:space="preserve"> y por cada registro</w:t>
      </w:r>
      <w:r w:rsidR="000502B0">
        <w:rPr>
          <w:sz w:val="20"/>
          <w:szCs w:val="20"/>
        </w:rPr>
        <w:t>:</w:t>
      </w:r>
    </w:p>
    <w:p w:rsidR="00D34C9B" w:rsidRDefault="00D34C9B" w:rsidP="00DE030B">
      <w:pPr>
        <w:pStyle w:val="Prrafodelista"/>
        <w:numPr>
          <w:ilvl w:val="0"/>
          <w:numId w:val="29"/>
        </w:numPr>
        <w:ind w:left="2520"/>
        <w:rPr>
          <w:sz w:val="20"/>
          <w:szCs w:val="20"/>
        </w:rPr>
      </w:pPr>
      <w:r>
        <w:rPr>
          <w:sz w:val="20"/>
          <w:szCs w:val="20"/>
        </w:rPr>
        <w:t xml:space="preserve">Buscar el </w:t>
      </w:r>
      <w:proofErr w:type="spellStart"/>
      <w:r w:rsidR="000B75A7">
        <w:rPr>
          <w:sz w:val="20"/>
          <w:szCs w:val="20"/>
        </w:rPr>
        <w:t>NroEstablecimiento</w:t>
      </w:r>
      <w:proofErr w:type="spellEnd"/>
      <w:r w:rsidR="000B75A7">
        <w:rPr>
          <w:sz w:val="20"/>
          <w:szCs w:val="20"/>
        </w:rPr>
        <w:t xml:space="preserve"> en la tabla </w:t>
      </w:r>
      <w:proofErr w:type="spellStart"/>
      <w:r w:rsidR="000B75A7">
        <w:rPr>
          <w:sz w:val="20"/>
          <w:szCs w:val="20"/>
        </w:rPr>
        <w:t>MEC_Establecimientos</w:t>
      </w:r>
      <w:proofErr w:type="spellEnd"/>
      <w:r w:rsidR="000B75A7">
        <w:rPr>
          <w:sz w:val="20"/>
          <w:szCs w:val="20"/>
        </w:rPr>
        <w:t xml:space="preserve"> y obtener el </w:t>
      </w:r>
      <w:proofErr w:type="spellStart"/>
      <w:r w:rsidR="000B75A7">
        <w:rPr>
          <w:sz w:val="20"/>
          <w:szCs w:val="20"/>
        </w:rPr>
        <w:t>idEstablecimiento</w:t>
      </w:r>
      <w:proofErr w:type="spellEnd"/>
    </w:p>
    <w:p w:rsidR="000D34A4" w:rsidRDefault="001F34A6" w:rsidP="00DE030B">
      <w:pPr>
        <w:pStyle w:val="Prrafodelista"/>
        <w:numPr>
          <w:ilvl w:val="0"/>
          <w:numId w:val="29"/>
        </w:numPr>
        <w:ind w:left="2520"/>
        <w:rPr>
          <w:sz w:val="20"/>
          <w:szCs w:val="20"/>
        </w:rPr>
      </w:pPr>
      <w:r>
        <w:rPr>
          <w:sz w:val="20"/>
          <w:szCs w:val="20"/>
        </w:rPr>
        <w:t>G</w:t>
      </w:r>
      <w:r w:rsidR="00D02022">
        <w:rPr>
          <w:sz w:val="20"/>
          <w:szCs w:val="20"/>
        </w:rPr>
        <w:t xml:space="preserve">uardar el </w:t>
      </w:r>
      <w:proofErr w:type="spellStart"/>
      <w:r w:rsidR="00D02022">
        <w:rPr>
          <w:sz w:val="20"/>
          <w:szCs w:val="20"/>
        </w:rPr>
        <w:t>idEstablecimiento</w:t>
      </w:r>
      <w:proofErr w:type="spellEnd"/>
      <w:r w:rsidR="00D02022">
        <w:rPr>
          <w:sz w:val="20"/>
          <w:szCs w:val="20"/>
        </w:rPr>
        <w:t xml:space="preserve"> en una variable y seguir con el proceso</w:t>
      </w:r>
      <w:r w:rsidR="000D34A4">
        <w:rPr>
          <w:sz w:val="20"/>
          <w:szCs w:val="20"/>
        </w:rPr>
        <w:t>:</w:t>
      </w:r>
    </w:p>
    <w:p w:rsidR="002B5AEE" w:rsidRDefault="002B5AEE" w:rsidP="00DE030B">
      <w:pPr>
        <w:pStyle w:val="Prrafodelista"/>
        <w:numPr>
          <w:ilvl w:val="0"/>
          <w:numId w:val="29"/>
        </w:numPr>
        <w:ind w:left="2520"/>
        <w:rPr>
          <w:sz w:val="20"/>
          <w:szCs w:val="20"/>
        </w:rPr>
      </w:pPr>
      <w:r w:rsidRPr="00A15499">
        <w:rPr>
          <w:sz w:val="20"/>
          <w:szCs w:val="20"/>
        </w:rPr>
        <w:lastRenderedPageBreak/>
        <w:t xml:space="preserve">Validación </w:t>
      </w:r>
      <w:r>
        <w:rPr>
          <w:sz w:val="20"/>
          <w:szCs w:val="20"/>
        </w:rPr>
        <w:t xml:space="preserve">de columna </w:t>
      </w:r>
      <w:r>
        <w:t>Documento</w:t>
      </w:r>
      <w:r>
        <w:rPr>
          <w:sz w:val="20"/>
          <w:szCs w:val="20"/>
        </w:rPr>
        <w:t xml:space="preserve">: para este campo se deberá </w:t>
      </w:r>
      <w:r w:rsidR="00D17B6E">
        <w:rPr>
          <w:sz w:val="20"/>
          <w:szCs w:val="20"/>
        </w:rPr>
        <w:t>validar</w:t>
      </w:r>
    </w:p>
    <w:p w:rsidR="002B5AEE" w:rsidRPr="006A6B66" w:rsidRDefault="002B5AEE" w:rsidP="00DE030B">
      <w:pPr>
        <w:pStyle w:val="Prrafodelista"/>
        <w:numPr>
          <w:ilvl w:val="2"/>
          <w:numId w:val="29"/>
        </w:numPr>
        <w:ind w:left="3240"/>
        <w:rPr>
          <w:sz w:val="20"/>
          <w:szCs w:val="20"/>
        </w:rPr>
      </w:pPr>
      <w:r w:rsidRPr="006A6B66">
        <w:rPr>
          <w:sz w:val="20"/>
          <w:szCs w:val="20"/>
        </w:rPr>
        <w:t xml:space="preserve">Debe existir dicho documento en la tabla </w:t>
      </w:r>
      <w:proofErr w:type="spellStart"/>
      <w:r w:rsidR="000B75A7">
        <w:rPr>
          <w:sz w:val="20"/>
          <w:szCs w:val="20"/>
        </w:rPr>
        <w:t>MEC_</w:t>
      </w:r>
      <w:r w:rsidRPr="006A6B66">
        <w:rPr>
          <w:sz w:val="20"/>
          <w:szCs w:val="20"/>
        </w:rPr>
        <w:t>Personas</w:t>
      </w:r>
      <w:proofErr w:type="spellEnd"/>
      <w:r w:rsidR="006A6B66" w:rsidRPr="006A6B66">
        <w:rPr>
          <w:sz w:val="20"/>
          <w:szCs w:val="20"/>
        </w:rPr>
        <w:t>, si no existe</w:t>
      </w:r>
      <w:r w:rsidR="00A858A7">
        <w:rPr>
          <w:sz w:val="20"/>
          <w:szCs w:val="20"/>
        </w:rPr>
        <w:t xml:space="preserve"> inserta un registro en </w:t>
      </w:r>
      <w:proofErr w:type="spellStart"/>
      <w:r w:rsidR="00A858A7">
        <w:rPr>
          <w:sz w:val="20"/>
          <w:szCs w:val="20"/>
        </w:rPr>
        <w:t>TMP_ErroresMecanizadas</w:t>
      </w:r>
      <w:proofErr w:type="spellEnd"/>
      <w:r w:rsidR="00A858A7">
        <w:rPr>
          <w:sz w:val="20"/>
          <w:szCs w:val="20"/>
        </w:rPr>
        <w:t xml:space="preserve"> y</w:t>
      </w:r>
      <w:r w:rsidR="006A6B66" w:rsidRPr="006A6B66">
        <w:rPr>
          <w:sz w:val="20"/>
          <w:szCs w:val="20"/>
        </w:rPr>
        <w:t>:</w:t>
      </w:r>
    </w:p>
    <w:p w:rsidR="006A6B66" w:rsidRDefault="0087754E" w:rsidP="00DE030B">
      <w:pPr>
        <w:pStyle w:val="Prrafodelista"/>
        <w:numPr>
          <w:ilvl w:val="3"/>
          <w:numId w:val="29"/>
        </w:numPr>
        <w:ind w:left="3960"/>
        <w:rPr>
          <w:sz w:val="20"/>
          <w:szCs w:val="20"/>
        </w:rPr>
      </w:pPr>
      <w:proofErr w:type="spellStart"/>
      <w:r>
        <w:rPr>
          <w:sz w:val="20"/>
          <w:szCs w:val="20"/>
        </w:rPr>
        <w:t>Setea</w:t>
      </w:r>
      <w:proofErr w:type="spellEnd"/>
      <w:r>
        <w:rPr>
          <w:sz w:val="20"/>
          <w:szCs w:val="20"/>
        </w:rPr>
        <w:t xml:space="preserve"> campo </w:t>
      </w:r>
      <w:r w:rsidR="006A6B66">
        <w:rPr>
          <w:sz w:val="20"/>
          <w:szCs w:val="20"/>
        </w:rPr>
        <w:t>Documento = NE (No Existe)</w:t>
      </w:r>
      <w:r w:rsidR="0016232A">
        <w:rPr>
          <w:sz w:val="20"/>
          <w:szCs w:val="20"/>
        </w:rPr>
        <w:t xml:space="preserve"> de la tabla </w:t>
      </w:r>
      <w:proofErr w:type="spellStart"/>
      <w:r w:rsidR="0016232A">
        <w:rPr>
          <w:sz w:val="20"/>
          <w:szCs w:val="20"/>
        </w:rPr>
        <w:t>TMP_ErroresMecanizadas</w:t>
      </w:r>
      <w:proofErr w:type="spellEnd"/>
    </w:p>
    <w:p w:rsidR="0087754E" w:rsidRDefault="0087754E" w:rsidP="00DE030B">
      <w:pPr>
        <w:pStyle w:val="Prrafodelista"/>
        <w:numPr>
          <w:ilvl w:val="3"/>
          <w:numId w:val="29"/>
        </w:numPr>
        <w:ind w:left="3960"/>
        <w:rPr>
          <w:sz w:val="20"/>
          <w:szCs w:val="20"/>
        </w:rPr>
      </w:pPr>
      <w:proofErr w:type="spellStart"/>
      <w:r>
        <w:rPr>
          <w:sz w:val="20"/>
          <w:szCs w:val="20"/>
        </w:rPr>
        <w:t>Setea</w:t>
      </w:r>
      <w:proofErr w:type="spellEnd"/>
      <w:r>
        <w:rPr>
          <w:sz w:val="20"/>
          <w:szCs w:val="20"/>
        </w:rPr>
        <w:t xml:space="preserve"> campo POF = NE</w:t>
      </w:r>
      <w:r w:rsidR="0016232A">
        <w:rPr>
          <w:sz w:val="20"/>
          <w:szCs w:val="20"/>
        </w:rPr>
        <w:t xml:space="preserve"> de la tabla </w:t>
      </w:r>
      <w:proofErr w:type="spellStart"/>
      <w:r w:rsidR="0016232A">
        <w:rPr>
          <w:sz w:val="20"/>
          <w:szCs w:val="20"/>
        </w:rPr>
        <w:t>TMP_ErroresMecanizadas</w:t>
      </w:r>
      <w:proofErr w:type="spellEnd"/>
    </w:p>
    <w:p w:rsidR="00A858A7" w:rsidRDefault="00A858A7" w:rsidP="00DE030B">
      <w:pPr>
        <w:pStyle w:val="Prrafodelista"/>
        <w:numPr>
          <w:ilvl w:val="3"/>
          <w:numId w:val="29"/>
        </w:numPr>
        <w:ind w:left="3960"/>
        <w:rPr>
          <w:sz w:val="20"/>
          <w:szCs w:val="20"/>
        </w:rPr>
      </w:pPr>
      <w:r>
        <w:rPr>
          <w:sz w:val="20"/>
          <w:szCs w:val="20"/>
        </w:rPr>
        <w:t xml:space="preserve">Pone </w:t>
      </w:r>
      <w:proofErr w:type="spellStart"/>
      <w:r>
        <w:rPr>
          <w:sz w:val="20"/>
          <w:szCs w:val="20"/>
        </w:rPr>
        <w:t>RegistroValido</w:t>
      </w:r>
      <w:proofErr w:type="spellEnd"/>
      <w:r>
        <w:rPr>
          <w:sz w:val="20"/>
          <w:szCs w:val="20"/>
        </w:rPr>
        <w:t xml:space="preserve"> = N en la tabla </w:t>
      </w:r>
      <w:proofErr w:type="spellStart"/>
      <w:r>
        <w:rPr>
          <w:sz w:val="20"/>
          <w:szCs w:val="20"/>
        </w:rPr>
        <w:t>TMP_Mecanizadas</w:t>
      </w:r>
      <w:proofErr w:type="spellEnd"/>
    </w:p>
    <w:p w:rsidR="00D02022" w:rsidRDefault="00D02022" w:rsidP="00DE030B">
      <w:pPr>
        <w:pStyle w:val="Prrafodelista"/>
        <w:numPr>
          <w:ilvl w:val="3"/>
          <w:numId w:val="29"/>
        </w:numPr>
        <w:ind w:left="3960"/>
        <w:rPr>
          <w:sz w:val="20"/>
          <w:szCs w:val="20"/>
        </w:rPr>
      </w:pPr>
      <w:r>
        <w:rPr>
          <w:sz w:val="20"/>
          <w:szCs w:val="20"/>
        </w:rPr>
        <w:t xml:space="preserve">Cortar el proceso de análisis de este registro y seguir por el siguiente registro de la tabla </w:t>
      </w:r>
      <w:proofErr w:type="spellStart"/>
      <w:r>
        <w:rPr>
          <w:sz w:val="20"/>
          <w:szCs w:val="20"/>
        </w:rPr>
        <w:t>TMPMecanizada</w:t>
      </w:r>
      <w:proofErr w:type="spellEnd"/>
    </w:p>
    <w:p w:rsidR="0039292C" w:rsidRDefault="0039292C" w:rsidP="0039292C">
      <w:pPr>
        <w:pStyle w:val="Prrafodelista"/>
        <w:ind w:left="3960"/>
        <w:rPr>
          <w:sz w:val="20"/>
          <w:szCs w:val="20"/>
        </w:rPr>
      </w:pPr>
    </w:p>
    <w:p w:rsidR="00D02022" w:rsidRPr="00D02022" w:rsidRDefault="00D02022" w:rsidP="001F34A6">
      <w:pPr>
        <w:ind w:left="3600"/>
      </w:pPr>
    </w:p>
    <w:p w:rsidR="005111AB" w:rsidRDefault="005111AB" w:rsidP="00DE030B">
      <w:pPr>
        <w:pStyle w:val="Prrafodelista"/>
        <w:numPr>
          <w:ilvl w:val="2"/>
          <w:numId w:val="29"/>
        </w:numPr>
        <w:ind w:left="3240"/>
        <w:rPr>
          <w:sz w:val="20"/>
          <w:szCs w:val="20"/>
        </w:rPr>
      </w:pPr>
      <w:r>
        <w:rPr>
          <w:sz w:val="20"/>
          <w:szCs w:val="20"/>
        </w:rPr>
        <w:t xml:space="preserve">Si el documento </w:t>
      </w:r>
      <w:r w:rsidR="00D02022">
        <w:rPr>
          <w:sz w:val="20"/>
          <w:szCs w:val="20"/>
        </w:rPr>
        <w:t>existe</w:t>
      </w:r>
      <w:r w:rsidR="0016232A">
        <w:rPr>
          <w:sz w:val="20"/>
          <w:szCs w:val="20"/>
        </w:rPr>
        <w:t xml:space="preserve"> en la tabla </w:t>
      </w:r>
      <w:proofErr w:type="spellStart"/>
      <w:r w:rsidR="000B75A7">
        <w:rPr>
          <w:sz w:val="20"/>
          <w:szCs w:val="20"/>
        </w:rPr>
        <w:t>MEC_</w:t>
      </w:r>
      <w:r w:rsidR="0016232A">
        <w:rPr>
          <w:sz w:val="20"/>
          <w:szCs w:val="20"/>
        </w:rPr>
        <w:t>Personas</w:t>
      </w:r>
      <w:proofErr w:type="spellEnd"/>
      <w:r w:rsidR="00D02022">
        <w:rPr>
          <w:sz w:val="20"/>
          <w:szCs w:val="20"/>
        </w:rPr>
        <w:t xml:space="preserve">, guardar en una variable el </w:t>
      </w:r>
      <w:proofErr w:type="spellStart"/>
      <w:r w:rsidR="00D02022">
        <w:rPr>
          <w:sz w:val="20"/>
          <w:szCs w:val="20"/>
        </w:rPr>
        <w:t>idPersona</w:t>
      </w:r>
      <w:proofErr w:type="spellEnd"/>
      <w:r>
        <w:rPr>
          <w:sz w:val="20"/>
          <w:szCs w:val="20"/>
        </w:rPr>
        <w:t>,</w:t>
      </w:r>
      <w:r w:rsidR="00D02022">
        <w:rPr>
          <w:sz w:val="20"/>
          <w:szCs w:val="20"/>
        </w:rPr>
        <w:t xml:space="preserve"> y</w:t>
      </w:r>
      <w:r>
        <w:rPr>
          <w:sz w:val="20"/>
          <w:szCs w:val="20"/>
        </w:rPr>
        <w:t xml:space="preserve"> se continúa con la siguiente validación:</w:t>
      </w:r>
    </w:p>
    <w:p w:rsidR="00D02022" w:rsidRDefault="00D02022" w:rsidP="00DE030B">
      <w:pPr>
        <w:pStyle w:val="Prrafodelista"/>
        <w:numPr>
          <w:ilvl w:val="3"/>
          <w:numId w:val="29"/>
        </w:numPr>
        <w:ind w:left="3960"/>
        <w:rPr>
          <w:sz w:val="20"/>
          <w:szCs w:val="20"/>
        </w:rPr>
      </w:pPr>
      <w:r>
        <w:rPr>
          <w:sz w:val="20"/>
          <w:szCs w:val="20"/>
        </w:rPr>
        <w:t xml:space="preserve">Validar en la tabla POF que exista un registro para el </w:t>
      </w:r>
      <w:proofErr w:type="spellStart"/>
      <w:r>
        <w:rPr>
          <w:sz w:val="20"/>
          <w:szCs w:val="20"/>
        </w:rPr>
        <w:t>idEstablecimiento</w:t>
      </w:r>
      <w:proofErr w:type="spellEnd"/>
      <w:r>
        <w:rPr>
          <w:sz w:val="20"/>
          <w:szCs w:val="20"/>
        </w:rPr>
        <w:t xml:space="preserve"> – </w:t>
      </w:r>
      <w:proofErr w:type="spellStart"/>
      <w:r>
        <w:rPr>
          <w:sz w:val="20"/>
          <w:szCs w:val="20"/>
        </w:rPr>
        <w:t>idPersona</w:t>
      </w:r>
      <w:proofErr w:type="spellEnd"/>
      <w:r>
        <w:rPr>
          <w:sz w:val="20"/>
          <w:szCs w:val="20"/>
        </w:rPr>
        <w:t xml:space="preserve"> </w:t>
      </w:r>
      <w:r w:rsidR="00326153">
        <w:rPr>
          <w:sz w:val="20"/>
          <w:szCs w:val="20"/>
        </w:rPr>
        <w:t>–</w:t>
      </w:r>
      <w:r>
        <w:rPr>
          <w:sz w:val="20"/>
          <w:szCs w:val="20"/>
        </w:rPr>
        <w:t xml:space="preserve"> Secuencia</w:t>
      </w:r>
      <w:r w:rsidR="000B75A7">
        <w:rPr>
          <w:sz w:val="20"/>
          <w:szCs w:val="20"/>
        </w:rPr>
        <w:t xml:space="preserve"> (</w:t>
      </w:r>
      <w:proofErr w:type="spellStart"/>
      <w:r w:rsidR="000B75A7">
        <w:rPr>
          <w:sz w:val="20"/>
          <w:szCs w:val="20"/>
        </w:rPr>
        <w:t>idEstablecimiento</w:t>
      </w:r>
      <w:proofErr w:type="spellEnd"/>
      <w:r w:rsidR="000B75A7">
        <w:rPr>
          <w:sz w:val="20"/>
          <w:szCs w:val="20"/>
        </w:rPr>
        <w:t xml:space="preserve"> – </w:t>
      </w:r>
      <w:proofErr w:type="spellStart"/>
      <w:r w:rsidR="000B75A7">
        <w:rPr>
          <w:sz w:val="20"/>
          <w:szCs w:val="20"/>
        </w:rPr>
        <w:t>idPersona</w:t>
      </w:r>
      <w:proofErr w:type="spellEnd"/>
      <w:r w:rsidR="000B75A7">
        <w:rPr>
          <w:sz w:val="20"/>
          <w:szCs w:val="20"/>
        </w:rPr>
        <w:t xml:space="preserve"> estaban guardados en dos variables y Secuencia se obtiene del registro que estamos recorriendo de la </w:t>
      </w:r>
      <w:proofErr w:type="spellStart"/>
      <w:r w:rsidR="000B75A7">
        <w:rPr>
          <w:sz w:val="20"/>
          <w:szCs w:val="20"/>
        </w:rPr>
        <w:t>MEC_TMP_Mecanizadas</w:t>
      </w:r>
      <w:proofErr w:type="spellEnd"/>
      <w:r w:rsidR="000B75A7">
        <w:rPr>
          <w:sz w:val="20"/>
          <w:szCs w:val="20"/>
        </w:rPr>
        <w:t>)</w:t>
      </w:r>
    </w:p>
    <w:p w:rsidR="00326153" w:rsidRDefault="00326153" w:rsidP="00DE030B">
      <w:pPr>
        <w:pStyle w:val="Prrafodelista"/>
        <w:numPr>
          <w:ilvl w:val="3"/>
          <w:numId w:val="29"/>
        </w:numPr>
        <w:ind w:left="3960"/>
        <w:rPr>
          <w:sz w:val="20"/>
          <w:szCs w:val="20"/>
        </w:rPr>
      </w:pPr>
      <w:r>
        <w:rPr>
          <w:sz w:val="20"/>
          <w:szCs w:val="20"/>
        </w:rPr>
        <w:t>Si existe el registro en la POF,</w:t>
      </w:r>
      <w:r w:rsidR="006C187B">
        <w:rPr>
          <w:sz w:val="20"/>
          <w:szCs w:val="20"/>
        </w:rPr>
        <w:t xml:space="preserve"> guardar el id en una variable y realizar los siguientes pasos para generar el detalle POF</w:t>
      </w:r>
      <w:r>
        <w:rPr>
          <w:sz w:val="20"/>
          <w:szCs w:val="20"/>
        </w:rPr>
        <w:t>:</w:t>
      </w:r>
    </w:p>
    <w:p w:rsidR="00091416" w:rsidRDefault="006C187B" w:rsidP="00DE030B">
      <w:pPr>
        <w:pStyle w:val="Prrafodelista"/>
        <w:numPr>
          <w:ilvl w:val="6"/>
          <w:numId w:val="29"/>
        </w:numPr>
        <w:rPr>
          <w:sz w:val="20"/>
          <w:szCs w:val="20"/>
        </w:rPr>
      </w:pPr>
      <w:r>
        <w:rPr>
          <w:sz w:val="20"/>
          <w:szCs w:val="20"/>
        </w:rPr>
        <w:t xml:space="preserve">Insertar un registro en la tabla </w:t>
      </w:r>
      <w:proofErr w:type="spellStart"/>
      <w:r>
        <w:rPr>
          <w:sz w:val="20"/>
          <w:szCs w:val="20"/>
        </w:rPr>
        <w:t>MEC_POFDetalle</w:t>
      </w:r>
      <w:proofErr w:type="spellEnd"/>
      <w:r>
        <w:rPr>
          <w:sz w:val="20"/>
          <w:szCs w:val="20"/>
        </w:rPr>
        <w:t xml:space="preserve"> para el </w:t>
      </w:r>
      <w:proofErr w:type="spellStart"/>
      <w:r>
        <w:rPr>
          <w:sz w:val="20"/>
          <w:szCs w:val="20"/>
        </w:rPr>
        <w:t>idCabeceraLiquidacion</w:t>
      </w:r>
      <w:proofErr w:type="spellEnd"/>
      <w:r>
        <w:rPr>
          <w:sz w:val="20"/>
          <w:szCs w:val="20"/>
        </w:rPr>
        <w:t xml:space="preserve"> y el </w:t>
      </w:r>
      <w:proofErr w:type="spellStart"/>
      <w:r>
        <w:rPr>
          <w:sz w:val="20"/>
          <w:szCs w:val="20"/>
        </w:rPr>
        <w:t>idPOF</w:t>
      </w:r>
      <w:proofErr w:type="spellEnd"/>
      <w:r>
        <w:rPr>
          <w:sz w:val="20"/>
          <w:szCs w:val="20"/>
        </w:rPr>
        <w:t xml:space="preserve"> guardado en la variable</w:t>
      </w:r>
    </w:p>
    <w:p w:rsidR="006C187B" w:rsidRPr="006C187B" w:rsidRDefault="006C187B" w:rsidP="00DE030B">
      <w:pPr>
        <w:pStyle w:val="Prrafodelista"/>
        <w:numPr>
          <w:ilvl w:val="6"/>
          <w:numId w:val="29"/>
        </w:numPr>
        <w:rPr>
          <w:sz w:val="20"/>
          <w:szCs w:val="20"/>
          <w:highlight w:val="yellow"/>
        </w:rPr>
      </w:pPr>
      <w:r w:rsidRPr="006C187B">
        <w:rPr>
          <w:sz w:val="20"/>
          <w:szCs w:val="20"/>
          <w:highlight w:val="yellow"/>
        </w:rPr>
        <w:t xml:space="preserve">Guardar el valor del campo </w:t>
      </w:r>
      <w:proofErr w:type="spellStart"/>
      <w:r w:rsidRPr="006C187B">
        <w:rPr>
          <w:sz w:val="20"/>
          <w:szCs w:val="20"/>
          <w:highlight w:val="yellow"/>
        </w:rPr>
        <w:t>TipoCargo</w:t>
      </w:r>
      <w:proofErr w:type="spellEnd"/>
      <w:r w:rsidRPr="006C187B">
        <w:rPr>
          <w:sz w:val="20"/>
          <w:szCs w:val="20"/>
          <w:highlight w:val="yellow"/>
        </w:rPr>
        <w:t xml:space="preserve"> de la tabla </w:t>
      </w:r>
      <w:proofErr w:type="spellStart"/>
      <w:r w:rsidRPr="006C187B">
        <w:rPr>
          <w:sz w:val="20"/>
          <w:szCs w:val="20"/>
          <w:highlight w:val="yellow"/>
        </w:rPr>
        <w:t>MEC_TMP_Mecanizadas</w:t>
      </w:r>
      <w:proofErr w:type="spellEnd"/>
      <w:r w:rsidRPr="006C187B">
        <w:rPr>
          <w:sz w:val="20"/>
          <w:szCs w:val="20"/>
          <w:highlight w:val="yellow"/>
        </w:rPr>
        <w:t xml:space="preserve"> en el campo </w:t>
      </w:r>
      <w:proofErr w:type="spellStart"/>
      <w:r w:rsidRPr="006C187B">
        <w:rPr>
          <w:sz w:val="20"/>
          <w:szCs w:val="20"/>
          <w:highlight w:val="yellow"/>
        </w:rPr>
        <w:t>CantHsCargoCS</w:t>
      </w:r>
      <w:proofErr w:type="spellEnd"/>
      <w:r w:rsidRPr="006C187B">
        <w:rPr>
          <w:sz w:val="20"/>
          <w:szCs w:val="20"/>
          <w:highlight w:val="yellow"/>
        </w:rPr>
        <w:t xml:space="preserve"> de la tabla </w:t>
      </w:r>
      <w:proofErr w:type="spellStart"/>
      <w:r w:rsidRPr="006C187B">
        <w:rPr>
          <w:sz w:val="20"/>
          <w:szCs w:val="20"/>
          <w:highlight w:val="yellow"/>
        </w:rPr>
        <w:t>POFDetalle</w:t>
      </w:r>
      <w:proofErr w:type="spellEnd"/>
      <w:r w:rsidRPr="006C187B">
        <w:rPr>
          <w:sz w:val="20"/>
          <w:szCs w:val="20"/>
          <w:highlight w:val="yellow"/>
        </w:rPr>
        <w:t>. Actualmente está en 2 columnas separadas, ver con haberes</w:t>
      </w:r>
    </w:p>
    <w:p w:rsidR="00063A84" w:rsidRDefault="00063A84" w:rsidP="00DE030B">
      <w:pPr>
        <w:pStyle w:val="Prrafodelista"/>
        <w:numPr>
          <w:ilvl w:val="6"/>
          <w:numId w:val="29"/>
        </w:numPr>
        <w:rPr>
          <w:sz w:val="20"/>
          <w:szCs w:val="20"/>
          <w:highlight w:val="yellow"/>
        </w:rPr>
      </w:pPr>
      <w:proofErr w:type="spellStart"/>
      <w:r w:rsidRPr="006C187B">
        <w:rPr>
          <w:sz w:val="20"/>
          <w:szCs w:val="20"/>
          <w:highlight w:val="yellow"/>
        </w:rPr>
        <w:t>POF</w:t>
      </w:r>
      <w:proofErr w:type="gramStart"/>
      <w:r w:rsidRPr="006C187B">
        <w:rPr>
          <w:sz w:val="20"/>
          <w:szCs w:val="20"/>
          <w:highlight w:val="yellow"/>
        </w:rPr>
        <w:t>:CantHsCargo</w:t>
      </w:r>
      <w:proofErr w:type="spellEnd"/>
      <w:proofErr w:type="gramEnd"/>
      <w:r w:rsidRPr="006C187B">
        <w:rPr>
          <w:sz w:val="20"/>
          <w:szCs w:val="20"/>
          <w:highlight w:val="yellow"/>
        </w:rPr>
        <w:t xml:space="preserve"> = tomar del segundo al último carácter de la columna </w:t>
      </w:r>
      <w:proofErr w:type="spellStart"/>
      <w:r w:rsidRPr="006C187B">
        <w:rPr>
          <w:sz w:val="20"/>
          <w:szCs w:val="20"/>
          <w:highlight w:val="yellow"/>
        </w:rPr>
        <w:t>TipoCargo</w:t>
      </w:r>
      <w:proofErr w:type="spellEnd"/>
      <w:r w:rsidRPr="006C187B">
        <w:rPr>
          <w:sz w:val="20"/>
          <w:szCs w:val="20"/>
          <w:highlight w:val="yellow"/>
        </w:rPr>
        <w:t xml:space="preserve"> de la tabla </w:t>
      </w:r>
      <w:proofErr w:type="spellStart"/>
      <w:r w:rsidRPr="006C187B">
        <w:rPr>
          <w:sz w:val="20"/>
          <w:szCs w:val="20"/>
          <w:highlight w:val="yellow"/>
        </w:rPr>
        <w:t>TMP_Mecanizadas</w:t>
      </w:r>
      <w:proofErr w:type="spellEnd"/>
      <w:r w:rsidRPr="006C187B">
        <w:rPr>
          <w:sz w:val="20"/>
          <w:szCs w:val="20"/>
          <w:highlight w:val="yellow"/>
        </w:rPr>
        <w:t xml:space="preserve"> y guardarlo.</w:t>
      </w:r>
    </w:p>
    <w:p w:rsidR="006C187B" w:rsidRPr="006C187B" w:rsidRDefault="006C187B" w:rsidP="00DE030B">
      <w:pPr>
        <w:pStyle w:val="Prrafodelista"/>
        <w:numPr>
          <w:ilvl w:val="6"/>
          <w:numId w:val="29"/>
        </w:numPr>
        <w:rPr>
          <w:sz w:val="20"/>
          <w:szCs w:val="20"/>
          <w:highlight w:val="yellow"/>
        </w:rPr>
      </w:pPr>
      <w:r>
        <w:rPr>
          <w:sz w:val="20"/>
          <w:szCs w:val="20"/>
          <w:highlight w:val="yellow"/>
        </w:rPr>
        <w:t xml:space="preserve">Calcular la antigüedad: </w:t>
      </w:r>
    </w:p>
    <w:p w:rsidR="0016232A" w:rsidRPr="00A858A7" w:rsidRDefault="00D02022" w:rsidP="00DE030B">
      <w:pPr>
        <w:pStyle w:val="Prrafodelista"/>
        <w:numPr>
          <w:ilvl w:val="3"/>
          <w:numId w:val="29"/>
        </w:numPr>
        <w:ind w:left="3960"/>
        <w:rPr>
          <w:sz w:val="20"/>
          <w:szCs w:val="20"/>
        </w:rPr>
      </w:pPr>
      <w:r w:rsidRPr="00A858A7">
        <w:rPr>
          <w:sz w:val="20"/>
          <w:szCs w:val="20"/>
        </w:rPr>
        <w:t xml:space="preserve">Si no existe, </w:t>
      </w:r>
      <w:r w:rsidR="00A858A7" w:rsidRPr="00A858A7">
        <w:rPr>
          <w:sz w:val="20"/>
          <w:szCs w:val="20"/>
        </w:rPr>
        <w:t xml:space="preserve">inserta un registro en </w:t>
      </w:r>
      <w:proofErr w:type="spellStart"/>
      <w:r w:rsidR="00A858A7" w:rsidRPr="00A858A7">
        <w:rPr>
          <w:sz w:val="20"/>
          <w:szCs w:val="20"/>
        </w:rPr>
        <w:t>TMP_ErroresMecanizadas</w:t>
      </w:r>
      <w:proofErr w:type="spellEnd"/>
      <w:r w:rsidR="00A858A7">
        <w:rPr>
          <w:sz w:val="20"/>
          <w:szCs w:val="20"/>
        </w:rPr>
        <w:t xml:space="preserve">  y </w:t>
      </w:r>
      <w:proofErr w:type="spellStart"/>
      <w:r w:rsidR="00A858A7">
        <w:rPr>
          <w:sz w:val="20"/>
          <w:szCs w:val="20"/>
        </w:rPr>
        <w:t>setea</w:t>
      </w:r>
      <w:proofErr w:type="spellEnd"/>
      <w:r w:rsidRPr="00A858A7">
        <w:rPr>
          <w:sz w:val="20"/>
          <w:szCs w:val="20"/>
        </w:rPr>
        <w:t xml:space="preserve"> el valor de la columna POF = NE</w:t>
      </w:r>
      <w:r w:rsidR="0016232A" w:rsidRPr="00A858A7">
        <w:rPr>
          <w:sz w:val="20"/>
          <w:szCs w:val="20"/>
        </w:rPr>
        <w:t xml:space="preserve"> de la tabla </w:t>
      </w:r>
      <w:proofErr w:type="spellStart"/>
      <w:r w:rsidR="0016232A" w:rsidRPr="00A858A7">
        <w:rPr>
          <w:sz w:val="20"/>
          <w:szCs w:val="20"/>
        </w:rPr>
        <w:t>TMP_ErroresMecanizadas</w:t>
      </w:r>
      <w:proofErr w:type="spellEnd"/>
    </w:p>
    <w:p w:rsidR="00091416" w:rsidRDefault="00A858A7" w:rsidP="00DE030B">
      <w:pPr>
        <w:pStyle w:val="Prrafodelista"/>
        <w:numPr>
          <w:ilvl w:val="6"/>
          <w:numId w:val="29"/>
        </w:numPr>
        <w:rPr>
          <w:sz w:val="20"/>
          <w:szCs w:val="20"/>
        </w:rPr>
      </w:pPr>
      <w:r>
        <w:rPr>
          <w:sz w:val="20"/>
          <w:szCs w:val="20"/>
        </w:rPr>
        <w:t xml:space="preserve">Pone </w:t>
      </w:r>
      <w:proofErr w:type="spellStart"/>
      <w:r>
        <w:rPr>
          <w:sz w:val="20"/>
          <w:szCs w:val="20"/>
        </w:rPr>
        <w:t>RegistroValido</w:t>
      </w:r>
      <w:proofErr w:type="spellEnd"/>
      <w:r>
        <w:rPr>
          <w:sz w:val="20"/>
          <w:szCs w:val="20"/>
        </w:rPr>
        <w:t xml:space="preserve"> = N en la tabla </w:t>
      </w:r>
    </w:p>
    <w:tbl>
      <w:tblPr>
        <w:tblStyle w:val="Tabladecuadrcula4-nfasis11"/>
        <w:tblW w:w="0" w:type="auto"/>
        <w:tblLook w:val="04A0" w:firstRow="1" w:lastRow="0" w:firstColumn="1" w:lastColumn="0" w:noHBand="0" w:noVBand="1"/>
      </w:tblPr>
      <w:tblGrid>
        <w:gridCol w:w="2830"/>
        <w:gridCol w:w="5664"/>
      </w:tblGrid>
      <w:tr w:rsidR="00091416" w:rsidRPr="00EE46AE" w:rsidTr="00903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p>
        </w:tc>
        <w:tc>
          <w:tcPr>
            <w:tcW w:w="5664" w:type="dxa"/>
          </w:tcPr>
          <w:p w:rsidR="00091416" w:rsidRPr="00EE46AE" w:rsidRDefault="00091416" w:rsidP="00903EE1">
            <w:pPr>
              <w:cnfStyle w:val="100000000000" w:firstRow="1" w:lastRow="0" w:firstColumn="0" w:lastColumn="0" w:oddVBand="0" w:evenVBand="0" w:oddHBand="0" w:evenHBand="0" w:firstRowFirstColumn="0" w:firstRowLastColumn="0" w:lastRowFirstColumn="0" w:lastRowLastColumn="0"/>
              <w:rPr>
                <w:highlight w:val="yellow"/>
              </w:rPr>
            </w:pPr>
          </w:p>
        </w:tc>
      </w:tr>
      <w:tr w:rsidR="00091416" w:rsidRPr="00EE46AE" w:rsidTr="0090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proofErr w:type="spellStart"/>
            <w:r>
              <w:rPr>
                <w:b w:val="0"/>
                <w:bCs w:val="0"/>
                <w:highlight w:val="yellow"/>
              </w:rPr>
              <w:t>IdPOFDetalle</w:t>
            </w:r>
            <w:proofErr w:type="spellEnd"/>
          </w:p>
        </w:tc>
        <w:tc>
          <w:tcPr>
            <w:tcW w:w="5664" w:type="dxa"/>
          </w:tcPr>
          <w:p w:rsidR="00091416" w:rsidRPr="00EE46AE" w:rsidRDefault="00091416" w:rsidP="00903EE1">
            <w:pPr>
              <w:cnfStyle w:val="000000100000" w:firstRow="0" w:lastRow="0" w:firstColumn="0" w:lastColumn="0" w:oddVBand="0" w:evenVBand="0" w:oddHBand="1" w:evenHBand="0" w:firstRowFirstColumn="0" w:firstRowLastColumn="0" w:lastRowFirstColumn="0" w:lastRowLastColumn="0"/>
              <w:rPr>
                <w:highlight w:val="yellow"/>
              </w:rPr>
            </w:pPr>
            <w:proofErr w:type="spellStart"/>
            <w:r>
              <w:rPr>
                <w:highlight w:val="yellow"/>
              </w:rPr>
              <w:t>Identity</w:t>
            </w:r>
            <w:proofErr w:type="spellEnd"/>
          </w:p>
        </w:tc>
      </w:tr>
      <w:tr w:rsidR="00091416" w:rsidRPr="00EE46AE" w:rsidTr="00903EE1">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proofErr w:type="spellStart"/>
            <w:r>
              <w:rPr>
                <w:b w:val="0"/>
                <w:bCs w:val="0"/>
                <w:highlight w:val="yellow"/>
              </w:rPr>
              <w:t>IdCabecera</w:t>
            </w:r>
            <w:proofErr w:type="spellEnd"/>
          </w:p>
        </w:tc>
        <w:tc>
          <w:tcPr>
            <w:tcW w:w="5664" w:type="dxa"/>
          </w:tcPr>
          <w:p w:rsidR="00091416" w:rsidRPr="00EE46AE" w:rsidRDefault="00091416" w:rsidP="00903EE1">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 xml:space="preserve">Id a la tabla </w:t>
            </w:r>
            <w:proofErr w:type="spellStart"/>
            <w:r>
              <w:rPr>
                <w:highlight w:val="yellow"/>
              </w:rPr>
              <w:t>MEC_CabeceraLiquidacion</w:t>
            </w:r>
            <w:proofErr w:type="spellEnd"/>
          </w:p>
        </w:tc>
      </w:tr>
      <w:tr w:rsidR="00091416" w:rsidRPr="00EE46AE" w:rsidTr="0090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proofErr w:type="spellStart"/>
            <w:r>
              <w:rPr>
                <w:b w:val="0"/>
                <w:bCs w:val="0"/>
                <w:highlight w:val="yellow"/>
              </w:rPr>
              <w:t>idPOF</w:t>
            </w:r>
            <w:proofErr w:type="spellEnd"/>
          </w:p>
        </w:tc>
        <w:tc>
          <w:tcPr>
            <w:tcW w:w="5664" w:type="dxa"/>
          </w:tcPr>
          <w:p w:rsidR="00091416" w:rsidRPr="00EE46AE" w:rsidRDefault="00091416" w:rsidP="00903EE1">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Id a la tabla MEC_POF</w:t>
            </w:r>
          </w:p>
        </w:tc>
      </w:tr>
      <w:tr w:rsidR="00091416" w:rsidRPr="00EE46AE" w:rsidTr="00903EE1">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proofErr w:type="spellStart"/>
            <w:r w:rsidRPr="00EE46AE">
              <w:rPr>
                <w:b w:val="0"/>
                <w:bCs w:val="0"/>
                <w:highlight w:val="yellow"/>
              </w:rPr>
              <w:t>CantHsCargoCS</w:t>
            </w:r>
            <w:proofErr w:type="spellEnd"/>
          </w:p>
        </w:tc>
        <w:tc>
          <w:tcPr>
            <w:tcW w:w="5664" w:type="dxa"/>
          </w:tcPr>
          <w:p w:rsidR="00091416" w:rsidRPr="00EE46AE" w:rsidRDefault="00091416" w:rsidP="00903EE1">
            <w:pPr>
              <w:cnfStyle w:val="000000000000" w:firstRow="0" w:lastRow="0" w:firstColumn="0" w:lastColumn="0" w:oddVBand="0" w:evenVBand="0" w:oddHBand="0" w:evenHBand="0" w:firstRowFirstColumn="0" w:firstRowLastColumn="0" w:lastRowFirstColumn="0" w:lastRowLastColumn="0"/>
              <w:rPr>
                <w:highlight w:val="yellow"/>
              </w:rPr>
            </w:pPr>
            <w:proofErr w:type="spellStart"/>
            <w:r w:rsidRPr="00EE46AE">
              <w:rPr>
                <w:highlight w:val="yellow"/>
              </w:rPr>
              <w:t>Char</w:t>
            </w:r>
            <w:proofErr w:type="spellEnd"/>
            <w:r w:rsidRPr="00EE46AE">
              <w:rPr>
                <w:highlight w:val="yellow"/>
              </w:rPr>
              <w:t>(5)</w:t>
            </w:r>
          </w:p>
        </w:tc>
      </w:tr>
      <w:tr w:rsidR="00091416" w:rsidRPr="00EE46AE" w:rsidTr="0090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proofErr w:type="spellStart"/>
            <w:r w:rsidRPr="00EE46AE">
              <w:rPr>
                <w:b w:val="0"/>
                <w:bCs w:val="0"/>
                <w:highlight w:val="yellow"/>
              </w:rPr>
              <w:t>CantHorasCS</w:t>
            </w:r>
            <w:proofErr w:type="spellEnd"/>
          </w:p>
        </w:tc>
        <w:tc>
          <w:tcPr>
            <w:tcW w:w="5664" w:type="dxa"/>
          </w:tcPr>
          <w:p w:rsidR="00091416" w:rsidRPr="00EE46AE" w:rsidRDefault="00091416" w:rsidP="00903EE1">
            <w:pPr>
              <w:cnfStyle w:val="000000100000" w:firstRow="0" w:lastRow="0" w:firstColumn="0" w:lastColumn="0" w:oddVBand="0" w:evenVBand="0" w:oddHBand="1" w:evenHBand="0" w:firstRowFirstColumn="0" w:firstRowLastColumn="0" w:lastRowFirstColumn="0" w:lastRowLastColumn="0"/>
              <w:rPr>
                <w:highlight w:val="yellow"/>
              </w:rPr>
            </w:pPr>
            <w:r w:rsidRPr="00EE46AE">
              <w:rPr>
                <w:highlight w:val="yellow"/>
              </w:rPr>
              <w:t>Entero</w:t>
            </w:r>
          </w:p>
        </w:tc>
      </w:tr>
      <w:tr w:rsidR="00091416" w:rsidRPr="00EE46AE" w:rsidTr="00903EE1">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proofErr w:type="spellStart"/>
            <w:r w:rsidRPr="00EE46AE">
              <w:rPr>
                <w:b w:val="0"/>
                <w:bCs w:val="0"/>
                <w:highlight w:val="yellow"/>
              </w:rPr>
              <w:t>CantMinutosCS</w:t>
            </w:r>
            <w:proofErr w:type="spellEnd"/>
          </w:p>
        </w:tc>
        <w:tc>
          <w:tcPr>
            <w:tcW w:w="5664" w:type="dxa"/>
          </w:tcPr>
          <w:p w:rsidR="00091416" w:rsidRPr="00EE46AE" w:rsidRDefault="00091416" w:rsidP="00903EE1">
            <w:pPr>
              <w:cnfStyle w:val="000000000000" w:firstRow="0" w:lastRow="0" w:firstColumn="0" w:lastColumn="0" w:oddVBand="0" w:evenVBand="0" w:oddHBand="0" w:evenHBand="0" w:firstRowFirstColumn="0" w:firstRowLastColumn="0" w:lastRowFirstColumn="0" w:lastRowLastColumn="0"/>
              <w:rPr>
                <w:highlight w:val="yellow"/>
              </w:rPr>
            </w:pPr>
            <w:r w:rsidRPr="00EE46AE">
              <w:rPr>
                <w:highlight w:val="yellow"/>
              </w:rPr>
              <w:t>Entero</w:t>
            </w:r>
          </w:p>
        </w:tc>
      </w:tr>
      <w:tr w:rsidR="00091416" w:rsidRPr="00EE46AE" w:rsidTr="0090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proofErr w:type="spellStart"/>
            <w:r w:rsidRPr="00EE46AE">
              <w:rPr>
                <w:b w:val="0"/>
                <w:bCs w:val="0"/>
                <w:highlight w:val="yellow"/>
              </w:rPr>
              <w:t>CantHorasSS</w:t>
            </w:r>
            <w:proofErr w:type="spellEnd"/>
          </w:p>
        </w:tc>
        <w:tc>
          <w:tcPr>
            <w:tcW w:w="5664" w:type="dxa"/>
          </w:tcPr>
          <w:p w:rsidR="00091416" w:rsidRPr="00EE46AE" w:rsidRDefault="00091416" w:rsidP="00903EE1">
            <w:pPr>
              <w:cnfStyle w:val="000000100000" w:firstRow="0" w:lastRow="0" w:firstColumn="0" w:lastColumn="0" w:oddVBand="0" w:evenVBand="0" w:oddHBand="1" w:evenHBand="0" w:firstRowFirstColumn="0" w:firstRowLastColumn="0" w:lastRowFirstColumn="0" w:lastRowLastColumn="0"/>
              <w:rPr>
                <w:highlight w:val="yellow"/>
              </w:rPr>
            </w:pPr>
            <w:r w:rsidRPr="00EE46AE">
              <w:rPr>
                <w:highlight w:val="yellow"/>
              </w:rPr>
              <w:t>Entero</w:t>
            </w:r>
          </w:p>
        </w:tc>
      </w:tr>
      <w:tr w:rsidR="00091416" w:rsidRPr="00EE46AE" w:rsidTr="00903EE1">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proofErr w:type="spellStart"/>
            <w:r w:rsidRPr="00EE46AE">
              <w:rPr>
                <w:b w:val="0"/>
                <w:bCs w:val="0"/>
                <w:highlight w:val="yellow"/>
                <w:u w:val="single"/>
              </w:rPr>
              <w:t>CantMinutosSS</w:t>
            </w:r>
            <w:proofErr w:type="spellEnd"/>
          </w:p>
        </w:tc>
        <w:tc>
          <w:tcPr>
            <w:tcW w:w="5664" w:type="dxa"/>
          </w:tcPr>
          <w:p w:rsidR="00091416" w:rsidRPr="00EE46AE" w:rsidRDefault="00091416" w:rsidP="00903EE1">
            <w:pPr>
              <w:cnfStyle w:val="000000000000" w:firstRow="0" w:lastRow="0" w:firstColumn="0" w:lastColumn="0" w:oddVBand="0" w:evenVBand="0" w:oddHBand="0" w:evenHBand="0" w:firstRowFirstColumn="0" w:firstRowLastColumn="0" w:lastRowFirstColumn="0" w:lastRowLastColumn="0"/>
              <w:rPr>
                <w:highlight w:val="yellow"/>
              </w:rPr>
            </w:pPr>
            <w:r w:rsidRPr="00EE46AE">
              <w:rPr>
                <w:highlight w:val="yellow"/>
              </w:rPr>
              <w:t>Entero</w:t>
            </w:r>
          </w:p>
        </w:tc>
      </w:tr>
      <w:tr w:rsidR="00091416" w:rsidRPr="00EE46AE" w:rsidTr="0090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proofErr w:type="spellStart"/>
            <w:r w:rsidRPr="00EE46AE">
              <w:rPr>
                <w:b w:val="0"/>
                <w:bCs w:val="0"/>
                <w:highlight w:val="yellow"/>
              </w:rPr>
              <w:t>AntigüedadAnios</w:t>
            </w:r>
            <w:proofErr w:type="spellEnd"/>
          </w:p>
        </w:tc>
        <w:tc>
          <w:tcPr>
            <w:tcW w:w="5664" w:type="dxa"/>
          </w:tcPr>
          <w:p w:rsidR="00091416" w:rsidRPr="00EE46AE" w:rsidRDefault="00091416" w:rsidP="00903EE1">
            <w:pPr>
              <w:cnfStyle w:val="000000100000" w:firstRow="0" w:lastRow="0" w:firstColumn="0" w:lastColumn="0" w:oddVBand="0" w:evenVBand="0" w:oddHBand="1" w:evenHBand="0" w:firstRowFirstColumn="0" w:firstRowLastColumn="0" w:lastRowFirstColumn="0" w:lastRowLastColumn="0"/>
              <w:rPr>
                <w:highlight w:val="yellow"/>
              </w:rPr>
            </w:pPr>
            <w:r w:rsidRPr="00EE46AE">
              <w:rPr>
                <w:highlight w:val="yellow"/>
              </w:rPr>
              <w:t>Entero</w:t>
            </w:r>
          </w:p>
        </w:tc>
      </w:tr>
      <w:tr w:rsidR="00091416" w:rsidRPr="00EE46AE" w:rsidTr="00903EE1">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proofErr w:type="spellStart"/>
            <w:r w:rsidRPr="00EE46AE">
              <w:rPr>
                <w:b w:val="0"/>
                <w:bCs w:val="0"/>
                <w:highlight w:val="yellow"/>
              </w:rPr>
              <w:t>AntiguedadMeses</w:t>
            </w:r>
            <w:proofErr w:type="spellEnd"/>
          </w:p>
        </w:tc>
        <w:tc>
          <w:tcPr>
            <w:tcW w:w="5664" w:type="dxa"/>
          </w:tcPr>
          <w:p w:rsidR="00091416" w:rsidRPr="00EE46AE" w:rsidRDefault="00091416" w:rsidP="00903EE1">
            <w:pPr>
              <w:cnfStyle w:val="000000000000" w:firstRow="0" w:lastRow="0" w:firstColumn="0" w:lastColumn="0" w:oddVBand="0" w:evenVBand="0" w:oddHBand="0" w:evenHBand="0" w:firstRowFirstColumn="0" w:firstRowLastColumn="0" w:lastRowFirstColumn="0" w:lastRowLastColumn="0"/>
              <w:rPr>
                <w:highlight w:val="yellow"/>
              </w:rPr>
            </w:pPr>
            <w:r w:rsidRPr="00EE46AE">
              <w:rPr>
                <w:highlight w:val="yellow"/>
              </w:rPr>
              <w:t>Entero</w:t>
            </w:r>
          </w:p>
        </w:tc>
      </w:tr>
      <w:tr w:rsidR="00091416" w:rsidRPr="00EE46AE" w:rsidTr="0090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proofErr w:type="spellStart"/>
            <w:r w:rsidRPr="00EE46AE">
              <w:rPr>
                <w:b w:val="0"/>
                <w:bCs w:val="0"/>
                <w:highlight w:val="yellow"/>
              </w:rPr>
              <w:t>SinHaberes</w:t>
            </w:r>
            <w:proofErr w:type="spellEnd"/>
          </w:p>
        </w:tc>
        <w:tc>
          <w:tcPr>
            <w:tcW w:w="5664" w:type="dxa"/>
          </w:tcPr>
          <w:p w:rsidR="00091416" w:rsidRPr="00EE46AE" w:rsidRDefault="00091416" w:rsidP="00903EE1">
            <w:pPr>
              <w:cnfStyle w:val="000000100000" w:firstRow="0" w:lastRow="0" w:firstColumn="0" w:lastColumn="0" w:oddVBand="0" w:evenVBand="0" w:oddHBand="1" w:evenHBand="0" w:firstRowFirstColumn="0" w:firstRowLastColumn="0" w:lastRowFirstColumn="0" w:lastRowLastColumn="0"/>
              <w:rPr>
                <w:highlight w:val="yellow"/>
              </w:rPr>
            </w:pPr>
            <w:proofErr w:type="spellStart"/>
            <w:r w:rsidRPr="00EE46AE">
              <w:rPr>
                <w:highlight w:val="yellow"/>
              </w:rPr>
              <w:t>Char</w:t>
            </w:r>
            <w:proofErr w:type="spellEnd"/>
            <w:r w:rsidRPr="00EE46AE">
              <w:rPr>
                <w:highlight w:val="yellow"/>
              </w:rPr>
              <w:t>(1) (S/N)</w:t>
            </w:r>
          </w:p>
        </w:tc>
      </w:tr>
      <w:tr w:rsidR="00091416" w:rsidRPr="00EE46AE" w:rsidTr="00903EE1">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r w:rsidRPr="00EE46AE">
              <w:rPr>
                <w:b w:val="0"/>
                <w:bCs w:val="0"/>
                <w:highlight w:val="yellow"/>
              </w:rPr>
              <w:t>Subvencionada</w:t>
            </w:r>
          </w:p>
        </w:tc>
        <w:tc>
          <w:tcPr>
            <w:tcW w:w="5664" w:type="dxa"/>
          </w:tcPr>
          <w:p w:rsidR="00091416" w:rsidRPr="00EE46AE" w:rsidRDefault="00091416" w:rsidP="00903EE1">
            <w:pPr>
              <w:cnfStyle w:val="000000000000" w:firstRow="0" w:lastRow="0" w:firstColumn="0" w:lastColumn="0" w:oddVBand="0" w:evenVBand="0" w:oddHBand="0" w:evenHBand="0" w:firstRowFirstColumn="0" w:firstRowLastColumn="0" w:lastRowFirstColumn="0" w:lastRowLastColumn="0"/>
              <w:rPr>
                <w:highlight w:val="yellow"/>
              </w:rPr>
            </w:pPr>
            <w:proofErr w:type="spellStart"/>
            <w:r w:rsidRPr="00EE46AE">
              <w:rPr>
                <w:highlight w:val="yellow"/>
              </w:rPr>
              <w:t>Char</w:t>
            </w:r>
            <w:proofErr w:type="spellEnd"/>
            <w:r w:rsidRPr="00EE46AE">
              <w:rPr>
                <w:highlight w:val="yellow"/>
              </w:rPr>
              <w:t>(1) (S/N)</w:t>
            </w:r>
          </w:p>
        </w:tc>
      </w:tr>
      <w:tr w:rsidR="00091416" w:rsidRPr="00EE46AE" w:rsidTr="0090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proofErr w:type="spellStart"/>
            <w:r w:rsidRPr="00EE46AE">
              <w:rPr>
                <w:b w:val="0"/>
                <w:bCs w:val="0"/>
                <w:highlight w:val="yellow"/>
              </w:rPr>
              <w:t>SupleA</w:t>
            </w:r>
            <w:proofErr w:type="spellEnd"/>
          </w:p>
        </w:tc>
        <w:tc>
          <w:tcPr>
            <w:tcW w:w="5664" w:type="dxa"/>
          </w:tcPr>
          <w:p w:rsidR="00091416" w:rsidRPr="00EE46AE" w:rsidRDefault="00091416" w:rsidP="00903EE1">
            <w:pPr>
              <w:cnfStyle w:val="000000100000" w:firstRow="0" w:lastRow="0" w:firstColumn="0" w:lastColumn="0" w:oddVBand="0" w:evenVBand="0" w:oddHBand="1" w:evenHBand="0" w:firstRowFirstColumn="0" w:firstRowLastColumn="0" w:lastRowFirstColumn="0" w:lastRowLastColumn="0"/>
              <w:rPr>
                <w:highlight w:val="yellow"/>
              </w:rPr>
            </w:pPr>
            <w:r w:rsidRPr="00EE46AE">
              <w:rPr>
                <w:highlight w:val="yellow"/>
              </w:rPr>
              <w:t>Id a tabla MEC_POF</w:t>
            </w:r>
          </w:p>
        </w:tc>
      </w:tr>
      <w:tr w:rsidR="00091416" w:rsidRPr="00EE46AE" w:rsidTr="00903EE1">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proofErr w:type="spellStart"/>
            <w:r w:rsidRPr="00EE46AE">
              <w:rPr>
                <w:b w:val="0"/>
                <w:bCs w:val="0"/>
                <w:highlight w:val="yellow"/>
              </w:rPr>
              <w:t>SupleDesde</w:t>
            </w:r>
            <w:proofErr w:type="spellEnd"/>
          </w:p>
        </w:tc>
        <w:tc>
          <w:tcPr>
            <w:tcW w:w="5664" w:type="dxa"/>
          </w:tcPr>
          <w:p w:rsidR="00091416" w:rsidRPr="00EE46AE" w:rsidRDefault="00091416" w:rsidP="00903EE1">
            <w:pPr>
              <w:cnfStyle w:val="000000000000" w:firstRow="0" w:lastRow="0" w:firstColumn="0" w:lastColumn="0" w:oddVBand="0" w:evenVBand="0" w:oddHBand="0" w:evenHBand="0" w:firstRowFirstColumn="0" w:firstRowLastColumn="0" w:lastRowFirstColumn="0" w:lastRowLastColumn="0"/>
              <w:rPr>
                <w:highlight w:val="yellow"/>
              </w:rPr>
            </w:pPr>
            <w:proofErr w:type="spellStart"/>
            <w:r w:rsidRPr="00EE46AE">
              <w:rPr>
                <w:highlight w:val="yellow"/>
              </w:rPr>
              <w:t>Datetime</w:t>
            </w:r>
            <w:proofErr w:type="spellEnd"/>
          </w:p>
        </w:tc>
      </w:tr>
      <w:tr w:rsidR="00091416" w:rsidRPr="0005454E" w:rsidTr="0090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1416" w:rsidRPr="00EE46AE" w:rsidRDefault="00091416" w:rsidP="00903EE1">
            <w:pPr>
              <w:suppressAutoHyphens w:val="0"/>
              <w:rPr>
                <w:b w:val="0"/>
                <w:bCs w:val="0"/>
                <w:highlight w:val="yellow"/>
              </w:rPr>
            </w:pPr>
            <w:proofErr w:type="spellStart"/>
            <w:r w:rsidRPr="00EE46AE">
              <w:rPr>
                <w:b w:val="0"/>
                <w:bCs w:val="0"/>
                <w:highlight w:val="yellow"/>
              </w:rPr>
              <w:t>SupleHasta</w:t>
            </w:r>
            <w:proofErr w:type="spellEnd"/>
          </w:p>
        </w:tc>
        <w:tc>
          <w:tcPr>
            <w:tcW w:w="5664" w:type="dxa"/>
          </w:tcPr>
          <w:p w:rsidR="00091416" w:rsidRDefault="00091416" w:rsidP="00903EE1">
            <w:pPr>
              <w:cnfStyle w:val="000000100000" w:firstRow="0" w:lastRow="0" w:firstColumn="0" w:lastColumn="0" w:oddVBand="0" w:evenVBand="0" w:oddHBand="1" w:evenHBand="0" w:firstRowFirstColumn="0" w:firstRowLastColumn="0" w:lastRowFirstColumn="0" w:lastRowLastColumn="0"/>
            </w:pPr>
            <w:proofErr w:type="spellStart"/>
            <w:r w:rsidRPr="00EE46AE">
              <w:rPr>
                <w:highlight w:val="yellow"/>
              </w:rPr>
              <w:t>Datetime</w:t>
            </w:r>
            <w:proofErr w:type="spellEnd"/>
          </w:p>
        </w:tc>
      </w:tr>
    </w:tbl>
    <w:p w:rsidR="00A858A7" w:rsidRDefault="00A858A7" w:rsidP="00DE030B">
      <w:pPr>
        <w:pStyle w:val="Prrafodelista"/>
        <w:numPr>
          <w:ilvl w:val="6"/>
          <w:numId w:val="29"/>
        </w:numPr>
        <w:rPr>
          <w:sz w:val="20"/>
          <w:szCs w:val="20"/>
        </w:rPr>
      </w:pPr>
      <w:proofErr w:type="spellStart"/>
      <w:r>
        <w:rPr>
          <w:sz w:val="20"/>
          <w:szCs w:val="20"/>
        </w:rPr>
        <w:t>TMP_Mecanizadas</w:t>
      </w:r>
      <w:proofErr w:type="spellEnd"/>
    </w:p>
    <w:p w:rsidR="008979D0" w:rsidRDefault="008979D0" w:rsidP="00DE030B">
      <w:pPr>
        <w:pStyle w:val="Prrafodelista"/>
        <w:numPr>
          <w:ilvl w:val="6"/>
          <w:numId w:val="29"/>
        </w:numPr>
        <w:rPr>
          <w:sz w:val="20"/>
          <w:szCs w:val="20"/>
        </w:rPr>
      </w:pPr>
      <w:r>
        <w:rPr>
          <w:sz w:val="20"/>
          <w:szCs w:val="20"/>
        </w:rPr>
        <w:t xml:space="preserve">Cortar el proceso de análisis de este registro y seguir por el siguiente registro de la tabla </w:t>
      </w:r>
      <w:proofErr w:type="spellStart"/>
      <w:r>
        <w:rPr>
          <w:sz w:val="20"/>
          <w:szCs w:val="20"/>
        </w:rPr>
        <w:t>TMPMecanizada</w:t>
      </w:r>
      <w:proofErr w:type="spellEnd"/>
    </w:p>
    <w:p w:rsidR="0039292C" w:rsidRDefault="0039292C" w:rsidP="00DE030B">
      <w:pPr>
        <w:pStyle w:val="Prrafodelista"/>
        <w:numPr>
          <w:ilvl w:val="3"/>
          <w:numId w:val="29"/>
        </w:numPr>
        <w:ind w:left="3960"/>
        <w:rPr>
          <w:sz w:val="20"/>
          <w:szCs w:val="20"/>
        </w:rPr>
      </w:pPr>
      <w:r>
        <w:rPr>
          <w:sz w:val="20"/>
          <w:szCs w:val="20"/>
        </w:rPr>
        <w:t xml:space="preserve">Si el Documento y POF existen, </w:t>
      </w:r>
      <w:proofErr w:type="spellStart"/>
      <w:r>
        <w:rPr>
          <w:sz w:val="20"/>
          <w:szCs w:val="20"/>
        </w:rPr>
        <w:t>setea</w:t>
      </w:r>
      <w:proofErr w:type="spellEnd"/>
      <w:r>
        <w:rPr>
          <w:sz w:val="20"/>
          <w:szCs w:val="20"/>
        </w:rPr>
        <w:t xml:space="preserve"> el campo </w:t>
      </w:r>
      <w:proofErr w:type="spellStart"/>
      <w:r>
        <w:rPr>
          <w:sz w:val="20"/>
          <w:szCs w:val="20"/>
        </w:rPr>
        <w:t>RegistroValido</w:t>
      </w:r>
      <w:proofErr w:type="spellEnd"/>
      <w:r>
        <w:rPr>
          <w:sz w:val="20"/>
          <w:szCs w:val="20"/>
        </w:rPr>
        <w:t xml:space="preserve"> = S en la tabla </w:t>
      </w:r>
      <w:proofErr w:type="spellStart"/>
      <w:r>
        <w:rPr>
          <w:sz w:val="20"/>
          <w:szCs w:val="20"/>
        </w:rPr>
        <w:t>TMP_Mecanizadas</w:t>
      </w:r>
      <w:proofErr w:type="spellEnd"/>
      <w:r w:rsidR="00493830">
        <w:rPr>
          <w:sz w:val="20"/>
          <w:szCs w:val="20"/>
        </w:rPr>
        <w:t xml:space="preserve"> y guarda el </w:t>
      </w:r>
      <w:proofErr w:type="spellStart"/>
      <w:r w:rsidR="00493830">
        <w:rPr>
          <w:sz w:val="20"/>
          <w:szCs w:val="20"/>
        </w:rPr>
        <w:t>IdEstablecimiento</w:t>
      </w:r>
      <w:proofErr w:type="spellEnd"/>
      <w:r w:rsidR="00493830">
        <w:rPr>
          <w:sz w:val="20"/>
          <w:szCs w:val="20"/>
        </w:rPr>
        <w:t xml:space="preserve">, el </w:t>
      </w:r>
      <w:proofErr w:type="spellStart"/>
      <w:r w:rsidR="00493830">
        <w:rPr>
          <w:sz w:val="20"/>
          <w:szCs w:val="20"/>
        </w:rPr>
        <w:t>IdPersona</w:t>
      </w:r>
      <w:proofErr w:type="spellEnd"/>
      <w:r w:rsidR="00493830">
        <w:rPr>
          <w:sz w:val="20"/>
          <w:szCs w:val="20"/>
        </w:rPr>
        <w:t xml:space="preserve"> y el </w:t>
      </w:r>
      <w:proofErr w:type="spellStart"/>
      <w:r w:rsidR="00493830">
        <w:rPr>
          <w:sz w:val="20"/>
          <w:szCs w:val="20"/>
        </w:rPr>
        <w:t>IdPOF</w:t>
      </w:r>
      <w:proofErr w:type="spellEnd"/>
      <w:r w:rsidR="00493830">
        <w:rPr>
          <w:sz w:val="20"/>
          <w:szCs w:val="20"/>
        </w:rPr>
        <w:t xml:space="preserve"> </w:t>
      </w:r>
    </w:p>
    <w:p w:rsidR="008979D0" w:rsidRDefault="008979D0" w:rsidP="001F34A6">
      <w:pPr>
        <w:ind w:left="1080"/>
      </w:pPr>
    </w:p>
    <w:p w:rsidR="00F63449" w:rsidRDefault="00F63449" w:rsidP="00C37B9B"/>
    <w:p w:rsidR="00910153" w:rsidRDefault="00F63449" w:rsidP="00910153">
      <w:r>
        <w:t>Posteriormente, mostrar e</w:t>
      </w:r>
      <w:r w:rsidR="00CE1A6F">
        <w:t xml:space="preserve">n una grilla, los registros de la tabla </w:t>
      </w:r>
      <w:proofErr w:type="spellStart"/>
      <w:r w:rsidR="00CE1A6F">
        <w:t>TMPMecanizadas</w:t>
      </w:r>
      <w:proofErr w:type="spellEnd"/>
      <w:r w:rsidR="00910153">
        <w:t xml:space="preserve"> que presentan errores (Registro Valido = N) </w:t>
      </w:r>
      <w:r w:rsidR="00CE1A6F">
        <w:t xml:space="preserve">y al final de cada registro de la grilla mostrar una columna con un botón </w:t>
      </w:r>
      <w:r w:rsidR="004E71EF">
        <w:t xml:space="preserve">“Actualizar POF” </w:t>
      </w:r>
      <w:r w:rsidR="00CE1A6F">
        <w:t xml:space="preserve">que abra una </w:t>
      </w:r>
      <w:proofErr w:type="spellStart"/>
      <w:r w:rsidR="00CE1A6F">
        <w:t>popup</w:t>
      </w:r>
      <w:proofErr w:type="spellEnd"/>
      <w:r w:rsidR="00CE1A6F">
        <w:t xml:space="preserve"> que muestre los errores</w:t>
      </w:r>
      <w:r w:rsidR="00852083">
        <w:t>: Documento y POF inexistente o POF inexistente.</w:t>
      </w:r>
    </w:p>
    <w:p w:rsidR="00EA4E93" w:rsidRDefault="00EA4E93" w:rsidP="00910153">
      <w:r>
        <w:t xml:space="preserve">Al presionar dicho botón, se abrirá la siguiente </w:t>
      </w:r>
      <w:proofErr w:type="spellStart"/>
      <w:r>
        <w:t>popup</w:t>
      </w:r>
      <w:proofErr w:type="spellEnd"/>
      <w:r>
        <w:t>:</w:t>
      </w:r>
    </w:p>
    <w:p w:rsidR="00140BA4" w:rsidRDefault="00140BA4" w:rsidP="00910153">
      <w:r w:rsidRPr="00E672CB">
        <w:rPr>
          <w:highlight w:val="yellow"/>
        </w:rPr>
        <w:t>Caso 1:</w:t>
      </w:r>
      <w:r>
        <w:t xml:space="preserve"> la Persona existe en la tabla </w:t>
      </w:r>
      <w:proofErr w:type="spellStart"/>
      <w:r>
        <w:t>MEC_Personas</w:t>
      </w:r>
      <w:proofErr w:type="spellEnd"/>
      <w:r>
        <w:t xml:space="preserve"> pero no en la tabla MEC_POF:</w:t>
      </w:r>
    </w:p>
    <w:p w:rsidR="00140BA4" w:rsidRDefault="00140BA4" w:rsidP="00910153"/>
    <w:p w:rsidR="00140BA4" w:rsidRDefault="00140BA4" w:rsidP="00910153"/>
    <w:p w:rsidR="00140BA4" w:rsidRDefault="00140BA4" w:rsidP="00910153"/>
    <w:p w:rsidR="00140BA4" w:rsidRDefault="00140BA4" w:rsidP="00910153">
      <w:r>
        <w:t xml:space="preserve">Caso 2: la Persona no existe en la tabla </w:t>
      </w:r>
      <w:proofErr w:type="spellStart"/>
      <w:r>
        <w:t>MEC_Personas</w:t>
      </w:r>
      <w:proofErr w:type="spellEnd"/>
      <w:r>
        <w:t>:</w:t>
      </w:r>
    </w:p>
    <w:p w:rsidR="00140BA4" w:rsidRDefault="00140BA4" w:rsidP="00910153"/>
    <w:p w:rsidR="004E71EF" w:rsidRDefault="004E71EF" w:rsidP="00DE030B">
      <w:pPr>
        <w:pStyle w:val="Prrafodelista"/>
        <w:numPr>
          <w:ilvl w:val="0"/>
          <w:numId w:val="36"/>
        </w:numPr>
      </w:pPr>
      <w:r>
        <w:t>Abre un formulario con los siguientes datos</w:t>
      </w:r>
      <w:r w:rsidR="0046043A">
        <w:t>, trayendo el Nro. Documento ya completo e inhabilitado</w:t>
      </w:r>
      <w:r>
        <w:t>:</w:t>
      </w:r>
    </w:p>
    <w:p w:rsidR="004E71EF" w:rsidRDefault="00486F10" w:rsidP="004E71EF">
      <w:pPr>
        <w:pStyle w:val="Prrafodelista"/>
      </w:pPr>
      <w:r>
        <w:rPr>
          <w:noProof/>
          <w:lang w:val="es-AR" w:eastAsia="es-AR"/>
        </w:rPr>
        <w:lastRenderedPageBreak/>
        <w:drawing>
          <wp:inline distT="0" distB="0" distL="0" distR="0" wp14:anchorId="0DD65C74" wp14:editId="593C6686">
            <wp:extent cx="6365240" cy="177819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3344" cy="1811186"/>
                    </a:xfrm>
                    <a:prstGeom prst="rect">
                      <a:avLst/>
                    </a:prstGeom>
                  </pic:spPr>
                </pic:pic>
              </a:graphicData>
            </a:graphic>
          </wp:inline>
        </w:drawing>
      </w:r>
    </w:p>
    <w:p w:rsidR="004E71EF" w:rsidRDefault="0046043A" w:rsidP="00DE030B">
      <w:pPr>
        <w:pStyle w:val="Prrafodelista"/>
        <w:numPr>
          <w:ilvl w:val="0"/>
          <w:numId w:val="36"/>
        </w:numPr>
      </w:pPr>
      <w:r>
        <w:t>Al presionar “Aceptar” el sistema valida que se haya completado Apellido y Nombre:</w:t>
      </w:r>
    </w:p>
    <w:p w:rsidR="0046043A" w:rsidRDefault="0046043A" w:rsidP="00DE030B">
      <w:pPr>
        <w:pStyle w:val="Prrafodelista"/>
        <w:numPr>
          <w:ilvl w:val="1"/>
          <w:numId w:val="36"/>
        </w:numPr>
      </w:pPr>
      <w:r>
        <w:t>Si falta algún dato muestra mensaje “Debe completar los datos obligatorios (*)”</w:t>
      </w:r>
    </w:p>
    <w:p w:rsidR="0046043A" w:rsidRDefault="0046043A" w:rsidP="00DE030B">
      <w:pPr>
        <w:pStyle w:val="Prrafodelista"/>
        <w:numPr>
          <w:ilvl w:val="1"/>
          <w:numId w:val="36"/>
        </w:numPr>
      </w:pPr>
      <w:r>
        <w:t xml:space="preserve">Si están los datos completos, guarda un registro en la tabla </w:t>
      </w:r>
      <w:proofErr w:type="spellStart"/>
      <w:r>
        <w:t>MEC_Personas</w:t>
      </w:r>
      <w:proofErr w:type="spellEnd"/>
      <w:r>
        <w:t>.</w:t>
      </w:r>
    </w:p>
    <w:p w:rsidR="0046043A" w:rsidRDefault="0046043A" w:rsidP="00DE030B">
      <w:pPr>
        <w:pStyle w:val="Prrafodelista"/>
        <w:numPr>
          <w:ilvl w:val="1"/>
          <w:numId w:val="36"/>
        </w:numPr>
      </w:pPr>
      <w:r>
        <w:t xml:space="preserve">Guarda el </w:t>
      </w:r>
      <w:proofErr w:type="spellStart"/>
      <w:r>
        <w:t>idPersona</w:t>
      </w:r>
      <w:proofErr w:type="spellEnd"/>
      <w:r>
        <w:t xml:space="preserve"> del registro creado, y habilita el siguiente panel</w:t>
      </w:r>
      <w:r w:rsidR="00653189">
        <w:t xml:space="preserve"> con datos correspondientes a la POF (incluida antigüedad y suplencia)</w:t>
      </w:r>
      <w:r>
        <w:t>:</w:t>
      </w:r>
    </w:p>
    <w:p w:rsidR="00653189" w:rsidRDefault="00653189" w:rsidP="00811CE3">
      <w:pPr>
        <w:pStyle w:val="Prrafodelista"/>
        <w:ind w:left="851"/>
      </w:pPr>
      <w:r>
        <w:rPr>
          <w:noProof/>
          <w:lang w:val="es-AR" w:eastAsia="es-AR"/>
        </w:rPr>
        <w:lastRenderedPageBreak/>
        <w:drawing>
          <wp:inline distT="0" distB="0" distL="0" distR="0" wp14:anchorId="42311911" wp14:editId="30CE94BE">
            <wp:extent cx="6385835" cy="479425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9658" cy="4812135"/>
                    </a:xfrm>
                    <a:prstGeom prst="rect">
                      <a:avLst/>
                    </a:prstGeom>
                  </pic:spPr>
                </pic:pic>
              </a:graphicData>
            </a:graphic>
          </wp:inline>
        </w:drawing>
      </w:r>
    </w:p>
    <w:p w:rsidR="00150B7F" w:rsidRDefault="00150B7F" w:rsidP="00DE030B">
      <w:pPr>
        <w:pStyle w:val="Prrafodelista"/>
        <w:numPr>
          <w:ilvl w:val="1"/>
          <w:numId w:val="36"/>
        </w:numPr>
      </w:pPr>
      <w:r>
        <w:t xml:space="preserve">El sistema </w:t>
      </w:r>
      <w:proofErr w:type="spellStart"/>
      <w:r>
        <w:t>destilda</w:t>
      </w:r>
      <w:proofErr w:type="spellEnd"/>
      <w:r>
        <w:t xml:space="preserve"> los </w:t>
      </w:r>
      <w:proofErr w:type="spellStart"/>
      <w:r>
        <w:t>checkbox</w:t>
      </w:r>
      <w:proofErr w:type="spellEnd"/>
      <w:r>
        <w:t xml:space="preserve"> “Sin Haberes” y “No Subvencionado”.</w:t>
      </w:r>
    </w:p>
    <w:p w:rsidR="00290443" w:rsidRDefault="00E713F9" w:rsidP="00DE030B">
      <w:pPr>
        <w:pStyle w:val="Prrafodelista"/>
        <w:numPr>
          <w:ilvl w:val="1"/>
          <w:numId w:val="36"/>
        </w:numPr>
      </w:pPr>
      <w:r>
        <w:t>En esta instancia el usuario podría completar los campos Antigüedad en Meses y Años, al igual que si supliera a algún docente</w:t>
      </w:r>
      <w:r w:rsidR="00290443">
        <w:t>:</w:t>
      </w:r>
    </w:p>
    <w:p w:rsidR="0046043A" w:rsidRDefault="00290443" w:rsidP="00DE030B">
      <w:pPr>
        <w:pStyle w:val="Prrafodelista"/>
        <w:numPr>
          <w:ilvl w:val="2"/>
          <w:numId w:val="36"/>
        </w:numPr>
      </w:pPr>
      <w:r>
        <w:t xml:space="preserve">El combo </w:t>
      </w:r>
      <w:proofErr w:type="spellStart"/>
      <w:r>
        <w:t>Nro</w:t>
      </w:r>
      <w:proofErr w:type="spellEnd"/>
      <w:r>
        <w:t xml:space="preserve"> Documento mostrará los números de documento de los docentes de la POF, que pertenezcan a ese establecimiento y sean Titular. Al seleccionar un elemento del combo, se completarán los campos Apellido y Nombre.</w:t>
      </w:r>
      <w:r w:rsidR="00E713F9">
        <w:t xml:space="preserve"> </w:t>
      </w:r>
    </w:p>
    <w:p w:rsidR="00290443" w:rsidRDefault="00290443" w:rsidP="00DE030B">
      <w:pPr>
        <w:pStyle w:val="Prrafodelista"/>
        <w:numPr>
          <w:ilvl w:val="1"/>
          <w:numId w:val="36"/>
        </w:numPr>
      </w:pPr>
      <w:r>
        <w:t>Al presionar “Aceptar” se guardará un registro en la tabla MEC_POF.</w:t>
      </w:r>
    </w:p>
    <w:p w:rsidR="00EA4E93" w:rsidRDefault="00EA4E93" w:rsidP="00910153"/>
    <w:p w:rsidR="00910153" w:rsidRDefault="00290443" w:rsidP="00910153">
      <w:r>
        <w:t>A</w:t>
      </w:r>
      <w:r w:rsidR="00EA4E93">
        <w:t xml:space="preserve">l presionar el botón Aceptar, </w:t>
      </w:r>
      <w:r>
        <w:t xml:space="preserve">además de haber insertado registros en </w:t>
      </w:r>
      <w:proofErr w:type="spellStart"/>
      <w:r>
        <w:t>MEC_Personas</w:t>
      </w:r>
      <w:proofErr w:type="spellEnd"/>
      <w:r>
        <w:t xml:space="preserve"> y/o MEC_POF, </w:t>
      </w:r>
      <w:r w:rsidR="00EA4E93">
        <w:t>deberá guardar:</w:t>
      </w:r>
    </w:p>
    <w:p w:rsidR="00EA4E93" w:rsidRDefault="00EA4E93" w:rsidP="00DE030B">
      <w:pPr>
        <w:pStyle w:val="Prrafodelista"/>
        <w:numPr>
          <w:ilvl w:val="0"/>
          <w:numId w:val="33"/>
        </w:numPr>
      </w:pPr>
      <w:r>
        <w:t xml:space="preserve">Actualizar el registro de </w:t>
      </w:r>
      <w:proofErr w:type="spellStart"/>
      <w:r>
        <w:t>MEC_TMPMecanizadas</w:t>
      </w:r>
      <w:proofErr w:type="spellEnd"/>
      <w:r>
        <w:t xml:space="preserve">, </w:t>
      </w:r>
      <w:proofErr w:type="spellStart"/>
      <w:r>
        <w:t>seteando</w:t>
      </w:r>
      <w:proofErr w:type="spellEnd"/>
      <w:r>
        <w:t xml:space="preserve"> </w:t>
      </w:r>
      <w:proofErr w:type="spellStart"/>
      <w:r>
        <w:t>RegistroValido</w:t>
      </w:r>
      <w:proofErr w:type="spellEnd"/>
      <w:r>
        <w:t xml:space="preserve"> = S</w:t>
      </w:r>
    </w:p>
    <w:p w:rsidR="00052924" w:rsidRDefault="00052924" w:rsidP="00DE030B">
      <w:pPr>
        <w:pStyle w:val="Prrafodelista"/>
        <w:numPr>
          <w:ilvl w:val="0"/>
          <w:numId w:val="33"/>
        </w:numPr>
      </w:pPr>
      <w:r>
        <w:lastRenderedPageBreak/>
        <w:t xml:space="preserve">Actualizar el registro de </w:t>
      </w:r>
      <w:proofErr w:type="spellStart"/>
      <w:r>
        <w:t>MEC_TMPMecanizadas</w:t>
      </w:r>
      <w:proofErr w:type="spellEnd"/>
      <w:r>
        <w:t xml:space="preserve">, </w:t>
      </w:r>
      <w:proofErr w:type="spellStart"/>
      <w:r>
        <w:t>seteando</w:t>
      </w:r>
      <w:proofErr w:type="spellEnd"/>
      <w:r>
        <w:t xml:space="preserve"> los campos </w:t>
      </w:r>
      <w:proofErr w:type="spellStart"/>
      <w:r>
        <w:t>idEstablecimiento</w:t>
      </w:r>
      <w:proofErr w:type="spellEnd"/>
      <w:r>
        <w:t xml:space="preserve">, </w:t>
      </w:r>
      <w:proofErr w:type="spellStart"/>
      <w:r>
        <w:t>idPersona</w:t>
      </w:r>
      <w:proofErr w:type="spellEnd"/>
      <w:r>
        <w:t xml:space="preserve"> y </w:t>
      </w:r>
      <w:proofErr w:type="spellStart"/>
      <w:r>
        <w:t>idPOF</w:t>
      </w:r>
      <w:proofErr w:type="spellEnd"/>
    </w:p>
    <w:p w:rsidR="00EA4E93" w:rsidRDefault="00EA4E93" w:rsidP="00DE030B">
      <w:pPr>
        <w:pStyle w:val="Prrafodelista"/>
        <w:numPr>
          <w:ilvl w:val="0"/>
          <w:numId w:val="33"/>
        </w:numPr>
      </w:pPr>
      <w:r>
        <w:t xml:space="preserve">Actualizar la grilla (este registro ya no se mostrará ya que se visualizan sólo los </w:t>
      </w:r>
      <w:proofErr w:type="spellStart"/>
      <w:r>
        <w:t>RegistroValido</w:t>
      </w:r>
      <w:proofErr w:type="spellEnd"/>
      <w:r>
        <w:t xml:space="preserve"> =N)</w:t>
      </w:r>
    </w:p>
    <w:p w:rsidR="00EA4E93" w:rsidRDefault="00EA4E93" w:rsidP="00DE030B">
      <w:pPr>
        <w:pStyle w:val="Prrafodelista"/>
        <w:numPr>
          <w:ilvl w:val="0"/>
          <w:numId w:val="33"/>
        </w:numPr>
      </w:pPr>
      <w:r>
        <w:t xml:space="preserve">Verificar si </w:t>
      </w:r>
      <w:r w:rsidR="004F3D16">
        <w:t xml:space="preserve"> todos los </w:t>
      </w:r>
      <w:r>
        <w:t xml:space="preserve">registros en la tabla </w:t>
      </w:r>
      <w:proofErr w:type="spellStart"/>
      <w:r>
        <w:t>TMPMecanizadas</w:t>
      </w:r>
      <w:proofErr w:type="spellEnd"/>
      <w:r>
        <w:t xml:space="preserve"> </w:t>
      </w:r>
      <w:r w:rsidR="004F3D16">
        <w:t xml:space="preserve">contienen el </w:t>
      </w:r>
      <w:proofErr w:type="spellStart"/>
      <w:r>
        <w:t>RegistroValido</w:t>
      </w:r>
      <w:proofErr w:type="spellEnd"/>
      <w:r>
        <w:t xml:space="preserve"> = </w:t>
      </w:r>
      <w:r w:rsidR="004F3D16">
        <w:t>S</w:t>
      </w:r>
      <w:r>
        <w:t>, y de ser así habilitar el botón “Procesar”</w:t>
      </w:r>
      <w:r w:rsidR="004F3D16">
        <w:t>.</w:t>
      </w:r>
    </w:p>
    <w:p w:rsidR="00326153" w:rsidRDefault="00326153" w:rsidP="004F3D16"/>
    <w:p w:rsidR="00326153" w:rsidRDefault="00326153" w:rsidP="004F3D16"/>
    <w:p w:rsidR="004F3D16" w:rsidRDefault="004F3D16" w:rsidP="004F3D16">
      <w:r>
        <w:t xml:space="preserve">Una vez presionado el botón “Procesar” </w:t>
      </w:r>
    </w:p>
    <w:p w:rsidR="00326153" w:rsidRDefault="00326153" w:rsidP="00DE030B">
      <w:pPr>
        <w:pStyle w:val="Prrafodelista"/>
        <w:numPr>
          <w:ilvl w:val="0"/>
          <w:numId w:val="30"/>
        </w:numPr>
      </w:pPr>
      <w:r>
        <w:t xml:space="preserve">Recorrer la tabla </w:t>
      </w:r>
      <w:proofErr w:type="spellStart"/>
      <w:r>
        <w:t>MEC_TMPMecanizadas</w:t>
      </w:r>
      <w:proofErr w:type="spellEnd"/>
      <w:r>
        <w:t xml:space="preserve"> y por cada registro insertar en </w:t>
      </w:r>
      <w:proofErr w:type="spellStart"/>
      <w:r>
        <w:t>MEC_Mecanizadas</w:t>
      </w:r>
      <w:proofErr w:type="spellEnd"/>
      <w:r>
        <w:t xml:space="preserve"> todos los datos</w:t>
      </w:r>
      <w:r w:rsidR="00BC43D2">
        <w:t xml:space="preserve">, </w:t>
      </w:r>
      <w:proofErr w:type="spellStart"/>
      <w:r w:rsidR="00BC43D2">
        <w:t>seteando</w:t>
      </w:r>
      <w:proofErr w:type="spellEnd"/>
      <w:r w:rsidR="00BC43D2">
        <w:t xml:space="preserve"> la columna Origen = “MEC”</w:t>
      </w:r>
      <w:r w:rsidR="00D85BC7">
        <w:t>, y Consolidado = “N”.</w:t>
      </w:r>
    </w:p>
    <w:p w:rsidR="00326153" w:rsidRDefault="00326153" w:rsidP="00DE030B">
      <w:pPr>
        <w:pStyle w:val="Prrafodelista"/>
        <w:numPr>
          <w:ilvl w:val="0"/>
          <w:numId w:val="30"/>
        </w:numPr>
      </w:pPr>
      <w:r>
        <w:t>se cambiará el estado de la Cabecera a “R” (“Archivo Procesado”).</w:t>
      </w:r>
    </w:p>
    <w:p w:rsidR="00326153" w:rsidRDefault="00326153" w:rsidP="00DE030B">
      <w:pPr>
        <w:pStyle w:val="Prrafodelista"/>
        <w:numPr>
          <w:ilvl w:val="0"/>
          <w:numId w:val="30"/>
        </w:numPr>
      </w:pPr>
      <w:r>
        <w:t xml:space="preserve">borrar los registros de la tabla </w:t>
      </w:r>
      <w:proofErr w:type="spellStart"/>
      <w:r>
        <w:t>TMPErroresMecanizadas</w:t>
      </w:r>
      <w:proofErr w:type="spellEnd"/>
      <w:r>
        <w:t xml:space="preserve"> para la cabecera en cuestión.</w:t>
      </w:r>
    </w:p>
    <w:p w:rsidR="005569C7" w:rsidRDefault="005569C7" w:rsidP="00DE030B">
      <w:pPr>
        <w:pStyle w:val="Prrafodelista"/>
        <w:numPr>
          <w:ilvl w:val="0"/>
          <w:numId w:val="30"/>
        </w:numPr>
      </w:pPr>
      <w:r>
        <w:t>Insertar un registro en Cabeceras Estados, indicando Fecha, Usuario y Estado = “R”.</w:t>
      </w:r>
    </w:p>
    <w:p w:rsidR="0063062E" w:rsidRDefault="0063062E" w:rsidP="0063062E"/>
    <w:p w:rsidR="0063062E" w:rsidRDefault="0063062E" w:rsidP="0063062E"/>
    <w:p w:rsidR="0063062E" w:rsidRDefault="0063062E" w:rsidP="0063062E">
      <w:r w:rsidRPr="0063062E">
        <w:rPr>
          <w:highlight w:val="yellow"/>
        </w:rPr>
        <w:t>Recordar que hay que poner las cabeceras inasistencias y bajas de todos los establecimientos en estado = H (Habilitado para la carga) una vez que se haya procesado la mecanizada ya sin errores.</w:t>
      </w:r>
    </w:p>
    <w:p w:rsidR="0063062E" w:rsidRDefault="0063062E" w:rsidP="0063062E"/>
    <w:p w:rsidR="00910153" w:rsidRDefault="00910153" w:rsidP="00910153"/>
    <w:p w:rsidR="00693472" w:rsidRDefault="00693472" w:rsidP="00693472">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proofErr w:type="spellStart"/>
      <w:r w:rsidR="004D45AF">
        <w:t>MEC_</w:t>
      </w:r>
      <w:r>
        <w:t>POF_Antiguedades</w:t>
      </w:r>
      <w:proofErr w:type="spellEnd"/>
    </w:p>
    <w:p w:rsidR="00693472" w:rsidRDefault="00693472" w:rsidP="00693472"/>
    <w:p w:rsidR="00693472" w:rsidRPr="000465F0" w:rsidRDefault="00693472" w:rsidP="00693472"/>
    <w:tbl>
      <w:tblPr>
        <w:tblStyle w:val="Tabladecuadrcula4-nfasis11"/>
        <w:tblW w:w="0" w:type="auto"/>
        <w:tblLook w:val="04A0" w:firstRow="1" w:lastRow="0" w:firstColumn="1" w:lastColumn="0" w:noHBand="0" w:noVBand="1"/>
      </w:tblPr>
      <w:tblGrid>
        <w:gridCol w:w="2830"/>
        <w:gridCol w:w="5664"/>
      </w:tblGrid>
      <w:tr w:rsidR="00693472" w:rsidRPr="00425B97" w:rsidTr="004D4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93472" w:rsidRPr="00425B97" w:rsidRDefault="00693472" w:rsidP="004D45AF">
            <w:pPr>
              <w:rPr>
                <w:sz w:val="22"/>
              </w:rPr>
            </w:pPr>
            <w:r w:rsidRPr="00425B97">
              <w:rPr>
                <w:sz w:val="22"/>
              </w:rPr>
              <w:t>Nombre Campo</w:t>
            </w:r>
          </w:p>
        </w:tc>
        <w:tc>
          <w:tcPr>
            <w:tcW w:w="5664" w:type="dxa"/>
          </w:tcPr>
          <w:p w:rsidR="00693472" w:rsidRPr="00425B97" w:rsidRDefault="00693472" w:rsidP="004D45AF">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EE3CE8" w:rsidTr="004D4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EE3CE8" w:rsidRDefault="00EE3CE8" w:rsidP="00EE3CE8">
            <w:proofErr w:type="spellStart"/>
            <w:r>
              <w:t>IdPOF</w:t>
            </w:r>
            <w:proofErr w:type="spellEnd"/>
          </w:p>
        </w:tc>
        <w:tc>
          <w:tcPr>
            <w:tcW w:w="5664" w:type="dxa"/>
          </w:tcPr>
          <w:p w:rsidR="00EE3CE8" w:rsidRDefault="00EE3CE8" w:rsidP="00EE3CE8">
            <w:pPr>
              <w:cnfStyle w:val="000000100000" w:firstRow="0" w:lastRow="0" w:firstColumn="0" w:lastColumn="0" w:oddVBand="0" w:evenVBand="0" w:oddHBand="1" w:evenHBand="0" w:firstRowFirstColumn="0" w:firstRowLastColumn="0" w:lastRowFirstColumn="0" w:lastRowLastColumn="0"/>
            </w:pPr>
            <w:r>
              <w:t>Id a la tabla POF (Planta Funcional)</w:t>
            </w:r>
            <w:r>
              <w:br/>
            </w:r>
            <w:proofErr w:type="spellStart"/>
            <w:r>
              <w:t>Primary</w:t>
            </w:r>
            <w:proofErr w:type="spellEnd"/>
            <w:r>
              <w:t xml:space="preserve"> </w:t>
            </w:r>
            <w:proofErr w:type="spellStart"/>
            <w:r>
              <w:t>key</w:t>
            </w:r>
            <w:proofErr w:type="spellEnd"/>
          </w:p>
        </w:tc>
      </w:tr>
      <w:tr w:rsidR="00693472" w:rsidTr="004D45AF">
        <w:tc>
          <w:tcPr>
            <w:cnfStyle w:val="001000000000" w:firstRow="0" w:lastRow="0" w:firstColumn="1" w:lastColumn="0" w:oddVBand="0" w:evenVBand="0" w:oddHBand="0" w:evenHBand="0" w:firstRowFirstColumn="0" w:firstRowLastColumn="0" w:lastRowFirstColumn="0" w:lastRowLastColumn="0"/>
            <w:tcW w:w="2830" w:type="dxa"/>
          </w:tcPr>
          <w:p w:rsidR="00693472" w:rsidRDefault="00693472" w:rsidP="00693472">
            <w:proofErr w:type="spellStart"/>
            <w:r>
              <w:t>MesReferencia</w:t>
            </w:r>
            <w:proofErr w:type="spellEnd"/>
          </w:p>
        </w:tc>
        <w:tc>
          <w:tcPr>
            <w:tcW w:w="5664" w:type="dxa"/>
          </w:tcPr>
          <w:p w:rsidR="00693472" w:rsidRDefault="00693472" w:rsidP="004D45AF">
            <w:pPr>
              <w:cnfStyle w:val="000000000000" w:firstRow="0" w:lastRow="0" w:firstColumn="0" w:lastColumn="0" w:oddVBand="0" w:evenVBand="0" w:oddHBand="0" w:evenHBand="0" w:firstRowFirstColumn="0" w:firstRowLastColumn="0" w:lastRowFirstColumn="0" w:lastRowLastColumn="0"/>
            </w:pPr>
            <w:r>
              <w:t>Entero (entre 1 y 12)</w:t>
            </w:r>
          </w:p>
        </w:tc>
      </w:tr>
      <w:tr w:rsidR="00693472" w:rsidTr="004D4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93472" w:rsidRDefault="00693472" w:rsidP="004D45AF">
            <w:proofErr w:type="spellStart"/>
            <w:r>
              <w:t>AnioReferencia</w:t>
            </w:r>
            <w:proofErr w:type="spellEnd"/>
          </w:p>
        </w:tc>
        <w:tc>
          <w:tcPr>
            <w:tcW w:w="5664" w:type="dxa"/>
          </w:tcPr>
          <w:p w:rsidR="00693472" w:rsidRDefault="00693472" w:rsidP="004D45AF">
            <w:pPr>
              <w:cnfStyle w:val="000000100000" w:firstRow="0" w:lastRow="0" w:firstColumn="0" w:lastColumn="0" w:oddVBand="0" w:evenVBand="0" w:oddHBand="1" w:evenHBand="0" w:firstRowFirstColumn="0" w:firstRowLastColumn="0" w:lastRowFirstColumn="0" w:lastRowLastColumn="0"/>
            </w:pPr>
            <w:r>
              <w:t xml:space="preserve">Entero (min 2024 – </w:t>
            </w:r>
            <w:proofErr w:type="spellStart"/>
            <w:r>
              <w:t>max</w:t>
            </w:r>
            <w:proofErr w:type="spellEnd"/>
            <w:r>
              <w:t xml:space="preserve"> 3000)</w:t>
            </w:r>
          </w:p>
        </w:tc>
      </w:tr>
      <w:tr w:rsidR="00693472" w:rsidTr="004D45AF">
        <w:tc>
          <w:tcPr>
            <w:cnfStyle w:val="001000000000" w:firstRow="0" w:lastRow="0" w:firstColumn="1" w:lastColumn="0" w:oddVBand="0" w:evenVBand="0" w:oddHBand="0" w:evenHBand="0" w:firstRowFirstColumn="0" w:firstRowLastColumn="0" w:lastRowFirstColumn="0" w:lastRowLastColumn="0"/>
            <w:tcW w:w="2830" w:type="dxa"/>
          </w:tcPr>
          <w:p w:rsidR="00693472" w:rsidRDefault="00693472" w:rsidP="004D45AF">
            <w:proofErr w:type="spellStart"/>
            <w:r>
              <w:t>AnioAntiguedad</w:t>
            </w:r>
            <w:proofErr w:type="spellEnd"/>
          </w:p>
        </w:tc>
        <w:tc>
          <w:tcPr>
            <w:tcW w:w="5664" w:type="dxa"/>
          </w:tcPr>
          <w:p w:rsidR="00693472" w:rsidRDefault="00693472" w:rsidP="004D45AF">
            <w:pPr>
              <w:cnfStyle w:val="000000000000" w:firstRow="0" w:lastRow="0" w:firstColumn="0" w:lastColumn="0" w:oddVBand="0" w:evenVBand="0" w:oddHBand="0" w:evenHBand="0" w:firstRowFirstColumn="0" w:firstRowLastColumn="0" w:lastRowFirstColumn="0" w:lastRowLastColumn="0"/>
            </w:pPr>
            <w:r>
              <w:t>Entero (</w:t>
            </w:r>
            <w:proofErr w:type="spellStart"/>
            <w:r>
              <w:t>max</w:t>
            </w:r>
            <w:proofErr w:type="spellEnd"/>
            <w:r>
              <w:t xml:space="preserve"> 99)</w:t>
            </w:r>
          </w:p>
        </w:tc>
      </w:tr>
      <w:tr w:rsidR="00693472" w:rsidTr="004D4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93472" w:rsidRDefault="00693472" w:rsidP="004D45AF">
            <w:proofErr w:type="spellStart"/>
            <w:r>
              <w:t>MesAntiguedad</w:t>
            </w:r>
            <w:proofErr w:type="spellEnd"/>
          </w:p>
        </w:tc>
        <w:tc>
          <w:tcPr>
            <w:tcW w:w="5664" w:type="dxa"/>
          </w:tcPr>
          <w:p w:rsidR="00693472" w:rsidRDefault="00693472" w:rsidP="004D45AF">
            <w:pPr>
              <w:cnfStyle w:val="000000100000" w:firstRow="0" w:lastRow="0" w:firstColumn="0" w:lastColumn="0" w:oddVBand="0" w:evenVBand="0" w:oddHBand="1" w:evenHBand="0" w:firstRowFirstColumn="0" w:firstRowLastColumn="0" w:lastRowFirstColumn="0" w:lastRowLastColumn="0"/>
            </w:pPr>
            <w:r>
              <w:t>Entero (entre 0 y 11)</w:t>
            </w:r>
          </w:p>
        </w:tc>
      </w:tr>
    </w:tbl>
    <w:p w:rsidR="00693472" w:rsidRDefault="00693472" w:rsidP="00910153"/>
    <w:p w:rsidR="00693472" w:rsidRDefault="004D45AF" w:rsidP="00910153">
      <w:r>
        <w:t xml:space="preserve">Esta tabla se carga por única vez para cada </w:t>
      </w:r>
      <w:proofErr w:type="spellStart"/>
      <w:r>
        <w:t>idPOF</w:t>
      </w:r>
      <w:proofErr w:type="spellEnd"/>
      <w:r>
        <w:t xml:space="preserve"> ya que se utiliza como base para el cálculo de las antigüedades.</w:t>
      </w:r>
    </w:p>
    <w:p w:rsidR="004D45AF" w:rsidRDefault="004D45AF" w:rsidP="00910153"/>
    <w:p w:rsidR="00693472" w:rsidRDefault="004D45AF" w:rsidP="00910153">
      <w:r>
        <w:t>Desde el listado o grilla de la POF, se agregará un botón “Cargar Antigüedad” que abrirá un formulario para cargar los datos de la tabla.</w:t>
      </w:r>
    </w:p>
    <w:p w:rsidR="004D45AF" w:rsidRDefault="004D45AF" w:rsidP="00910153">
      <w:r>
        <w:t xml:space="preserve">Si </w:t>
      </w:r>
      <w:r w:rsidR="00E36A99">
        <w:t xml:space="preserve">para el </w:t>
      </w:r>
      <w:proofErr w:type="spellStart"/>
      <w:r w:rsidR="00E36A99">
        <w:t>IdPOF</w:t>
      </w:r>
      <w:proofErr w:type="spellEnd"/>
      <w:r w:rsidR="00E36A99">
        <w:t xml:space="preserve"> no existiera un registro en </w:t>
      </w:r>
      <w:proofErr w:type="spellStart"/>
      <w:r w:rsidR="00E36A99">
        <w:t>MEC_POF_Antiguedades</w:t>
      </w:r>
      <w:proofErr w:type="spellEnd"/>
      <w:r w:rsidR="00E36A99">
        <w:t xml:space="preserve">, se </w:t>
      </w:r>
      <w:r w:rsidR="00321F1D">
        <w:t>abrirá el formulario vacío</w:t>
      </w:r>
      <w:r w:rsidR="00E36A99">
        <w:t xml:space="preserve"> para la carga de los datos.</w:t>
      </w:r>
    </w:p>
    <w:p w:rsidR="00E36A99" w:rsidRDefault="00E36A99" w:rsidP="00910153">
      <w:r>
        <w:t xml:space="preserve">Si en cambio ya existiera, se abrirá el formulario con los datos de la tabla </w:t>
      </w:r>
      <w:proofErr w:type="spellStart"/>
      <w:r>
        <w:t>MEC_POF_Antiguedades</w:t>
      </w:r>
      <w:proofErr w:type="spellEnd"/>
      <w:r>
        <w:t>, para editarlos.</w:t>
      </w:r>
    </w:p>
    <w:p w:rsidR="00585B55" w:rsidRDefault="00AD4227" w:rsidP="00910153">
      <w:r>
        <w:t xml:space="preserve">Validar que sólo haya un registro por </w:t>
      </w:r>
      <w:proofErr w:type="spellStart"/>
      <w:r>
        <w:t>idPOF</w:t>
      </w:r>
      <w:proofErr w:type="spellEnd"/>
      <w:r>
        <w:t>.</w:t>
      </w:r>
    </w:p>
    <w:p w:rsidR="00585B55" w:rsidRDefault="00585B55" w:rsidP="00910153"/>
    <w:p w:rsidR="00585B55" w:rsidRDefault="00585B55" w:rsidP="00910153"/>
    <w:p w:rsidR="00EE3CE8" w:rsidRPr="00143D58" w:rsidRDefault="00143D58" w:rsidP="00910153">
      <w:pPr>
        <w:rPr>
          <w:b/>
          <w:sz w:val="22"/>
        </w:rPr>
      </w:pPr>
      <w:r w:rsidRPr="00143D58">
        <w:rPr>
          <w:b/>
          <w:sz w:val="22"/>
        </w:rPr>
        <w:lastRenderedPageBreak/>
        <w:t>Gestión de Inasistencias</w:t>
      </w:r>
    </w:p>
    <w:p w:rsidR="00143D58" w:rsidRDefault="00143D58" w:rsidP="00910153"/>
    <w:p w:rsidR="00143D58" w:rsidRPr="00143D58" w:rsidRDefault="00026627" w:rsidP="00910153">
      <w:pPr>
        <w:rPr>
          <w:b/>
        </w:rPr>
      </w:pPr>
      <w:r>
        <w:rPr>
          <w:b/>
        </w:rPr>
        <w:t xml:space="preserve">1. </w:t>
      </w:r>
      <w:r w:rsidR="00143D58" w:rsidRPr="00143D58">
        <w:rPr>
          <w:b/>
        </w:rPr>
        <w:t>Carga de Inasistencias</w:t>
      </w:r>
    </w:p>
    <w:p w:rsidR="00143D58" w:rsidRDefault="00143D58" w:rsidP="00910153"/>
    <w:p w:rsidR="002668CF" w:rsidRDefault="002668CF" w:rsidP="002668C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proofErr w:type="spellStart"/>
      <w:r>
        <w:t>MEC_InasistenciasCabecera</w:t>
      </w:r>
      <w:proofErr w:type="spellEnd"/>
    </w:p>
    <w:p w:rsidR="002668CF" w:rsidRDefault="002668CF" w:rsidP="002668CF"/>
    <w:p w:rsidR="002668CF" w:rsidRPr="000465F0" w:rsidRDefault="002668CF" w:rsidP="002668CF"/>
    <w:tbl>
      <w:tblPr>
        <w:tblStyle w:val="Tabladecuadrcula4-nfasis11"/>
        <w:tblW w:w="0" w:type="auto"/>
        <w:tblLook w:val="04A0" w:firstRow="1" w:lastRow="0" w:firstColumn="1" w:lastColumn="0" w:noHBand="0" w:noVBand="1"/>
      </w:tblPr>
      <w:tblGrid>
        <w:gridCol w:w="3356"/>
        <w:gridCol w:w="5664"/>
      </w:tblGrid>
      <w:tr w:rsidR="002668CF" w:rsidRPr="00425B97" w:rsidTr="00A71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rsidR="002668CF" w:rsidRPr="00425B97" w:rsidRDefault="002668CF" w:rsidP="00321F1D">
            <w:pPr>
              <w:rPr>
                <w:sz w:val="22"/>
              </w:rPr>
            </w:pPr>
            <w:r w:rsidRPr="00425B97">
              <w:rPr>
                <w:sz w:val="22"/>
              </w:rPr>
              <w:t>Nombre Campo</w:t>
            </w:r>
          </w:p>
        </w:tc>
        <w:tc>
          <w:tcPr>
            <w:tcW w:w="5664" w:type="dxa"/>
          </w:tcPr>
          <w:p w:rsidR="002668CF" w:rsidRPr="00425B97" w:rsidRDefault="002668CF" w:rsidP="00321F1D">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2668CF" w:rsidTr="00A71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rsidR="002668CF" w:rsidRDefault="002668CF" w:rsidP="002668CF">
            <w:proofErr w:type="spellStart"/>
            <w:r>
              <w:t>IdInasistencia</w:t>
            </w:r>
            <w:r w:rsidR="00F31F43">
              <w:t>s</w:t>
            </w:r>
            <w:r>
              <w:t>Cabecera</w:t>
            </w:r>
            <w:proofErr w:type="spellEnd"/>
          </w:p>
        </w:tc>
        <w:tc>
          <w:tcPr>
            <w:tcW w:w="5664" w:type="dxa"/>
          </w:tcPr>
          <w:p w:rsidR="002668CF" w:rsidRDefault="002668CF" w:rsidP="00321F1D">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2668CF" w:rsidTr="00A71801">
        <w:tc>
          <w:tcPr>
            <w:cnfStyle w:val="001000000000" w:firstRow="0" w:lastRow="0" w:firstColumn="1" w:lastColumn="0" w:oddVBand="0" w:evenVBand="0" w:oddHBand="0" w:evenHBand="0" w:firstRowFirstColumn="0" w:firstRowLastColumn="0" w:lastRowFirstColumn="0" w:lastRowLastColumn="0"/>
            <w:tcW w:w="3356" w:type="dxa"/>
          </w:tcPr>
          <w:p w:rsidR="002668CF" w:rsidRDefault="002668CF" w:rsidP="00321F1D">
            <w:proofErr w:type="spellStart"/>
            <w:r>
              <w:t>IdEstablecimiento</w:t>
            </w:r>
            <w:proofErr w:type="spellEnd"/>
          </w:p>
        </w:tc>
        <w:tc>
          <w:tcPr>
            <w:tcW w:w="5664" w:type="dxa"/>
          </w:tcPr>
          <w:p w:rsidR="002668CF" w:rsidRDefault="002668CF" w:rsidP="00321F1D">
            <w:pPr>
              <w:cnfStyle w:val="000000000000" w:firstRow="0" w:lastRow="0" w:firstColumn="0" w:lastColumn="0" w:oddVBand="0" w:evenVBand="0" w:oddHBand="0" w:evenHBand="0" w:firstRowFirstColumn="0" w:firstRowLastColumn="0" w:lastRowFirstColumn="0" w:lastRowLastColumn="0"/>
            </w:pPr>
            <w:r>
              <w:t xml:space="preserve">Id a la tabla </w:t>
            </w:r>
            <w:proofErr w:type="spellStart"/>
            <w:r>
              <w:t>MEC_Establecimientos</w:t>
            </w:r>
            <w:proofErr w:type="spellEnd"/>
          </w:p>
        </w:tc>
      </w:tr>
      <w:tr w:rsidR="00F31F43" w:rsidTr="0090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rsidR="00F31F43" w:rsidRDefault="00F31F43" w:rsidP="00903EE1">
            <w:proofErr w:type="spellStart"/>
            <w:r>
              <w:t>idCabecera</w:t>
            </w:r>
            <w:proofErr w:type="spellEnd"/>
          </w:p>
        </w:tc>
        <w:tc>
          <w:tcPr>
            <w:tcW w:w="5664" w:type="dxa"/>
          </w:tcPr>
          <w:p w:rsidR="00F31F43" w:rsidRDefault="00F31F43" w:rsidP="00903EE1">
            <w:pPr>
              <w:cnfStyle w:val="000000100000" w:firstRow="0" w:lastRow="0" w:firstColumn="0" w:lastColumn="0" w:oddVBand="0" w:evenVBand="0" w:oddHBand="1" w:evenHBand="0" w:firstRowFirstColumn="0" w:firstRowLastColumn="0" w:lastRowFirstColumn="0" w:lastRowLastColumn="0"/>
            </w:pPr>
            <w:r>
              <w:t xml:space="preserve">Id a la tabla </w:t>
            </w:r>
            <w:proofErr w:type="spellStart"/>
            <w:r>
              <w:t>MEC_CabeceraLiquidacion</w:t>
            </w:r>
            <w:proofErr w:type="spellEnd"/>
          </w:p>
        </w:tc>
      </w:tr>
      <w:tr w:rsidR="002668CF" w:rsidTr="00A71801">
        <w:tc>
          <w:tcPr>
            <w:cnfStyle w:val="001000000000" w:firstRow="0" w:lastRow="0" w:firstColumn="1" w:lastColumn="0" w:oddVBand="0" w:evenVBand="0" w:oddHBand="0" w:evenHBand="0" w:firstRowFirstColumn="0" w:firstRowLastColumn="0" w:lastRowFirstColumn="0" w:lastRowLastColumn="0"/>
            <w:tcW w:w="3356" w:type="dxa"/>
          </w:tcPr>
          <w:p w:rsidR="002668CF" w:rsidRDefault="002668CF" w:rsidP="00321F1D">
            <w:r>
              <w:t>Mes</w:t>
            </w:r>
          </w:p>
        </w:tc>
        <w:tc>
          <w:tcPr>
            <w:tcW w:w="5664" w:type="dxa"/>
          </w:tcPr>
          <w:p w:rsidR="002668CF" w:rsidRDefault="002668CF" w:rsidP="00B55242">
            <w:pPr>
              <w:cnfStyle w:val="000000000000" w:firstRow="0" w:lastRow="0" w:firstColumn="0" w:lastColumn="0" w:oddVBand="0" w:evenVBand="0" w:oddHBand="0" w:evenHBand="0" w:firstRowFirstColumn="0" w:firstRowLastColumn="0" w:lastRowFirstColumn="0" w:lastRowLastColumn="0"/>
            </w:pPr>
            <w:r>
              <w:t xml:space="preserve">Entero </w:t>
            </w:r>
          </w:p>
        </w:tc>
      </w:tr>
      <w:tr w:rsidR="002668CF" w:rsidTr="00A71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rsidR="002668CF" w:rsidRDefault="002668CF" w:rsidP="00321F1D">
            <w:proofErr w:type="spellStart"/>
            <w:r>
              <w:t>Anio</w:t>
            </w:r>
            <w:proofErr w:type="spellEnd"/>
          </w:p>
        </w:tc>
        <w:tc>
          <w:tcPr>
            <w:tcW w:w="5664" w:type="dxa"/>
          </w:tcPr>
          <w:p w:rsidR="002668CF" w:rsidRDefault="00B55242" w:rsidP="002668CF">
            <w:pPr>
              <w:cnfStyle w:val="000000100000" w:firstRow="0" w:lastRow="0" w:firstColumn="0" w:lastColumn="0" w:oddVBand="0" w:evenVBand="0" w:oddHBand="1" w:evenHBand="0" w:firstRowFirstColumn="0" w:firstRowLastColumn="0" w:lastRowFirstColumn="0" w:lastRowLastColumn="0"/>
            </w:pPr>
            <w:r>
              <w:t>Entero</w:t>
            </w:r>
          </w:p>
        </w:tc>
      </w:tr>
      <w:tr w:rsidR="002668CF" w:rsidTr="00A71801">
        <w:tc>
          <w:tcPr>
            <w:cnfStyle w:val="001000000000" w:firstRow="0" w:lastRow="0" w:firstColumn="1" w:lastColumn="0" w:oddVBand="0" w:evenVBand="0" w:oddHBand="0" w:evenHBand="0" w:firstRowFirstColumn="0" w:firstRowLastColumn="0" w:lastRowFirstColumn="0" w:lastRowLastColumn="0"/>
            <w:tcW w:w="3356" w:type="dxa"/>
          </w:tcPr>
          <w:p w:rsidR="002668CF" w:rsidRDefault="002668CF" w:rsidP="00321F1D">
            <w:proofErr w:type="spellStart"/>
            <w:r>
              <w:t>FechaApertura</w:t>
            </w:r>
            <w:proofErr w:type="spellEnd"/>
          </w:p>
        </w:tc>
        <w:tc>
          <w:tcPr>
            <w:tcW w:w="5664" w:type="dxa"/>
          </w:tcPr>
          <w:p w:rsidR="002668CF" w:rsidRDefault="00B0135F" w:rsidP="00321F1D">
            <w:pPr>
              <w:cnfStyle w:val="000000000000" w:firstRow="0" w:lastRow="0" w:firstColumn="0" w:lastColumn="0" w:oddVBand="0" w:evenVBand="0" w:oddHBand="0" w:evenHBand="0" w:firstRowFirstColumn="0" w:firstRowLastColumn="0" w:lastRowFirstColumn="0" w:lastRowLastColumn="0"/>
            </w:pPr>
            <w:r>
              <w:t>Date</w:t>
            </w:r>
          </w:p>
        </w:tc>
      </w:tr>
      <w:tr w:rsidR="002668CF" w:rsidTr="00A71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rsidR="002668CF" w:rsidRDefault="002668CF" w:rsidP="00321F1D">
            <w:proofErr w:type="spellStart"/>
            <w:r>
              <w:t>FechaEntrega</w:t>
            </w:r>
            <w:proofErr w:type="spellEnd"/>
          </w:p>
        </w:tc>
        <w:tc>
          <w:tcPr>
            <w:tcW w:w="5664" w:type="dxa"/>
          </w:tcPr>
          <w:p w:rsidR="002668CF" w:rsidRDefault="002668CF" w:rsidP="00321F1D">
            <w:pPr>
              <w:cnfStyle w:val="000000100000" w:firstRow="0" w:lastRow="0" w:firstColumn="0" w:lastColumn="0" w:oddVBand="0" w:evenVBand="0" w:oddHBand="1" w:evenHBand="0" w:firstRowFirstColumn="0" w:firstRowLastColumn="0" w:lastRowFirstColumn="0" w:lastRowLastColumn="0"/>
            </w:pPr>
            <w:r>
              <w:t>Date</w:t>
            </w:r>
          </w:p>
        </w:tc>
      </w:tr>
      <w:tr w:rsidR="002668CF" w:rsidTr="00A71801">
        <w:tc>
          <w:tcPr>
            <w:cnfStyle w:val="001000000000" w:firstRow="0" w:lastRow="0" w:firstColumn="1" w:lastColumn="0" w:oddVBand="0" w:evenVBand="0" w:oddHBand="0" w:evenHBand="0" w:firstRowFirstColumn="0" w:firstRowLastColumn="0" w:lastRowFirstColumn="0" w:lastRowLastColumn="0"/>
            <w:tcW w:w="3356" w:type="dxa"/>
          </w:tcPr>
          <w:p w:rsidR="002668CF" w:rsidRDefault="002668CF" w:rsidP="00321F1D">
            <w:r>
              <w:t>Confecciono</w:t>
            </w:r>
          </w:p>
        </w:tc>
        <w:tc>
          <w:tcPr>
            <w:tcW w:w="5664" w:type="dxa"/>
          </w:tcPr>
          <w:p w:rsidR="002668CF" w:rsidRDefault="002668CF" w:rsidP="00321F1D">
            <w:pPr>
              <w:cnfStyle w:val="000000000000" w:firstRow="0" w:lastRow="0" w:firstColumn="0" w:lastColumn="0" w:oddVBand="0" w:evenVBand="0" w:oddHBand="0" w:evenHBand="0" w:firstRowFirstColumn="0" w:firstRowLastColumn="0" w:lastRowFirstColumn="0" w:lastRowLastColumn="0"/>
            </w:pPr>
            <w:r>
              <w:t>Usuario</w:t>
            </w:r>
          </w:p>
        </w:tc>
      </w:tr>
      <w:tr w:rsidR="00D776CD" w:rsidTr="00A71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rsidR="00D776CD" w:rsidRDefault="00D776CD" w:rsidP="00321F1D">
            <w:proofErr w:type="spellStart"/>
            <w:r>
              <w:t>SinNovedades</w:t>
            </w:r>
            <w:proofErr w:type="spellEnd"/>
          </w:p>
        </w:tc>
        <w:tc>
          <w:tcPr>
            <w:tcW w:w="5664" w:type="dxa"/>
          </w:tcPr>
          <w:p w:rsidR="00D776CD" w:rsidRDefault="00D776CD" w:rsidP="00321F1D">
            <w:pPr>
              <w:cnfStyle w:val="000000100000" w:firstRow="0" w:lastRow="0" w:firstColumn="0" w:lastColumn="0" w:oddVBand="0" w:evenVBand="0" w:oddHBand="1" w:evenHBand="0" w:firstRowFirstColumn="0" w:firstRowLastColumn="0" w:lastRowFirstColumn="0" w:lastRowLastColumn="0"/>
            </w:pPr>
            <w:proofErr w:type="spellStart"/>
            <w:proofErr w:type="gramStart"/>
            <w:r>
              <w:t>Char</w:t>
            </w:r>
            <w:proofErr w:type="spellEnd"/>
            <w:r>
              <w:t>(</w:t>
            </w:r>
            <w:proofErr w:type="gramEnd"/>
            <w:r>
              <w:t>1). (S/N)</w:t>
            </w:r>
          </w:p>
        </w:tc>
      </w:tr>
      <w:tr w:rsidR="00D776CD" w:rsidTr="00A71801">
        <w:tc>
          <w:tcPr>
            <w:cnfStyle w:val="001000000000" w:firstRow="0" w:lastRow="0" w:firstColumn="1" w:lastColumn="0" w:oddVBand="0" w:evenVBand="0" w:oddHBand="0" w:evenHBand="0" w:firstRowFirstColumn="0" w:firstRowLastColumn="0" w:lastRowFirstColumn="0" w:lastRowLastColumn="0"/>
            <w:tcW w:w="3356" w:type="dxa"/>
          </w:tcPr>
          <w:p w:rsidR="00D776CD" w:rsidRDefault="00A71801" w:rsidP="00321F1D">
            <w:proofErr w:type="spellStart"/>
            <w:r>
              <w:t>ObservacionesEstablecimiento</w:t>
            </w:r>
            <w:proofErr w:type="spellEnd"/>
          </w:p>
        </w:tc>
        <w:tc>
          <w:tcPr>
            <w:tcW w:w="5664" w:type="dxa"/>
          </w:tcPr>
          <w:p w:rsidR="00D776CD" w:rsidRDefault="00D776CD" w:rsidP="00321F1D">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(1000)</w:t>
            </w:r>
          </w:p>
        </w:tc>
      </w:tr>
      <w:tr w:rsidR="00A71801" w:rsidTr="00A71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rsidR="00A71801" w:rsidRDefault="00A71801" w:rsidP="00A71801">
            <w:proofErr w:type="spellStart"/>
            <w:r>
              <w:t>ObservacionesSecretaria</w:t>
            </w:r>
            <w:proofErr w:type="spellEnd"/>
          </w:p>
        </w:tc>
        <w:tc>
          <w:tcPr>
            <w:tcW w:w="5664" w:type="dxa"/>
          </w:tcPr>
          <w:p w:rsidR="00A71801" w:rsidRDefault="00A71801" w:rsidP="00A71801">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(1000)</w:t>
            </w:r>
          </w:p>
        </w:tc>
      </w:tr>
      <w:tr w:rsidR="00A71801" w:rsidTr="00A71801">
        <w:tc>
          <w:tcPr>
            <w:cnfStyle w:val="001000000000" w:firstRow="0" w:lastRow="0" w:firstColumn="1" w:lastColumn="0" w:oddVBand="0" w:evenVBand="0" w:oddHBand="0" w:evenHBand="0" w:firstRowFirstColumn="0" w:firstRowLastColumn="0" w:lastRowFirstColumn="0" w:lastRowLastColumn="0"/>
            <w:tcW w:w="3356" w:type="dxa"/>
          </w:tcPr>
          <w:p w:rsidR="00A71801" w:rsidRDefault="00A71801" w:rsidP="00A71801">
            <w:r>
              <w:t>Estado</w:t>
            </w:r>
          </w:p>
        </w:tc>
        <w:tc>
          <w:tcPr>
            <w:tcW w:w="5664" w:type="dxa"/>
          </w:tcPr>
          <w:p w:rsidR="00A71801" w:rsidRDefault="00A71801" w:rsidP="005D6EA8">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 xml:space="preserve">(1): P (Pendiente) / </w:t>
            </w:r>
            <w:r w:rsidR="005D6EA8">
              <w:t>H (Habilitado para la carga) / E (E</w:t>
            </w:r>
            <w:r>
              <w:t>nviado a Educación) / C (</w:t>
            </w:r>
            <w:r w:rsidR="005D6EA8">
              <w:t>C</w:t>
            </w:r>
            <w:r>
              <w:t xml:space="preserve">orregido </w:t>
            </w:r>
            <w:r w:rsidR="005D6EA8">
              <w:t>por Educación) / R (A</w:t>
            </w:r>
            <w:r>
              <w:t xml:space="preserve"> Revisar) / X (Procesado)</w:t>
            </w:r>
          </w:p>
        </w:tc>
      </w:tr>
    </w:tbl>
    <w:p w:rsidR="002668CF" w:rsidRDefault="002668CF" w:rsidP="00910153"/>
    <w:p w:rsidR="002668CF" w:rsidRDefault="002668CF" w:rsidP="00910153"/>
    <w:p w:rsidR="00EE3CE8" w:rsidRDefault="00EE3CE8" w:rsidP="00EE3CE8">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proofErr w:type="spellStart"/>
      <w:r>
        <w:t>MEC_</w:t>
      </w:r>
      <w:r w:rsidR="00274298">
        <w:t>Inasistencias</w:t>
      </w:r>
      <w:r w:rsidR="002668CF">
        <w:t>Detalle</w:t>
      </w:r>
      <w:proofErr w:type="spellEnd"/>
    </w:p>
    <w:p w:rsidR="00EE3CE8" w:rsidRDefault="00EE3CE8" w:rsidP="00EE3CE8"/>
    <w:p w:rsidR="00EE3CE8" w:rsidRPr="000465F0" w:rsidRDefault="00EE3CE8" w:rsidP="00EE3CE8"/>
    <w:tbl>
      <w:tblPr>
        <w:tblStyle w:val="Tabladecuadrcula4-nfasis11"/>
        <w:tblW w:w="0" w:type="auto"/>
        <w:tblLook w:val="04A0" w:firstRow="1" w:lastRow="0" w:firstColumn="1" w:lastColumn="0" w:noHBand="0" w:noVBand="1"/>
      </w:tblPr>
      <w:tblGrid>
        <w:gridCol w:w="2830"/>
        <w:gridCol w:w="5664"/>
      </w:tblGrid>
      <w:tr w:rsidR="00EE3CE8" w:rsidRPr="00425B97" w:rsidTr="00321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EE3CE8" w:rsidRPr="00425B97" w:rsidRDefault="00EE3CE8" w:rsidP="00321F1D">
            <w:pPr>
              <w:rPr>
                <w:sz w:val="22"/>
              </w:rPr>
            </w:pPr>
            <w:r w:rsidRPr="00425B97">
              <w:rPr>
                <w:sz w:val="22"/>
              </w:rPr>
              <w:t>Nombre Campo</w:t>
            </w:r>
          </w:p>
        </w:tc>
        <w:tc>
          <w:tcPr>
            <w:tcW w:w="5664" w:type="dxa"/>
          </w:tcPr>
          <w:p w:rsidR="00EE3CE8" w:rsidRPr="00425B97" w:rsidRDefault="00EE3CE8" w:rsidP="00321F1D">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EE3CE8" w:rsidTr="00321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EE3CE8" w:rsidRDefault="002668CF" w:rsidP="00274298">
            <w:proofErr w:type="spellStart"/>
            <w:r>
              <w:t>IdInasistenciasDetalle</w:t>
            </w:r>
            <w:proofErr w:type="spellEnd"/>
          </w:p>
        </w:tc>
        <w:tc>
          <w:tcPr>
            <w:tcW w:w="5664" w:type="dxa"/>
          </w:tcPr>
          <w:p w:rsidR="00EE3CE8" w:rsidRDefault="00EE3CE8" w:rsidP="00321F1D">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2668CF" w:rsidTr="00321F1D">
        <w:tc>
          <w:tcPr>
            <w:cnfStyle w:val="001000000000" w:firstRow="0" w:lastRow="0" w:firstColumn="1" w:lastColumn="0" w:oddVBand="0" w:evenVBand="0" w:oddHBand="0" w:evenHBand="0" w:firstRowFirstColumn="0" w:firstRowLastColumn="0" w:lastRowFirstColumn="0" w:lastRowLastColumn="0"/>
            <w:tcW w:w="2830" w:type="dxa"/>
          </w:tcPr>
          <w:p w:rsidR="002668CF" w:rsidRDefault="002668CF" w:rsidP="00274298">
            <w:proofErr w:type="spellStart"/>
            <w:r w:rsidRPr="00160A50">
              <w:rPr>
                <w:u w:val="single"/>
              </w:rPr>
              <w:t>IdInasistencia</w:t>
            </w:r>
            <w:r w:rsidR="00160A50" w:rsidRPr="00160A50">
              <w:rPr>
                <w:u w:val="single"/>
              </w:rPr>
              <w:t>s</w:t>
            </w:r>
            <w:r w:rsidRPr="00160A50">
              <w:rPr>
                <w:u w:val="single"/>
              </w:rPr>
              <w:t>Cabecera</w:t>
            </w:r>
            <w:proofErr w:type="spellEnd"/>
          </w:p>
        </w:tc>
        <w:tc>
          <w:tcPr>
            <w:tcW w:w="5664" w:type="dxa"/>
          </w:tcPr>
          <w:p w:rsidR="002668CF" w:rsidRDefault="002668CF" w:rsidP="00321F1D">
            <w:pPr>
              <w:cnfStyle w:val="000000000000" w:firstRow="0" w:lastRow="0" w:firstColumn="0" w:lastColumn="0" w:oddVBand="0" w:evenVBand="0" w:oddHBand="0" w:evenHBand="0" w:firstRowFirstColumn="0" w:firstRowLastColumn="0" w:lastRowFirstColumn="0" w:lastRowLastColumn="0"/>
            </w:pPr>
            <w:r>
              <w:t xml:space="preserve">Id a la tabla </w:t>
            </w:r>
            <w:proofErr w:type="spellStart"/>
            <w:r>
              <w:t>MEC_InasistenciasCabecera</w:t>
            </w:r>
            <w:proofErr w:type="spellEnd"/>
          </w:p>
        </w:tc>
      </w:tr>
      <w:tr w:rsidR="00EE3CE8" w:rsidTr="00321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EE3CE8" w:rsidRDefault="00EE3CE8" w:rsidP="00321F1D">
            <w:proofErr w:type="spellStart"/>
            <w:r>
              <w:t>IdPOF</w:t>
            </w:r>
            <w:proofErr w:type="spellEnd"/>
          </w:p>
        </w:tc>
        <w:tc>
          <w:tcPr>
            <w:tcW w:w="5664" w:type="dxa"/>
          </w:tcPr>
          <w:p w:rsidR="00EE3CE8" w:rsidRDefault="00EE3CE8" w:rsidP="00321F1D">
            <w:pPr>
              <w:cnfStyle w:val="000000100000" w:firstRow="0" w:lastRow="0" w:firstColumn="0" w:lastColumn="0" w:oddVBand="0" w:evenVBand="0" w:oddHBand="1" w:evenHBand="0" w:firstRowFirstColumn="0" w:firstRowLastColumn="0" w:lastRowFirstColumn="0" w:lastRowLastColumn="0"/>
            </w:pPr>
            <w:r>
              <w:t xml:space="preserve">Id a la tabla </w:t>
            </w:r>
            <w:r w:rsidR="00A65D84">
              <w:t>MEC_</w:t>
            </w:r>
            <w:r>
              <w:t>POF (Planta Funcional)</w:t>
            </w:r>
          </w:p>
        </w:tc>
      </w:tr>
      <w:tr w:rsidR="00863F9B" w:rsidTr="00321F1D">
        <w:tc>
          <w:tcPr>
            <w:cnfStyle w:val="001000000000" w:firstRow="0" w:lastRow="0" w:firstColumn="1" w:lastColumn="0" w:oddVBand="0" w:evenVBand="0" w:oddHBand="0" w:evenHBand="0" w:firstRowFirstColumn="0" w:firstRowLastColumn="0" w:lastRowFirstColumn="0" w:lastRowLastColumn="0"/>
            <w:tcW w:w="2830" w:type="dxa"/>
          </w:tcPr>
          <w:p w:rsidR="00863F9B" w:rsidRDefault="00863F9B" w:rsidP="00321F1D">
            <w:r>
              <w:t>Fecha</w:t>
            </w:r>
          </w:p>
        </w:tc>
        <w:tc>
          <w:tcPr>
            <w:tcW w:w="5664" w:type="dxa"/>
          </w:tcPr>
          <w:p w:rsidR="00863F9B" w:rsidRDefault="00B55242" w:rsidP="00B55242">
            <w:pPr>
              <w:cnfStyle w:val="000000000000" w:firstRow="0" w:lastRow="0" w:firstColumn="0" w:lastColumn="0" w:oddVBand="0" w:evenVBand="0" w:oddHBand="0" w:evenHBand="0" w:firstRowFirstColumn="0" w:firstRowLastColumn="0" w:lastRowFirstColumn="0" w:lastRowLastColumn="0"/>
            </w:pPr>
            <w:r>
              <w:t>Date</w:t>
            </w:r>
          </w:p>
        </w:tc>
      </w:tr>
      <w:tr w:rsidR="00863F9B" w:rsidTr="00321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63F9B" w:rsidRDefault="00863F9B" w:rsidP="00321F1D">
            <w:proofErr w:type="spellStart"/>
            <w:r>
              <w:t>CantHs</w:t>
            </w:r>
            <w:proofErr w:type="spellEnd"/>
          </w:p>
        </w:tc>
        <w:tc>
          <w:tcPr>
            <w:tcW w:w="5664" w:type="dxa"/>
          </w:tcPr>
          <w:p w:rsidR="00863F9B" w:rsidRDefault="00863F9B" w:rsidP="00321F1D">
            <w:pPr>
              <w:cnfStyle w:val="000000100000" w:firstRow="0" w:lastRow="0" w:firstColumn="0" w:lastColumn="0" w:oddVBand="0" w:evenVBand="0" w:oddHBand="1" w:evenHBand="0" w:firstRowFirstColumn="0" w:firstRowLastColumn="0" w:lastRowFirstColumn="0" w:lastRowLastColumn="0"/>
            </w:pPr>
            <w:r>
              <w:t>Entero</w:t>
            </w:r>
          </w:p>
        </w:tc>
      </w:tr>
      <w:tr w:rsidR="00863F9B" w:rsidTr="00321F1D">
        <w:tc>
          <w:tcPr>
            <w:cnfStyle w:val="001000000000" w:firstRow="0" w:lastRow="0" w:firstColumn="1" w:lastColumn="0" w:oddVBand="0" w:evenVBand="0" w:oddHBand="0" w:evenHBand="0" w:firstRowFirstColumn="0" w:firstRowLastColumn="0" w:lastRowFirstColumn="0" w:lastRowLastColumn="0"/>
            <w:tcW w:w="2830" w:type="dxa"/>
          </w:tcPr>
          <w:p w:rsidR="00863F9B" w:rsidRDefault="00863F9B" w:rsidP="00321F1D">
            <w:proofErr w:type="spellStart"/>
            <w:r>
              <w:t>CantMin</w:t>
            </w:r>
            <w:proofErr w:type="spellEnd"/>
          </w:p>
        </w:tc>
        <w:tc>
          <w:tcPr>
            <w:tcW w:w="5664" w:type="dxa"/>
          </w:tcPr>
          <w:p w:rsidR="00863F9B" w:rsidRDefault="00863F9B" w:rsidP="00321F1D">
            <w:pPr>
              <w:cnfStyle w:val="000000000000" w:firstRow="0" w:lastRow="0" w:firstColumn="0" w:lastColumn="0" w:oddVBand="0" w:evenVBand="0" w:oddHBand="0" w:evenHBand="0" w:firstRowFirstColumn="0" w:firstRowLastColumn="0" w:lastRowFirstColumn="0" w:lastRowLastColumn="0"/>
            </w:pPr>
            <w:r>
              <w:t>Entero</w:t>
            </w:r>
          </w:p>
        </w:tc>
      </w:tr>
      <w:tr w:rsidR="00A65D84" w:rsidTr="00321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65D84" w:rsidRDefault="00A65D84" w:rsidP="00321F1D">
            <w:proofErr w:type="spellStart"/>
            <w:r>
              <w:t>EstadoRegistro</w:t>
            </w:r>
            <w:proofErr w:type="spellEnd"/>
          </w:p>
        </w:tc>
        <w:tc>
          <w:tcPr>
            <w:tcW w:w="5664" w:type="dxa"/>
          </w:tcPr>
          <w:p w:rsidR="00A65D84" w:rsidRDefault="00A65D84" w:rsidP="005D6EA8">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 xml:space="preserve">(1) </w:t>
            </w:r>
            <w:r w:rsidR="005D6EA8">
              <w:t>P (P</w:t>
            </w:r>
            <w:r w:rsidR="00B42F7B">
              <w:t xml:space="preserve">endiente) / </w:t>
            </w:r>
            <w:r>
              <w:t>A (</w:t>
            </w:r>
            <w:r w:rsidR="005D6EA8">
              <w:t>A</w:t>
            </w:r>
            <w:r>
              <w:t>probado) / R (Rechazado)</w:t>
            </w:r>
          </w:p>
        </w:tc>
      </w:tr>
      <w:tr w:rsidR="002668CF" w:rsidTr="00321F1D">
        <w:tc>
          <w:tcPr>
            <w:cnfStyle w:val="001000000000" w:firstRow="0" w:lastRow="0" w:firstColumn="1" w:lastColumn="0" w:oddVBand="0" w:evenVBand="0" w:oddHBand="0" w:evenHBand="0" w:firstRowFirstColumn="0" w:firstRowLastColumn="0" w:lastRowFirstColumn="0" w:lastRowLastColumn="0"/>
            <w:tcW w:w="2830" w:type="dxa"/>
          </w:tcPr>
          <w:p w:rsidR="002668CF" w:rsidRDefault="002668CF" w:rsidP="00321F1D">
            <w:proofErr w:type="spellStart"/>
            <w:r>
              <w:t>MotivoRechazo</w:t>
            </w:r>
            <w:proofErr w:type="spellEnd"/>
          </w:p>
        </w:tc>
        <w:tc>
          <w:tcPr>
            <w:tcW w:w="5664" w:type="dxa"/>
          </w:tcPr>
          <w:p w:rsidR="002668CF" w:rsidRDefault="002668CF" w:rsidP="00321F1D">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(1000)</w:t>
            </w:r>
          </w:p>
        </w:tc>
      </w:tr>
      <w:tr w:rsidR="002668CF" w:rsidTr="00321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668CF" w:rsidRDefault="002668CF" w:rsidP="00321F1D">
            <w:proofErr w:type="spellStart"/>
            <w:r>
              <w:t>UsuarioRechazo</w:t>
            </w:r>
            <w:proofErr w:type="spellEnd"/>
          </w:p>
        </w:tc>
        <w:tc>
          <w:tcPr>
            <w:tcW w:w="5664" w:type="dxa"/>
          </w:tcPr>
          <w:p w:rsidR="002668CF" w:rsidRDefault="002668CF" w:rsidP="00321F1D">
            <w:pPr>
              <w:cnfStyle w:val="000000100000" w:firstRow="0" w:lastRow="0" w:firstColumn="0" w:lastColumn="0" w:oddVBand="0" w:evenVBand="0" w:oddHBand="1" w:evenHBand="0" w:firstRowFirstColumn="0" w:firstRowLastColumn="0" w:lastRowFirstColumn="0" w:lastRowLastColumn="0"/>
            </w:pPr>
            <w:r>
              <w:t>Usuario</w:t>
            </w:r>
          </w:p>
        </w:tc>
      </w:tr>
    </w:tbl>
    <w:p w:rsidR="00585B55" w:rsidRDefault="00585B55" w:rsidP="00910153"/>
    <w:p w:rsidR="00585B55" w:rsidRDefault="00585B55" w:rsidP="00910153"/>
    <w:p w:rsidR="00863EAC" w:rsidRDefault="00863EAC" w:rsidP="00863EAC">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proofErr w:type="spellStart"/>
      <w:r>
        <w:t>MEC_InasistenciasRechazos</w:t>
      </w:r>
      <w:proofErr w:type="spellEnd"/>
    </w:p>
    <w:p w:rsidR="00863EAC" w:rsidRDefault="00863EAC" w:rsidP="00863EAC"/>
    <w:p w:rsidR="00863EAC" w:rsidRPr="000465F0" w:rsidRDefault="00863EAC" w:rsidP="00863EAC"/>
    <w:tbl>
      <w:tblPr>
        <w:tblStyle w:val="Tabladecuadrcula4-nfasis11"/>
        <w:tblW w:w="0" w:type="auto"/>
        <w:tblLook w:val="04A0" w:firstRow="1" w:lastRow="0" w:firstColumn="1" w:lastColumn="0" w:noHBand="0" w:noVBand="1"/>
      </w:tblPr>
      <w:tblGrid>
        <w:gridCol w:w="2830"/>
        <w:gridCol w:w="5664"/>
      </w:tblGrid>
      <w:tr w:rsidR="00863EAC" w:rsidRPr="00425B97" w:rsidTr="00D34C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63EAC" w:rsidRPr="00425B97" w:rsidRDefault="00863EAC" w:rsidP="00D34C9B">
            <w:pPr>
              <w:rPr>
                <w:sz w:val="22"/>
              </w:rPr>
            </w:pPr>
            <w:r w:rsidRPr="00425B97">
              <w:rPr>
                <w:sz w:val="22"/>
              </w:rPr>
              <w:t>Nombre Campo</w:t>
            </w:r>
          </w:p>
        </w:tc>
        <w:tc>
          <w:tcPr>
            <w:tcW w:w="5664" w:type="dxa"/>
          </w:tcPr>
          <w:p w:rsidR="00863EAC" w:rsidRPr="00425B97" w:rsidRDefault="00863EAC" w:rsidP="00D34C9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863EAC" w:rsidRPr="00863EAC" w:rsidTr="00D34C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63EAC" w:rsidRPr="00863EAC" w:rsidRDefault="00863EAC" w:rsidP="00D34C9B">
            <w:pPr>
              <w:rPr>
                <w:b w:val="0"/>
              </w:rPr>
            </w:pPr>
            <w:proofErr w:type="spellStart"/>
            <w:r w:rsidRPr="00863EAC">
              <w:rPr>
                <w:b w:val="0"/>
              </w:rPr>
              <w:t>IdInasistenciasRechazo</w:t>
            </w:r>
            <w:proofErr w:type="spellEnd"/>
          </w:p>
        </w:tc>
        <w:tc>
          <w:tcPr>
            <w:tcW w:w="5664" w:type="dxa"/>
          </w:tcPr>
          <w:p w:rsidR="00863EAC" w:rsidRPr="00863EAC" w:rsidRDefault="00863EAC" w:rsidP="00D34C9B">
            <w:pPr>
              <w:cnfStyle w:val="000000100000" w:firstRow="0" w:lastRow="0" w:firstColumn="0" w:lastColumn="0" w:oddVBand="0" w:evenVBand="0" w:oddHBand="1" w:evenHBand="0" w:firstRowFirstColumn="0" w:firstRowLastColumn="0" w:lastRowFirstColumn="0" w:lastRowLastColumn="0"/>
            </w:pPr>
            <w:proofErr w:type="spellStart"/>
            <w:r w:rsidRPr="00863EAC">
              <w:t>Identity</w:t>
            </w:r>
            <w:proofErr w:type="spellEnd"/>
          </w:p>
        </w:tc>
      </w:tr>
      <w:tr w:rsidR="00863EAC" w:rsidTr="00D34C9B">
        <w:tc>
          <w:tcPr>
            <w:cnfStyle w:val="001000000000" w:firstRow="0" w:lastRow="0" w:firstColumn="1" w:lastColumn="0" w:oddVBand="0" w:evenVBand="0" w:oddHBand="0" w:evenHBand="0" w:firstRowFirstColumn="0" w:firstRowLastColumn="0" w:lastRowFirstColumn="0" w:lastRowLastColumn="0"/>
            <w:tcW w:w="2830" w:type="dxa"/>
          </w:tcPr>
          <w:p w:rsidR="00863EAC" w:rsidRDefault="00863EAC" w:rsidP="00D34C9B">
            <w:proofErr w:type="spellStart"/>
            <w:r>
              <w:t>IdInasistenciasDetalle</w:t>
            </w:r>
            <w:proofErr w:type="spellEnd"/>
          </w:p>
        </w:tc>
        <w:tc>
          <w:tcPr>
            <w:tcW w:w="5664" w:type="dxa"/>
          </w:tcPr>
          <w:p w:rsidR="00863EAC" w:rsidRDefault="00863EAC" w:rsidP="00D34C9B">
            <w:pPr>
              <w:cnfStyle w:val="000000000000" w:firstRow="0" w:lastRow="0" w:firstColumn="0" w:lastColumn="0" w:oddVBand="0" w:evenVBand="0" w:oddHBand="0" w:evenHBand="0" w:firstRowFirstColumn="0" w:firstRowLastColumn="0" w:lastRowFirstColumn="0" w:lastRowLastColumn="0"/>
            </w:pPr>
            <w:r>
              <w:t xml:space="preserve">Id a la tabla </w:t>
            </w:r>
            <w:proofErr w:type="spellStart"/>
            <w:r>
              <w:t>MEC_InasistenciasDetalle</w:t>
            </w:r>
            <w:proofErr w:type="spellEnd"/>
          </w:p>
        </w:tc>
      </w:tr>
      <w:tr w:rsidR="00863EAC" w:rsidTr="00D34C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63EAC" w:rsidRDefault="00863EAC" w:rsidP="00D34C9B">
            <w:proofErr w:type="spellStart"/>
            <w:r>
              <w:t>IdInasistencia</w:t>
            </w:r>
            <w:r w:rsidR="00160A50">
              <w:t>s</w:t>
            </w:r>
            <w:r>
              <w:t>Cabecera</w:t>
            </w:r>
            <w:proofErr w:type="spellEnd"/>
          </w:p>
        </w:tc>
        <w:tc>
          <w:tcPr>
            <w:tcW w:w="5664" w:type="dxa"/>
          </w:tcPr>
          <w:p w:rsidR="00863EAC" w:rsidRDefault="00863EAC" w:rsidP="00D34C9B">
            <w:pPr>
              <w:cnfStyle w:val="000000100000" w:firstRow="0" w:lastRow="0" w:firstColumn="0" w:lastColumn="0" w:oddVBand="0" w:evenVBand="0" w:oddHBand="1" w:evenHBand="0" w:firstRowFirstColumn="0" w:firstRowLastColumn="0" w:lastRowFirstColumn="0" w:lastRowLastColumn="0"/>
            </w:pPr>
            <w:r>
              <w:t xml:space="preserve">Id a la tabla </w:t>
            </w:r>
            <w:proofErr w:type="spellStart"/>
            <w:r>
              <w:t>MEC_InasistenciasCabecera</w:t>
            </w:r>
            <w:proofErr w:type="spellEnd"/>
          </w:p>
        </w:tc>
      </w:tr>
      <w:tr w:rsidR="00863EAC" w:rsidTr="00D34C9B">
        <w:tc>
          <w:tcPr>
            <w:cnfStyle w:val="001000000000" w:firstRow="0" w:lastRow="0" w:firstColumn="1" w:lastColumn="0" w:oddVBand="0" w:evenVBand="0" w:oddHBand="0" w:evenHBand="0" w:firstRowFirstColumn="0" w:firstRowLastColumn="0" w:lastRowFirstColumn="0" w:lastRowLastColumn="0"/>
            <w:tcW w:w="2830" w:type="dxa"/>
          </w:tcPr>
          <w:p w:rsidR="00863EAC" w:rsidRDefault="00863EAC" w:rsidP="00D34C9B">
            <w:proofErr w:type="spellStart"/>
            <w:r>
              <w:t>FechaEnvio</w:t>
            </w:r>
            <w:proofErr w:type="spellEnd"/>
          </w:p>
        </w:tc>
        <w:tc>
          <w:tcPr>
            <w:tcW w:w="5664" w:type="dxa"/>
          </w:tcPr>
          <w:p w:rsidR="00863EAC" w:rsidRDefault="00863EAC" w:rsidP="00D34C9B">
            <w:pPr>
              <w:cnfStyle w:val="000000000000" w:firstRow="0" w:lastRow="0" w:firstColumn="0" w:lastColumn="0" w:oddVBand="0" w:evenVBand="0" w:oddHBand="0" w:evenHBand="0" w:firstRowFirstColumn="0" w:firstRowLastColumn="0" w:lastRowFirstColumn="0" w:lastRowLastColumn="0"/>
            </w:pPr>
            <w:r>
              <w:t>Date</w:t>
            </w:r>
          </w:p>
        </w:tc>
      </w:tr>
      <w:tr w:rsidR="00863EAC" w:rsidTr="00D34C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63EAC" w:rsidRDefault="00863EAC" w:rsidP="00D34C9B">
            <w:proofErr w:type="spellStart"/>
            <w:r>
              <w:t>MotivoRechazo</w:t>
            </w:r>
            <w:proofErr w:type="spellEnd"/>
          </w:p>
        </w:tc>
        <w:tc>
          <w:tcPr>
            <w:tcW w:w="5664" w:type="dxa"/>
          </w:tcPr>
          <w:p w:rsidR="00863EAC" w:rsidRDefault="00863EAC" w:rsidP="00D34C9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(1000)</w:t>
            </w:r>
          </w:p>
        </w:tc>
      </w:tr>
      <w:tr w:rsidR="00863EAC" w:rsidTr="00D34C9B">
        <w:tc>
          <w:tcPr>
            <w:cnfStyle w:val="001000000000" w:firstRow="0" w:lastRow="0" w:firstColumn="1" w:lastColumn="0" w:oddVBand="0" w:evenVBand="0" w:oddHBand="0" w:evenHBand="0" w:firstRowFirstColumn="0" w:firstRowLastColumn="0" w:lastRowFirstColumn="0" w:lastRowLastColumn="0"/>
            <w:tcW w:w="2830" w:type="dxa"/>
          </w:tcPr>
          <w:p w:rsidR="00863EAC" w:rsidRDefault="00863EAC" w:rsidP="00D34C9B">
            <w:proofErr w:type="spellStart"/>
            <w:r>
              <w:t>UsuarioRechazo</w:t>
            </w:r>
            <w:proofErr w:type="spellEnd"/>
          </w:p>
        </w:tc>
        <w:tc>
          <w:tcPr>
            <w:tcW w:w="5664" w:type="dxa"/>
          </w:tcPr>
          <w:p w:rsidR="00863EAC" w:rsidRDefault="00863EAC" w:rsidP="00D34C9B">
            <w:pPr>
              <w:cnfStyle w:val="000000000000" w:firstRow="0" w:lastRow="0" w:firstColumn="0" w:lastColumn="0" w:oddVBand="0" w:evenVBand="0" w:oddHBand="0" w:evenHBand="0" w:firstRowFirstColumn="0" w:firstRowLastColumn="0" w:lastRowFirstColumn="0" w:lastRowLastColumn="0"/>
            </w:pPr>
            <w:r>
              <w:t>Usuario</w:t>
            </w:r>
          </w:p>
        </w:tc>
      </w:tr>
    </w:tbl>
    <w:p w:rsidR="00863EAC" w:rsidRDefault="00863EAC" w:rsidP="00910153"/>
    <w:p w:rsidR="00863EAC" w:rsidRDefault="00863EAC" w:rsidP="00910153"/>
    <w:p w:rsidR="00260C4E" w:rsidRDefault="00260C4E" w:rsidP="00910153">
      <w:r>
        <w:t>Se agregará un menú “Inasistencias” y una opción de submenú “Cargar Inasistencias”</w:t>
      </w:r>
      <w:r w:rsidR="00EF5C39">
        <w:t>, a la que tendrán acceso los usuarios de los establecimientos.</w:t>
      </w:r>
    </w:p>
    <w:p w:rsidR="00260C4E" w:rsidRDefault="00260C4E" w:rsidP="00910153"/>
    <w:p w:rsidR="008A5C87" w:rsidRDefault="00260C4E" w:rsidP="00910153">
      <w:r>
        <w:t xml:space="preserve">Esta opción llevará a un formulario </w:t>
      </w:r>
      <w:r w:rsidR="008A5C87">
        <w:t xml:space="preserve">que mostrará el Establecimiento (sólo lectura) al que pertenece el usuario </w:t>
      </w:r>
      <w:proofErr w:type="spellStart"/>
      <w:r w:rsidR="008A5C87">
        <w:t>logueado</w:t>
      </w:r>
      <w:proofErr w:type="spellEnd"/>
      <w:r w:rsidR="008A5C87">
        <w:t>.</w:t>
      </w:r>
    </w:p>
    <w:p w:rsidR="005D6EA8" w:rsidRDefault="005D6EA8" w:rsidP="00910153"/>
    <w:p w:rsidR="008A5C87" w:rsidRDefault="008A5C87" w:rsidP="00910153">
      <w:r>
        <w:t>Debajo se mostrará una grilla con todas las cabeceras de Inasistencias del Establecimiento, mostrando en orden descendente Año, Mes</w:t>
      </w:r>
      <w:r w:rsidR="00D810B8">
        <w:t xml:space="preserve">, </w:t>
      </w:r>
      <w:r w:rsidR="004706CD">
        <w:t xml:space="preserve">Cabecera Liquidación, </w:t>
      </w:r>
      <w:r w:rsidR="00D810B8">
        <w:t>Estado</w:t>
      </w:r>
      <w:r>
        <w:t xml:space="preserve"> y un botón “Cargar</w:t>
      </w:r>
      <w:r w:rsidR="00C05A40">
        <w:t xml:space="preserve"> Inasistencias</w:t>
      </w:r>
      <w:r>
        <w:t>”</w:t>
      </w:r>
      <w:r w:rsidR="00DF4B39">
        <w:t>, el cual sólo</w:t>
      </w:r>
      <w:r w:rsidR="00332161">
        <w:t xml:space="preserve"> se habilita si el Estado = “</w:t>
      </w:r>
      <w:r w:rsidR="005D6EA8">
        <w:t>H</w:t>
      </w:r>
      <w:r w:rsidR="00332161">
        <w:t>”</w:t>
      </w:r>
      <w:r w:rsidR="005D6EA8">
        <w:t xml:space="preserve"> (es decir, las que están habilitadas para la carga, luego de la importación de la mecanizada):</w:t>
      </w:r>
    </w:p>
    <w:p w:rsidR="008A5C87" w:rsidRDefault="008A5C87" w:rsidP="00910153"/>
    <w:p w:rsidR="0015031D" w:rsidRDefault="004706CD" w:rsidP="00910153">
      <w:r>
        <w:rPr>
          <w:noProof/>
          <w:lang w:val="es-AR" w:eastAsia="es-AR"/>
        </w:rPr>
        <w:drawing>
          <wp:inline distT="0" distB="0" distL="0" distR="0" wp14:anchorId="7E031DA7" wp14:editId="6DC3EDCE">
            <wp:extent cx="6479540" cy="2685415"/>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79540" cy="2685415"/>
                    </a:xfrm>
                    <a:prstGeom prst="rect">
                      <a:avLst/>
                    </a:prstGeom>
                  </pic:spPr>
                </pic:pic>
              </a:graphicData>
            </a:graphic>
          </wp:inline>
        </w:drawing>
      </w:r>
    </w:p>
    <w:p w:rsidR="0015031D" w:rsidRDefault="0015031D" w:rsidP="00910153"/>
    <w:p w:rsidR="0015031D" w:rsidRDefault="0015031D" w:rsidP="00910153"/>
    <w:p w:rsidR="008061DA" w:rsidRDefault="00DF4B39" w:rsidP="00910153">
      <w:r>
        <w:t xml:space="preserve">Para la carga de las Inasistencias, desde </w:t>
      </w:r>
      <w:r w:rsidR="00C05A40">
        <w:t>la grilla anterior,</w:t>
      </w:r>
      <w:r w:rsidR="005D6EA8">
        <w:t xml:space="preserve"> el usuario</w:t>
      </w:r>
      <w:r w:rsidR="00C05A40">
        <w:t xml:space="preserve"> deberá presionar el botón “Cargar Inasistencias”</w:t>
      </w:r>
      <w:r w:rsidR="005D6EA8">
        <w:t xml:space="preserve">, y </w:t>
      </w:r>
      <w:r w:rsidR="008061DA">
        <w:t>se abrirá un formulario que mostrará los siguientes datos:</w:t>
      </w:r>
    </w:p>
    <w:p w:rsidR="008061DA" w:rsidRDefault="008061DA" w:rsidP="00910153"/>
    <w:p w:rsidR="00845193" w:rsidRDefault="00136100" w:rsidP="00910153">
      <w:r>
        <w:rPr>
          <w:noProof/>
          <w:lang w:val="es-AR" w:eastAsia="es-AR"/>
        </w:rPr>
        <w:lastRenderedPageBreak/>
        <w:drawing>
          <wp:inline distT="0" distB="0" distL="0" distR="0" wp14:anchorId="3657ED3D" wp14:editId="53409722">
            <wp:extent cx="6479540" cy="41433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79540" cy="4143375"/>
                    </a:xfrm>
                    <a:prstGeom prst="rect">
                      <a:avLst/>
                    </a:prstGeom>
                  </pic:spPr>
                </pic:pic>
              </a:graphicData>
            </a:graphic>
          </wp:inline>
        </w:drawing>
      </w:r>
    </w:p>
    <w:p w:rsidR="00845193" w:rsidRDefault="00845193" w:rsidP="00910153"/>
    <w:p w:rsidR="008061DA" w:rsidRDefault="00845193" w:rsidP="00222E2F">
      <w:pPr>
        <w:pStyle w:val="Prrafodelista"/>
        <w:numPr>
          <w:ilvl w:val="0"/>
          <w:numId w:val="45"/>
        </w:numPr>
        <w:spacing w:after="0"/>
        <w:ind w:left="714" w:hanging="357"/>
        <w:rPr>
          <w:sz w:val="20"/>
        </w:rPr>
      </w:pPr>
      <w:r w:rsidRPr="00845193">
        <w:rPr>
          <w:sz w:val="20"/>
        </w:rPr>
        <w:t>E</w:t>
      </w:r>
      <w:r w:rsidR="008061DA" w:rsidRPr="00845193">
        <w:rPr>
          <w:sz w:val="20"/>
        </w:rPr>
        <w:t>stablecimiento (sólo lectura)</w:t>
      </w:r>
    </w:p>
    <w:p w:rsidR="00857D3B" w:rsidRPr="00845193" w:rsidRDefault="00857D3B" w:rsidP="00222E2F">
      <w:pPr>
        <w:pStyle w:val="Prrafodelista"/>
        <w:numPr>
          <w:ilvl w:val="0"/>
          <w:numId w:val="45"/>
        </w:numPr>
        <w:spacing w:after="0"/>
        <w:ind w:left="714" w:hanging="357"/>
        <w:rPr>
          <w:sz w:val="20"/>
        </w:rPr>
      </w:pPr>
      <w:r>
        <w:rPr>
          <w:sz w:val="20"/>
        </w:rPr>
        <w:t xml:space="preserve">Cabecera Liquidación </w:t>
      </w:r>
      <w:r w:rsidRPr="00845193">
        <w:rPr>
          <w:sz w:val="20"/>
        </w:rPr>
        <w:t>sólo lectura)</w:t>
      </w:r>
    </w:p>
    <w:p w:rsidR="008061DA" w:rsidRDefault="008061DA" w:rsidP="00222E2F">
      <w:pPr>
        <w:pStyle w:val="Prrafodelista"/>
        <w:numPr>
          <w:ilvl w:val="0"/>
          <w:numId w:val="45"/>
        </w:numPr>
        <w:spacing w:after="0"/>
        <w:ind w:left="714" w:hanging="357"/>
        <w:rPr>
          <w:sz w:val="20"/>
        </w:rPr>
      </w:pPr>
      <w:r w:rsidRPr="00845193">
        <w:rPr>
          <w:sz w:val="20"/>
        </w:rPr>
        <w:t>Mes y Año (de la cabecera de inasistencia</w:t>
      </w:r>
      <w:r w:rsidR="00857D3B">
        <w:rPr>
          <w:sz w:val="20"/>
        </w:rPr>
        <w:t xml:space="preserve"> -</w:t>
      </w:r>
      <w:r w:rsidRPr="00845193">
        <w:rPr>
          <w:sz w:val="20"/>
        </w:rPr>
        <w:t xml:space="preserve"> sólo lectura</w:t>
      </w:r>
      <w:r w:rsidR="00857D3B">
        <w:rPr>
          <w:sz w:val="20"/>
        </w:rPr>
        <w:t>)</w:t>
      </w:r>
    </w:p>
    <w:p w:rsidR="00857D3B" w:rsidRDefault="00857D3B" w:rsidP="00222E2F">
      <w:pPr>
        <w:pStyle w:val="Prrafodelista"/>
        <w:numPr>
          <w:ilvl w:val="0"/>
          <w:numId w:val="45"/>
        </w:numPr>
        <w:spacing w:after="0"/>
        <w:ind w:left="714" w:hanging="357"/>
        <w:rPr>
          <w:sz w:val="20"/>
        </w:rPr>
      </w:pPr>
      <w:r>
        <w:rPr>
          <w:sz w:val="20"/>
        </w:rPr>
        <w:t xml:space="preserve">Estado </w:t>
      </w:r>
      <w:r w:rsidR="0063062E">
        <w:rPr>
          <w:sz w:val="20"/>
        </w:rPr>
        <w:t>(</w:t>
      </w:r>
      <w:r w:rsidRPr="00845193">
        <w:rPr>
          <w:sz w:val="20"/>
        </w:rPr>
        <w:t>sólo lectura)</w:t>
      </w:r>
    </w:p>
    <w:p w:rsidR="00D97B5B" w:rsidRPr="00845193" w:rsidRDefault="006C3060" w:rsidP="00222E2F">
      <w:pPr>
        <w:pStyle w:val="Prrafodelista"/>
        <w:numPr>
          <w:ilvl w:val="0"/>
          <w:numId w:val="45"/>
        </w:numPr>
        <w:spacing w:after="0"/>
        <w:ind w:left="714" w:hanging="357"/>
        <w:rPr>
          <w:sz w:val="20"/>
        </w:rPr>
      </w:pPr>
      <w:r>
        <w:rPr>
          <w:sz w:val="20"/>
        </w:rPr>
        <w:t>Consideraciones</w:t>
      </w:r>
      <w:r w:rsidR="00D97B5B">
        <w:rPr>
          <w:sz w:val="20"/>
        </w:rPr>
        <w:t xml:space="preserve"> (sólo lectura – muestra el campo </w:t>
      </w:r>
      <w:proofErr w:type="spellStart"/>
      <w:r w:rsidR="00D97B5B">
        <w:rPr>
          <w:sz w:val="20"/>
        </w:rPr>
        <w:t>ObservacionesInasistencias</w:t>
      </w:r>
      <w:proofErr w:type="spellEnd"/>
      <w:r w:rsidR="00D97B5B">
        <w:rPr>
          <w:sz w:val="20"/>
        </w:rPr>
        <w:t xml:space="preserve"> de la tabla </w:t>
      </w:r>
      <w:proofErr w:type="spellStart"/>
      <w:r w:rsidR="00D97B5B">
        <w:rPr>
          <w:sz w:val="20"/>
        </w:rPr>
        <w:t>MEC_CabeceraLiquidacion</w:t>
      </w:r>
      <w:proofErr w:type="spellEnd"/>
      <w:r w:rsidR="00D97B5B">
        <w:rPr>
          <w:sz w:val="20"/>
        </w:rPr>
        <w:t>)</w:t>
      </w:r>
    </w:p>
    <w:p w:rsidR="00A65D84" w:rsidRDefault="008061DA" w:rsidP="00222E2F">
      <w:pPr>
        <w:pStyle w:val="Prrafodelista"/>
        <w:numPr>
          <w:ilvl w:val="0"/>
          <w:numId w:val="45"/>
        </w:numPr>
        <w:spacing w:after="0"/>
        <w:ind w:left="714" w:hanging="357"/>
        <w:rPr>
          <w:sz w:val="20"/>
        </w:rPr>
      </w:pPr>
      <w:r w:rsidRPr="0063062E">
        <w:rPr>
          <w:sz w:val="20"/>
        </w:rPr>
        <w:t>Grilla con la POF del Establecimiento y un botón al final de cada registro “Cargar Día Inasistencia”</w:t>
      </w:r>
      <w:r w:rsidR="00B42F7B" w:rsidRPr="0063062E">
        <w:rPr>
          <w:sz w:val="20"/>
        </w:rPr>
        <w:t xml:space="preserve"> tal </w:t>
      </w:r>
      <w:r w:rsidR="00A65D84" w:rsidRPr="0063062E">
        <w:rPr>
          <w:sz w:val="20"/>
        </w:rPr>
        <w:t xml:space="preserve">que </w:t>
      </w:r>
      <w:r w:rsidR="00B42F7B" w:rsidRPr="0063062E">
        <w:rPr>
          <w:sz w:val="20"/>
        </w:rPr>
        <w:t xml:space="preserve">al presionarlo </w:t>
      </w:r>
      <w:r w:rsidR="00A65D84" w:rsidRPr="0063062E">
        <w:rPr>
          <w:sz w:val="20"/>
        </w:rPr>
        <w:t>abrirá un formulario pa</w:t>
      </w:r>
      <w:r w:rsidR="00B42F7B" w:rsidRPr="0063062E">
        <w:rPr>
          <w:sz w:val="20"/>
        </w:rPr>
        <w:t xml:space="preserve">ra cargar los datos de la tabla </w:t>
      </w:r>
      <w:proofErr w:type="spellStart"/>
      <w:r w:rsidR="00B42F7B" w:rsidRPr="0063062E">
        <w:rPr>
          <w:sz w:val="20"/>
        </w:rPr>
        <w:t>MEC_InasistenciasDetalle</w:t>
      </w:r>
      <w:proofErr w:type="spellEnd"/>
      <w:r w:rsidR="00B42F7B" w:rsidRPr="0063062E">
        <w:rPr>
          <w:sz w:val="20"/>
        </w:rPr>
        <w:t>. El listado deberá estar ordenado por DNI y Secuencia (descendente).</w:t>
      </w:r>
      <w:r w:rsidR="0063062E" w:rsidRPr="0063062E">
        <w:rPr>
          <w:sz w:val="20"/>
        </w:rPr>
        <w:t xml:space="preserve"> Si bien el listado muestra una POF, ésta no se obtiene de MEC_POF sino que es la POF de la mecanizada. Por lo tanto: mostrar los registros de la tabla </w:t>
      </w:r>
      <w:proofErr w:type="spellStart"/>
      <w:r w:rsidR="0063062E" w:rsidRPr="0063062E">
        <w:rPr>
          <w:sz w:val="20"/>
        </w:rPr>
        <w:t>MEC_Mecanizadas</w:t>
      </w:r>
      <w:proofErr w:type="spellEnd"/>
      <w:r w:rsidR="0063062E" w:rsidRPr="0063062E">
        <w:rPr>
          <w:sz w:val="20"/>
        </w:rPr>
        <w:t xml:space="preserve"> filtrados por </w:t>
      </w:r>
      <w:proofErr w:type="spellStart"/>
      <w:r w:rsidR="0063062E" w:rsidRPr="0063062E">
        <w:rPr>
          <w:sz w:val="20"/>
        </w:rPr>
        <w:t>idCabecera</w:t>
      </w:r>
      <w:proofErr w:type="spellEnd"/>
      <w:r w:rsidR="0063062E" w:rsidRPr="0063062E">
        <w:rPr>
          <w:sz w:val="20"/>
        </w:rPr>
        <w:t xml:space="preserve"> e </w:t>
      </w:r>
      <w:proofErr w:type="spellStart"/>
      <w:r w:rsidR="0063062E" w:rsidRPr="0063062E">
        <w:rPr>
          <w:sz w:val="20"/>
        </w:rPr>
        <w:t>idEstablacimiento</w:t>
      </w:r>
      <w:proofErr w:type="spellEnd"/>
      <w:r w:rsidR="0063062E" w:rsidRPr="0063062E">
        <w:rPr>
          <w:sz w:val="20"/>
        </w:rPr>
        <w:t xml:space="preserve">, y a través del </w:t>
      </w:r>
      <w:proofErr w:type="spellStart"/>
      <w:r w:rsidR="0063062E" w:rsidRPr="0063062E">
        <w:rPr>
          <w:sz w:val="20"/>
        </w:rPr>
        <w:t>idPOF</w:t>
      </w:r>
      <w:proofErr w:type="spellEnd"/>
      <w:r w:rsidR="0063062E" w:rsidRPr="0063062E">
        <w:rPr>
          <w:sz w:val="20"/>
        </w:rPr>
        <w:t xml:space="preserve">, obtener el resto de los campos de las tablas MEC_POF y </w:t>
      </w:r>
      <w:proofErr w:type="spellStart"/>
      <w:r w:rsidR="0063062E" w:rsidRPr="0063062E">
        <w:rPr>
          <w:sz w:val="20"/>
        </w:rPr>
        <w:t>MEC_Personas</w:t>
      </w:r>
      <w:proofErr w:type="spellEnd"/>
      <w:r w:rsidR="0063062E" w:rsidRPr="0063062E">
        <w:rPr>
          <w:sz w:val="20"/>
        </w:rPr>
        <w:t xml:space="preserve"> para armar la grilla.</w:t>
      </w:r>
    </w:p>
    <w:p w:rsidR="00D97B5B" w:rsidRPr="0063062E" w:rsidRDefault="00D97B5B" w:rsidP="00222E2F">
      <w:pPr>
        <w:pStyle w:val="Prrafodelista"/>
        <w:numPr>
          <w:ilvl w:val="0"/>
          <w:numId w:val="45"/>
        </w:numPr>
        <w:spacing w:after="0"/>
        <w:ind w:left="714" w:hanging="357"/>
        <w:rPr>
          <w:sz w:val="20"/>
        </w:rPr>
      </w:pPr>
      <w:r>
        <w:rPr>
          <w:sz w:val="20"/>
        </w:rPr>
        <w:t>Debajo de la grilla una leyenda fija.</w:t>
      </w:r>
    </w:p>
    <w:p w:rsidR="00B42F7B" w:rsidRDefault="00B42F7B" w:rsidP="00A65D84"/>
    <w:p w:rsidR="00A65D84" w:rsidRDefault="00B42F7B" w:rsidP="00A65D84">
      <w:r>
        <w:t>Al presionar el botón “Cargar Día Inasistencia” s</w:t>
      </w:r>
      <w:r w:rsidR="00A65D84">
        <w:t xml:space="preserve">e </w:t>
      </w:r>
      <w:r w:rsidR="00845193">
        <w:t>habilitará un panel con</w:t>
      </w:r>
      <w:r w:rsidR="00A65D84">
        <w:t xml:space="preserve"> los siguientes campos:</w:t>
      </w:r>
    </w:p>
    <w:p w:rsidR="00845193" w:rsidRDefault="00845193" w:rsidP="00A65D84"/>
    <w:p w:rsidR="00845193" w:rsidRDefault="00136100" w:rsidP="00A65D84">
      <w:r>
        <w:rPr>
          <w:noProof/>
          <w:lang w:val="es-AR" w:eastAsia="es-AR"/>
        </w:rPr>
        <w:lastRenderedPageBreak/>
        <w:drawing>
          <wp:inline distT="0" distB="0" distL="0" distR="0" wp14:anchorId="18CFABFA" wp14:editId="0F8C18A6">
            <wp:extent cx="6605257" cy="6172200"/>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08079" cy="6174837"/>
                    </a:xfrm>
                    <a:prstGeom prst="rect">
                      <a:avLst/>
                    </a:prstGeom>
                  </pic:spPr>
                </pic:pic>
              </a:graphicData>
            </a:graphic>
          </wp:inline>
        </w:drawing>
      </w:r>
    </w:p>
    <w:p w:rsidR="00A65D84" w:rsidRDefault="00A65D84" w:rsidP="00A65D84"/>
    <w:p w:rsidR="00FD62D7" w:rsidRPr="00845193" w:rsidRDefault="00845193" w:rsidP="00222E2F">
      <w:pPr>
        <w:pStyle w:val="Prrafodelista"/>
        <w:numPr>
          <w:ilvl w:val="0"/>
          <w:numId w:val="46"/>
        </w:numPr>
        <w:spacing w:after="0"/>
        <w:ind w:left="714" w:hanging="357"/>
        <w:rPr>
          <w:sz w:val="20"/>
        </w:rPr>
      </w:pPr>
      <w:proofErr w:type="spellStart"/>
      <w:r w:rsidRPr="00845193">
        <w:rPr>
          <w:sz w:val="20"/>
        </w:rPr>
        <w:t>Nro</w:t>
      </w:r>
      <w:proofErr w:type="spellEnd"/>
      <w:r w:rsidRPr="00845193">
        <w:rPr>
          <w:sz w:val="20"/>
        </w:rPr>
        <w:t xml:space="preserve"> Documento</w:t>
      </w:r>
      <w:r w:rsidR="00FD62D7" w:rsidRPr="00845193">
        <w:rPr>
          <w:sz w:val="20"/>
        </w:rPr>
        <w:t xml:space="preserve"> </w:t>
      </w:r>
      <w:r w:rsidRPr="00845193">
        <w:rPr>
          <w:sz w:val="20"/>
        </w:rPr>
        <w:t>(</w:t>
      </w:r>
      <w:r w:rsidR="00FD62D7" w:rsidRPr="00845193">
        <w:rPr>
          <w:sz w:val="20"/>
        </w:rPr>
        <w:t>Sólo lectura</w:t>
      </w:r>
      <w:r w:rsidRPr="00845193">
        <w:rPr>
          <w:sz w:val="20"/>
        </w:rPr>
        <w:t>)</w:t>
      </w:r>
    </w:p>
    <w:p w:rsidR="00845193" w:rsidRPr="00845193" w:rsidRDefault="00845193" w:rsidP="00222E2F">
      <w:pPr>
        <w:pStyle w:val="Prrafodelista"/>
        <w:numPr>
          <w:ilvl w:val="0"/>
          <w:numId w:val="46"/>
        </w:numPr>
        <w:spacing w:after="0"/>
        <w:ind w:left="714" w:hanging="357"/>
        <w:rPr>
          <w:sz w:val="20"/>
        </w:rPr>
      </w:pPr>
      <w:r w:rsidRPr="00845193">
        <w:rPr>
          <w:sz w:val="20"/>
        </w:rPr>
        <w:t>Apellido y Nombre (Apellido, Nombre). Sólo lectura</w:t>
      </w:r>
    </w:p>
    <w:p w:rsidR="00FD62D7" w:rsidRPr="00845193" w:rsidRDefault="00845193" w:rsidP="00222E2F">
      <w:pPr>
        <w:pStyle w:val="Prrafodelista"/>
        <w:numPr>
          <w:ilvl w:val="0"/>
          <w:numId w:val="46"/>
        </w:numPr>
        <w:spacing w:after="0"/>
        <w:ind w:left="714" w:hanging="357"/>
        <w:rPr>
          <w:sz w:val="20"/>
        </w:rPr>
      </w:pPr>
      <w:r w:rsidRPr="00845193">
        <w:rPr>
          <w:sz w:val="20"/>
        </w:rPr>
        <w:t>Sec.</w:t>
      </w:r>
      <w:r w:rsidR="00FD62D7" w:rsidRPr="00845193">
        <w:rPr>
          <w:sz w:val="20"/>
        </w:rPr>
        <w:t xml:space="preserve"> </w:t>
      </w:r>
      <w:r w:rsidRPr="00845193">
        <w:rPr>
          <w:sz w:val="20"/>
        </w:rPr>
        <w:t>(</w:t>
      </w:r>
      <w:r w:rsidR="00FD62D7" w:rsidRPr="00845193">
        <w:rPr>
          <w:sz w:val="20"/>
        </w:rPr>
        <w:t>Sólo lectura</w:t>
      </w:r>
      <w:r w:rsidRPr="00845193">
        <w:rPr>
          <w:sz w:val="20"/>
        </w:rPr>
        <w:t>)</w:t>
      </w:r>
    </w:p>
    <w:p w:rsidR="00845193" w:rsidRPr="00845193" w:rsidRDefault="00845193" w:rsidP="00222E2F">
      <w:pPr>
        <w:pStyle w:val="Prrafodelista"/>
        <w:numPr>
          <w:ilvl w:val="0"/>
          <w:numId w:val="46"/>
        </w:numPr>
        <w:spacing w:after="0"/>
        <w:ind w:left="714" w:hanging="357"/>
        <w:rPr>
          <w:sz w:val="20"/>
        </w:rPr>
      </w:pPr>
      <w:r w:rsidRPr="00845193">
        <w:rPr>
          <w:sz w:val="20"/>
        </w:rPr>
        <w:t>Cargo (Sólo lectura)</w:t>
      </w:r>
    </w:p>
    <w:p w:rsidR="00FD62D7" w:rsidRDefault="00FD62D7" w:rsidP="00A65D84"/>
    <w:p w:rsidR="00FD62D7" w:rsidRDefault="00FD62D7" w:rsidP="00A65D84"/>
    <w:p w:rsidR="00593645" w:rsidRDefault="00136100" w:rsidP="00A65D84">
      <w:r>
        <w:t>Día</w:t>
      </w:r>
      <w:r w:rsidR="00FD62D7">
        <w:t xml:space="preserve"> Inasistencia: este mostrará </w:t>
      </w:r>
      <w:r w:rsidR="00593645">
        <w:t>un</w:t>
      </w:r>
      <w:r w:rsidR="00FD62D7">
        <w:t xml:space="preserve"> calendario</w:t>
      </w:r>
      <w:r w:rsidR="00593645">
        <w:t>.</w:t>
      </w:r>
    </w:p>
    <w:p w:rsidR="00FD62D7" w:rsidRDefault="00FD62D7" w:rsidP="00A65D84">
      <w:proofErr w:type="spellStart"/>
      <w:r>
        <w:t>Cant</w:t>
      </w:r>
      <w:proofErr w:type="spellEnd"/>
      <w:r>
        <w:t>. Horas Ausente: validar que el valor esté entre 1 y 10</w:t>
      </w:r>
    </w:p>
    <w:p w:rsidR="00FD62D7" w:rsidRDefault="00FD62D7" w:rsidP="00A65D84">
      <w:proofErr w:type="spellStart"/>
      <w:r>
        <w:t>Cant</w:t>
      </w:r>
      <w:proofErr w:type="spellEnd"/>
      <w:r>
        <w:t>. Minutos Ausente: validar que el valor esté entre 0 y 59</w:t>
      </w:r>
    </w:p>
    <w:p w:rsidR="00946C73" w:rsidRDefault="00946C73" w:rsidP="00A65D84">
      <w:r>
        <w:lastRenderedPageBreak/>
        <w:t xml:space="preserve">(Los campos Horas y Minutos se habilitan sólo si el docente en la POF tiene </w:t>
      </w:r>
      <w:proofErr w:type="spellStart"/>
      <w:r>
        <w:t>seteado</w:t>
      </w:r>
      <w:proofErr w:type="spellEnd"/>
      <w:r>
        <w:t xml:space="preserve"> el  campo </w:t>
      </w:r>
      <w:proofErr w:type="spellStart"/>
      <w:r>
        <w:t>TipoCargo</w:t>
      </w:r>
      <w:proofErr w:type="spellEnd"/>
      <w:r>
        <w:t xml:space="preserve"> e</w:t>
      </w:r>
      <w:r w:rsidR="006B29CC">
        <w:t>n H</w:t>
      </w:r>
      <w:r>
        <w:t xml:space="preserve"> o M, es decir Horas o Módulos)</w:t>
      </w:r>
    </w:p>
    <w:p w:rsidR="003A2B5E" w:rsidRDefault="003A2B5E" w:rsidP="00A65D84"/>
    <w:p w:rsidR="003A2B5E" w:rsidRDefault="003A2B5E" w:rsidP="00A65D84">
      <w:r>
        <w:t xml:space="preserve">Se mostrará debajo una grilla con todos los registros de </w:t>
      </w:r>
      <w:proofErr w:type="spellStart"/>
      <w:r>
        <w:t>MEC_InasistenciasDetalle</w:t>
      </w:r>
      <w:proofErr w:type="spellEnd"/>
      <w:r>
        <w:t xml:space="preserve"> para el </w:t>
      </w:r>
      <w:proofErr w:type="spellStart"/>
      <w:r>
        <w:t>idPOF</w:t>
      </w:r>
      <w:proofErr w:type="spellEnd"/>
      <w:r>
        <w:t xml:space="preserve"> para la </w:t>
      </w:r>
      <w:proofErr w:type="spellStart"/>
      <w:r>
        <w:t>Cabecera</w:t>
      </w:r>
      <w:r w:rsidR="00593645">
        <w:t>Inasistencias</w:t>
      </w:r>
      <w:proofErr w:type="spellEnd"/>
      <w:r>
        <w:t xml:space="preserve"> en cuestión.</w:t>
      </w:r>
      <w:r w:rsidR="00845193">
        <w:t xml:space="preserve"> Los botones Editar y Eliminar sólo se habilitarán si la Cabecera de</w:t>
      </w:r>
      <w:r w:rsidR="00593645">
        <w:t xml:space="preserve"> Inasistencias está en estado “H</w:t>
      </w:r>
      <w:r w:rsidR="00845193">
        <w:t>”.</w:t>
      </w:r>
    </w:p>
    <w:p w:rsidR="003A2B5E" w:rsidRDefault="003A2B5E" w:rsidP="00A65D84"/>
    <w:p w:rsidR="00F31FB9" w:rsidRDefault="00CE0214" w:rsidP="00A65D84">
      <w:r>
        <w:t>Al</w:t>
      </w:r>
      <w:r w:rsidR="00F31FB9">
        <w:t xml:space="preserve"> presionar el botón “Guardar”:</w:t>
      </w:r>
    </w:p>
    <w:p w:rsidR="00F31FB9" w:rsidRPr="00BB7D4F" w:rsidRDefault="00F31FB9" w:rsidP="00222E2F">
      <w:pPr>
        <w:pStyle w:val="Prrafodelista"/>
        <w:numPr>
          <w:ilvl w:val="0"/>
          <w:numId w:val="49"/>
        </w:numPr>
        <w:spacing w:after="0"/>
        <w:ind w:left="714" w:hanging="357"/>
        <w:rPr>
          <w:sz w:val="20"/>
        </w:rPr>
      </w:pPr>
      <w:r w:rsidRPr="00BB7D4F">
        <w:rPr>
          <w:sz w:val="20"/>
        </w:rPr>
        <w:t xml:space="preserve">Se deberá validar que ya no exista un registro en </w:t>
      </w:r>
      <w:proofErr w:type="spellStart"/>
      <w:r w:rsidRPr="00BB7D4F">
        <w:rPr>
          <w:sz w:val="20"/>
        </w:rPr>
        <w:t>MEC_InasistenciasDetalle</w:t>
      </w:r>
      <w:proofErr w:type="spellEnd"/>
      <w:r w:rsidRPr="00BB7D4F">
        <w:rPr>
          <w:sz w:val="20"/>
        </w:rPr>
        <w:t xml:space="preserve"> para el </w:t>
      </w:r>
      <w:proofErr w:type="spellStart"/>
      <w:r w:rsidRPr="00BB7D4F">
        <w:rPr>
          <w:sz w:val="20"/>
        </w:rPr>
        <w:t>idPOF</w:t>
      </w:r>
      <w:proofErr w:type="spellEnd"/>
      <w:r w:rsidRPr="00BB7D4F">
        <w:rPr>
          <w:sz w:val="20"/>
        </w:rPr>
        <w:t xml:space="preserve"> y la Fecha Inasistencia.</w:t>
      </w:r>
    </w:p>
    <w:p w:rsidR="00CE0214" w:rsidRPr="00BB7D4F" w:rsidRDefault="00F31FB9" w:rsidP="00222E2F">
      <w:pPr>
        <w:pStyle w:val="Prrafodelista"/>
        <w:numPr>
          <w:ilvl w:val="0"/>
          <w:numId w:val="49"/>
        </w:numPr>
        <w:spacing w:after="0"/>
        <w:ind w:left="714" w:hanging="357"/>
        <w:rPr>
          <w:sz w:val="20"/>
        </w:rPr>
      </w:pPr>
      <w:r w:rsidRPr="00BB7D4F">
        <w:rPr>
          <w:sz w:val="20"/>
        </w:rPr>
        <w:t xml:space="preserve">De no existir, </w:t>
      </w:r>
      <w:r w:rsidR="00CE0214" w:rsidRPr="00BB7D4F">
        <w:rPr>
          <w:sz w:val="20"/>
        </w:rPr>
        <w:t xml:space="preserve"> guardar el registro, y el Estado </w:t>
      </w:r>
      <w:r w:rsidR="00A96E6E" w:rsidRPr="00BB7D4F">
        <w:rPr>
          <w:sz w:val="20"/>
        </w:rPr>
        <w:t xml:space="preserve">= </w:t>
      </w:r>
      <w:r w:rsidR="00593645">
        <w:rPr>
          <w:sz w:val="20"/>
        </w:rPr>
        <w:t>P</w:t>
      </w:r>
      <w:r w:rsidR="00CE0214" w:rsidRPr="00BB7D4F">
        <w:rPr>
          <w:sz w:val="20"/>
        </w:rPr>
        <w:t>.</w:t>
      </w:r>
    </w:p>
    <w:p w:rsidR="003A2B5E" w:rsidRDefault="003A2B5E" w:rsidP="00A65D84"/>
    <w:p w:rsidR="00FD62D7" w:rsidRDefault="00FD62D7" w:rsidP="00A65D84"/>
    <w:p w:rsidR="00845193" w:rsidRDefault="00845193" w:rsidP="00A65D84"/>
    <w:p w:rsidR="00A65D84" w:rsidRDefault="00A65D84" w:rsidP="00910153"/>
    <w:p w:rsidR="00A65D84" w:rsidRPr="00143D58" w:rsidRDefault="00026627" w:rsidP="00910153">
      <w:pPr>
        <w:rPr>
          <w:b/>
        </w:rPr>
      </w:pPr>
      <w:r>
        <w:rPr>
          <w:b/>
        </w:rPr>
        <w:t xml:space="preserve">2. </w:t>
      </w:r>
      <w:r w:rsidR="00143D58" w:rsidRPr="00143D58">
        <w:rPr>
          <w:b/>
        </w:rPr>
        <w:t>Envío de Inasistencias</w:t>
      </w:r>
    </w:p>
    <w:p w:rsidR="00143D58" w:rsidRDefault="00143D58" w:rsidP="00910153"/>
    <w:p w:rsidR="00143D58" w:rsidRDefault="00143D58" w:rsidP="00143D58">
      <w:r>
        <w:t>Dentro del menú “Inasistencias” se agregará una opción de submenú “Enviar Inasistencias”</w:t>
      </w:r>
      <w:r w:rsidR="00EF5C39">
        <w:t>, a la que tendrán acceso los usuarios de los establecimientos.</w:t>
      </w:r>
    </w:p>
    <w:p w:rsidR="005E48D1" w:rsidRDefault="005E48D1" w:rsidP="00143D58"/>
    <w:p w:rsidR="005E48D1" w:rsidRDefault="005E48D1" w:rsidP="005E48D1">
      <w:r>
        <w:t xml:space="preserve">Esta opción llevará a un formulario que mostrará el Establecimiento (sólo lectura) al que pertenece el usuario </w:t>
      </w:r>
      <w:proofErr w:type="spellStart"/>
      <w:r>
        <w:t>logueado</w:t>
      </w:r>
      <w:proofErr w:type="spellEnd"/>
      <w:r>
        <w:t>.</w:t>
      </w:r>
    </w:p>
    <w:p w:rsidR="005E48D1" w:rsidRDefault="005E48D1" w:rsidP="005E48D1">
      <w:r>
        <w:t xml:space="preserve">Debajo se mostrará un combo con todas las cabeceras de Inasistencias del Establecimiento, mostrando en orden descendente Año, Mes, Estado y que estén en estado </w:t>
      </w:r>
      <w:r w:rsidR="006C3060">
        <w:t>H</w:t>
      </w:r>
      <w:r>
        <w:t>.</w:t>
      </w:r>
      <w:r w:rsidR="00506B61">
        <w:t xml:space="preserve">  Se mostrará un botón “Ver Detalle” al final de cada registro:</w:t>
      </w:r>
    </w:p>
    <w:p w:rsidR="00506B61" w:rsidRDefault="00506B61" w:rsidP="005E48D1"/>
    <w:p w:rsidR="00506B61" w:rsidRDefault="006770B8" w:rsidP="005E48D1">
      <w:r>
        <w:rPr>
          <w:noProof/>
          <w:lang w:val="es-AR" w:eastAsia="es-AR"/>
        </w:rPr>
        <w:drawing>
          <wp:inline distT="0" distB="0" distL="0" distR="0" wp14:anchorId="04C9E7F2" wp14:editId="15295A6F">
            <wp:extent cx="6479540" cy="18288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79540" cy="1828800"/>
                    </a:xfrm>
                    <a:prstGeom prst="rect">
                      <a:avLst/>
                    </a:prstGeom>
                  </pic:spPr>
                </pic:pic>
              </a:graphicData>
            </a:graphic>
          </wp:inline>
        </w:drawing>
      </w:r>
    </w:p>
    <w:p w:rsidR="00506B61" w:rsidRDefault="00506B61" w:rsidP="005E48D1"/>
    <w:p w:rsidR="005E48D1" w:rsidRDefault="00506B61" w:rsidP="005E48D1">
      <w:r>
        <w:t xml:space="preserve">Al presionar el </w:t>
      </w:r>
      <w:r w:rsidR="005E48D1">
        <w:t>botón “</w:t>
      </w:r>
      <w:r w:rsidR="00966DE1">
        <w:t>Ver Detalle</w:t>
      </w:r>
      <w:r w:rsidR="005E48D1">
        <w:t xml:space="preserve">” se cargará una grilla con todos los registros de </w:t>
      </w:r>
      <w:proofErr w:type="spellStart"/>
      <w:r w:rsidR="005E48D1">
        <w:t>MEC_InasistenciasDetalle</w:t>
      </w:r>
      <w:proofErr w:type="spellEnd"/>
      <w:r w:rsidR="005E48D1">
        <w:t xml:space="preserve"> para el </w:t>
      </w:r>
      <w:proofErr w:type="spellStart"/>
      <w:r w:rsidR="005E48D1">
        <w:t>idEstablecimiento</w:t>
      </w:r>
      <w:proofErr w:type="spellEnd"/>
      <w:r w:rsidR="005E48D1">
        <w:t xml:space="preserve"> y el </w:t>
      </w:r>
      <w:proofErr w:type="spellStart"/>
      <w:r w:rsidR="005E48D1">
        <w:t>idInasistenciasCabecera</w:t>
      </w:r>
      <w:proofErr w:type="spellEnd"/>
      <w:r w:rsidR="005E48D1">
        <w:t xml:space="preserve"> seleccionado.</w:t>
      </w:r>
    </w:p>
    <w:p w:rsidR="005E48D1" w:rsidRDefault="005E48D1" w:rsidP="005E48D1"/>
    <w:p w:rsidR="005E48D1" w:rsidRDefault="005E48D1" w:rsidP="005E48D1">
      <w:r>
        <w:t>La grilla mostrará DNI – SEC – APELLIDO – NOMBRE – FECHA INASISTENCIA – HS INASISTENCIA – MIN INASISTENCIA.</w:t>
      </w:r>
    </w:p>
    <w:p w:rsidR="005E48D1" w:rsidRDefault="005E48D1" w:rsidP="005E48D1">
      <w:r>
        <w:t>Estará ordenada en forma ascendente por DNI – SEC – Fecha</w:t>
      </w:r>
    </w:p>
    <w:p w:rsidR="005E48D1" w:rsidRDefault="005E48D1" w:rsidP="005E48D1"/>
    <w:p w:rsidR="009A37D6" w:rsidRDefault="005E48D1" w:rsidP="005E48D1">
      <w:r>
        <w:t xml:space="preserve">Debajo de la grilla, se habilitará </w:t>
      </w:r>
      <w:r w:rsidR="009A37D6">
        <w:t>un campo de Observaciones para que lo complete el usuario;</w:t>
      </w:r>
    </w:p>
    <w:p w:rsidR="009A37D6" w:rsidRDefault="009A37D6" w:rsidP="005E48D1"/>
    <w:p w:rsidR="00506B61" w:rsidRDefault="00506B61" w:rsidP="005E48D1"/>
    <w:p w:rsidR="00506B61" w:rsidRDefault="006770B8" w:rsidP="005E48D1">
      <w:r>
        <w:rPr>
          <w:noProof/>
          <w:lang w:val="es-AR" w:eastAsia="es-AR"/>
        </w:rPr>
        <w:lastRenderedPageBreak/>
        <w:drawing>
          <wp:inline distT="0" distB="0" distL="0" distR="0" wp14:anchorId="773F5426" wp14:editId="0164F5E2">
            <wp:extent cx="6479540" cy="48450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79540" cy="4845050"/>
                    </a:xfrm>
                    <a:prstGeom prst="rect">
                      <a:avLst/>
                    </a:prstGeom>
                  </pic:spPr>
                </pic:pic>
              </a:graphicData>
            </a:graphic>
          </wp:inline>
        </w:drawing>
      </w:r>
    </w:p>
    <w:p w:rsidR="00506B61" w:rsidRDefault="00506B61" w:rsidP="005E48D1"/>
    <w:p w:rsidR="009A37D6" w:rsidRDefault="009A37D6" w:rsidP="005E48D1">
      <w:r>
        <w:t>Se agregarán 2 botones: Imprimir y Enviar.</w:t>
      </w:r>
    </w:p>
    <w:p w:rsidR="009A37D6" w:rsidRDefault="009A37D6" w:rsidP="005E48D1"/>
    <w:p w:rsidR="005E48D1" w:rsidRDefault="00506B61" w:rsidP="005E48D1">
      <w:r>
        <w:t>Al presionar el botón “Enviar”</w:t>
      </w:r>
      <w:r w:rsidR="001D60C7">
        <w:t>:</w:t>
      </w:r>
    </w:p>
    <w:p w:rsidR="001D60C7" w:rsidRPr="002B6AA6" w:rsidRDefault="001D60C7" w:rsidP="00222E2F">
      <w:pPr>
        <w:pStyle w:val="Prrafodelista"/>
        <w:numPr>
          <w:ilvl w:val="0"/>
          <w:numId w:val="43"/>
        </w:numPr>
        <w:spacing w:after="120"/>
        <w:ind w:hanging="357"/>
        <w:rPr>
          <w:sz w:val="20"/>
        </w:rPr>
      </w:pPr>
      <w:r w:rsidRPr="002B6AA6">
        <w:rPr>
          <w:sz w:val="20"/>
        </w:rPr>
        <w:t>Solicitará confirmación indicando “Esta acción cerrará el reporte de Inasistencias para su posterior procesamiento. Desea continuar</w:t>
      </w:r>
      <w:proofErr w:type="gramStart"/>
      <w:r w:rsidRPr="002B6AA6">
        <w:rPr>
          <w:sz w:val="20"/>
        </w:rPr>
        <w:t>?</w:t>
      </w:r>
      <w:proofErr w:type="gramEnd"/>
      <w:r w:rsidRPr="002B6AA6">
        <w:rPr>
          <w:sz w:val="20"/>
        </w:rPr>
        <w:t>”</w:t>
      </w:r>
    </w:p>
    <w:p w:rsidR="001D60C7" w:rsidRPr="002B6AA6" w:rsidRDefault="001D60C7" w:rsidP="00222E2F">
      <w:pPr>
        <w:pStyle w:val="Prrafodelista"/>
        <w:numPr>
          <w:ilvl w:val="0"/>
          <w:numId w:val="43"/>
        </w:numPr>
        <w:spacing w:after="120"/>
        <w:ind w:hanging="357"/>
        <w:rPr>
          <w:sz w:val="20"/>
        </w:rPr>
      </w:pPr>
      <w:r w:rsidRPr="002B6AA6">
        <w:rPr>
          <w:sz w:val="20"/>
        </w:rPr>
        <w:t>De confirmar:</w:t>
      </w:r>
    </w:p>
    <w:p w:rsidR="00D776CD" w:rsidRPr="002B6AA6" w:rsidRDefault="00D776CD" w:rsidP="00222E2F">
      <w:pPr>
        <w:pStyle w:val="Prrafodelista"/>
        <w:numPr>
          <w:ilvl w:val="1"/>
          <w:numId w:val="43"/>
        </w:numPr>
        <w:spacing w:after="120"/>
        <w:ind w:hanging="357"/>
        <w:rPr>
          <w:sz w:val="20"/>
        </w:rPr>
      </w:pPr>
      <w:r w:rsidRPr="002B6AA6">
        <w:rPr>
          <w:sz w:val="20"/>
        </w:rPr>
        <w:t xml:space="preserve">Se </w:t>
      </w:r>
      <w:r w:rsidR="00506B61">
        <w:rPr>
          <w:sz w:val="20"/>
        </w:rPr>
        <w:t xml:space="preserve">guarda </w:t>
      </w:r>
      <w:r w:rsidRPr="002B6AA6">
        <w:rPr>
          <w:sz w:val="20"/>
        </w:rPr>
        <w:t xml:space="preserve">el campo Observaciones (por ejemplo para hacer referencia si un día </w:t>
      </w:r>
      <w:proofErr w:type="spellStart"/>
      <w:r w:rsidRPr="002B6AA6">
        <w:rPr>
          <w:sz w:val="20"/>
        </w:rPr>
        <w:t>correspondia</w:t>
      </w:r>
      <w:proofErr w:type="spellEnd"/>
      <w:r w:rsidRPr="002B6AA6">
        <w:rPr>
          <w:sz w:val="20"/>
        </w:rPr>
        <w:t xml:space="preserve"> a un paro, etc.)</w:t>
      </w:r>
    </w:p>
    <w:p w:rsidR="001D60C7" w:rsidRPr="002B6AA6" w:rsidRDefault="001D60C7" w:rsidP="00222E2F">
      <w:pPr>
        <w:pStyle w:val="Prrafodelista"/>
        <w:numPr>
          <w:ilvl w:val="1"/>
          <w:numId w:val="43"/>
        </w:numPr>
        <w:spacing w:after="120"/>
        <w:ind w:hanging="357"/>
        <w:rPr>
          <w:sz w:val="20"/>
        </w:rPr>
      </w:pPr>
      <w:r w:rsidRPr="002B6AA6">
        <w:rPr>
          <w:sz w:val="20"/>
        </w:rPr>
        <w:t>Se cambia el estado de la Cabecera de Inasistencias a “E” (enviado)</w:t>
      </w:r>
    </w:p>
    <w:p w:rsidR="001D60C7" w:rsidRPr="002B6AA6" w:rsidRDefault="001D60C7" w:rsidP="00222E2F">
      <w:pPr>
        <w:pStyle w:val="Prrafodelista"/>
        <w:numPr>
          <w:ilvl w:val="1"/>
          <w:numId w:val="43"/>
        </w:numPr>
        <w:spacing w:after="120"/>
        <w:ind w:hanging="357"/>
        <w:rPr>
          <w:sz w:val="20"/>
        </w:rPr>
      </w:pPr>
      <w:r w:rsidRPr="002B6AA6">
        <w:rPr>
          <w:sz w:val="20"/>
        </w:rPr>
        <w:t xml:space="preserve">Se guarda el campo </w:t>
      </w:r>
      <w:proofErr w:type="spellStart"/>
      <w:r w:rsidRPr="002B6AA6">
        <w:rPr>
          <w:sz w:val="20"/>
        </w:rPr>
        <w:t>FechaEntrega</w:t>
      </w:r>
      <w:proofErr w:type="spellEnd"/>
      <w:r w:rsidRPr="002B6AA6">
        <w:rPr>
          <w:sz w:val="20"/>
        </w:rPr>
        <w:t xml:space="preserve"> con la fecha actual</w:t>
      </w:r>
    </w:p>
    <w:p w:rsidR="001D60C7" w:rsidRPr="002B6AA6" w:rsidRDefault="001D60C7" w:rsidP="00222E2F">
      <w:pPr>
        <w:pStyle w:val="Prrafodelista"/>
        <w:numPr>
          <w:ilvl w:val="1"/>
          <w:numId w:val="43"/>
        </w:numPr>
        <w:spacing w:after="120"/>
        <w:ind w:hanging="357"/>
        <w:rPr>
          <w:sz w:val="20"/>
        </w:rPr>
      </w:pPr>
      <w:r w:rsidRPr="002B6AA6">
        <w:rPr>
          <w:sz w:val="20"/>
        </w:rPr>
        <w:t xml:space="preserve">Se guarda el campo Confecciono con el usuario </w:t>
      </w:r>
      <w:proofErr w:type="spellStart"/>
      <w:r w:rsidRPr="002B6AA6">
        <w:rPr>
          <w:sz w:val="20"/>
        </w:rPr>
        <w:t>logueado</w:t>
      </w:r>
      <w:proofErr w:type="spellEnd"/>
    </w:p>
    <w:p w:rsidR="00D776CD" w:rsidRPr="002B6AA6" w:rsidRDefault="00D776CD" w:rsidP="00222E2F">
      <w:pPr>
        <w:pStyle w:val="Prrafodelista"/>
        <w:numPr>
          <w:ilvl w:val="1"/>
          <w:numId w:val="43"/>
        </w:numPr>
        <w:spacing w:after="120"/>
        <w:ind w:hanging="357"/>
        <w:rPr>
          <w:sz w:val="20"/>
        </w:rPr>
      </w:pPr>
      <w:r w:rsidRPr="002B6AA6">
        <w:rPr>
          <w:sz w:val="20"/>
        </w:rPr>
        <w:t xml:space="preserve">Si no existen registros en </w:t>
      </w:r>
      <w:proofErr w:type="spellStart"/>
      <w:r w:rsidRPr="002B6AA6">
        <w:rPr>
          <w:sz w:val="20"/>
        </w:rPr>
        <w:t>MEC_InasistenciasDetalle</w:t>
      </w:r>
      <w:proofErr w:type="spellEnd"/>
      <w:r w:rsidRPr="002B6AA6">
        <w:rPr>
          <w:sz w:val="20"/>
        </w:rPr>
        <w:t xml:space="preserve"> para el </w:t>
      </w:r>
      <w:proofErr w:type="spellStart"/>
      <w:r w:rsidRPr="002B6AA6">
        <w:rPr>
          <w:sz w:val="20"/>
        </w:rPr>
        <w:t>idInasistenciasCabecera</w:t>
      </w:r>
      <w:proofErr w:type="spellEnd"/>
      <w:r w:rsidRPr="002B6AA6">
        <w:rPr>
          <w:sz w:val="20"/>
        </w:rPr>
        <w:t xml:space="preserve">, se marca el campo </w:t>
      </w:r>
      <w:proofErr w:type="spellStart"/>
      <w:r w:rsidRPr="002B6AA6">
        <w:rPr>
          <w:sz w:val="20"/>
        </w:rPr>
        <w:t>SinNovedades</w:t>
      </w:r>
      <w:proofErr w:type="spellEnd"/>
      <w:r w:rsidRPr="002B6AA6">
        <w:rPr>
          <w:sz w:val="20"/>
        </w:rPr>
        <w:t xml:space="preserve"> = “S”</w:t>
      </w:r>
    </w:p>
    <w:p w:rsidR="001D60C7" w:rsidRDefault="001D60C7" w:rsidP="005E48D1"/>
    <w:p w:rsidR="009A37D6" w:rsidRDefault="009A37D6" w:rsidP="009A37D6">
      <w:r>
        <w:lastRenderedPageBreak/>
        <w:t xml:space="preserve">Al presionar el botón “Imprimir” se generará un </w:t>
      </w:r>
      <w:proofErr w:type="spellStart"/>
      <w:r>
        <w:t>pdf</w:t>
      </w:r>
      <w:proofErr w:type="spellEnd"/>
      <w:r>
        <w:t xml:space="preserve"> con el mismo formato de las planillas de Inasistencia enviadas.</w:t>
      </w:r>
    </w:p>
    <w:p w:rsidR="005E48D1" w:rsidRDefault="005E48D1" w:rsidP="00143D58"/>
    <w:p w:rsidR="00143D58" w:rsidRDefault="00143D58" w:rsidP="00910153"/>
    <w:p w:rsidR="00143D58" w:rsidRDefault="00143D58" w:rsidP="00910153"/>
    <w:p w:rsidR="00143D58" w:rsidRPr="00143D58" w:rsidRDefault="00026627" w:rsidP="00910153">
      <w:pPr>
        <w:rPr>
          <w:b/>
        </w:rPr>
      </w:pPr>
      <w:r w:rsidRPr="004001F8">
        <w:rPr>
          <w:b/>
        </w:rPr>
        <w:t xml:space="preserve">3. </w:t>
      </w:r>
      <w:r w:rsidR="00143D58" w:rsidRPr="004001F8">
        <w:rPr>
          <w:b/>
        </w:rPr>
        <w:t>Verificación de Inasistencias</w:t>
      </w:r>
    </w:p>
    <w:p w:rsidR="00143D58" w:rsidRDefault="00143D58" w:rsidP="00910153"/>
    <w:p w:rsidR="00EF5C39" w:rsidRDefault="00EF5C39" w:rsidP="00EF5C39">
      <w:r>
        <w:t>Dentro del menú “Inasistencias” se agregará una opción de submenú “Verificar Inasistencias”, a la que tendrán acceso los usuarios de la secretaría.</w:t>
      </w:r>
    </w:p>
    <w:p w:rsidR="000F58BA" w:rsidRDefault="000F58BA" w:rsidP="00EF5C39"/>
    <w:p w:rsidR="000F58BA" w:rsidRDefault="000F58BA" w:rsidP="00EF5C39">
      <w:r>
        <w:t xml:space="preserve">Se mostrarán en una grilla todos los registros de </w:t>
      </w:r>
      <w:proofErr w:type="spellStart"/>
      <w:r>
        <w:t>MEC_InasistenciasCabecera</w:t>
      </w:r>
      <w:proofErr w:type="spellEnd"/>
      <w:r>
        <w:t xml:space="preserve"> que estén en estado E (enviado) visualizando los siguientes datos:</w:t>
      </w:r>
    </w:p>
    <w:p w:rsidR="00641ADE" w:rsidRDefault="00641ADE" w:rsidP="00EF5C39"/>
    <w:p w:rsidR="00641ADE" w:rsidRDefault="00641ADE" w:rsidP="00EF5C39"/>
    <w:p w:rsidR="00641ADE" w:rsidRDefault="000F58BA" w:rsidP="00EF5C39">
      <w:r>
        <w:rPr>
          <w:noProof/>
          <w:lang w:val="es-AR" w:eastAsia="es-AR"/>
        </w:rPr>
        <w:drawing>
          <wp:inline distT="0" distB="0" distL="0" distR="0" wp14:anchorId="1B39C961" wp14:editId="02ED2651">
            <wp:extent cx="6536690" cy="1916135"/>
            <wp:effectExtent l="0" t="0" r="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71658" cy="1955699"/>
                    </a:xfrm>
                    <a:prstGeom prst="rect">
                      <a:avLst/>
                    </a:prstGeom>
                  </pic:spPr>
                </pic:pic>
              </a:graphicData>
            </a:graphic>
          </wp:inline>
        </w:drawing>
      </w:r>
    </w:p>
    <w:p w:rsidR="000F58BA" w:rsidRDefault="000F58BA" w:rsidP="00EF5C39"/>
    <w:p w:rsidR="000F58BA" w:rsidRDefault="000F58BA" w:rsidP="00EF5C39"/>
    <w:p w:rsidR="000F58BA" w:rsidRDefault="000F58BA" w:rsidP="00EF5C39">
      <w:r>
        <w:t>Al hacer clic en el botón “Ver Detalle”, se desplegará la información de la tabla MEC_</w:t>
      </w:r>
      <w:r w:rsidRPr="000F58BA">
        <w:t xml:space="preserve"> </w:t>
      </w:r>
      <w:proofErr w:type="spellStart"/>
      <w:r>
        <w:t>InasistenciasDetalle</w:t>
      </w:r>
      <w:proofErr w:type="spellEnd"/>
      <w:r>
        <w:t xml:space="preserve"> para la cabecera en cuestión:</w:t>
      </w:r>
    </w:p>
    <w:p w:rsidR="000F58BA" w:rsidRDefault="000F58BA" w:rsidP="00EF5C39"/>
    <w:p w:rsidR="000F58BA" w:rsidRDefault="000F58BA" w:rsidP="00EF5C39"/>
    <w:p w:rsidR="007053C6" w:rsidRDefault="007053C6" w:rsidP="00EF5C39"/>
    <w:p w:rsidR="007053C6" w:rsidRDefault="004662A9" w:rsidP="00EF5C39">
      <w:r>
        <w:rPr>
          <w:noProof/>
          <w:lang w:val="es-AR" w:eastAsia="es-AR"/>
        </w:rPr>
        <w:lastRenderedPageBreak/>
        <w:drawing>
          <wp:inline distT="0" distB="0" distL="0" distR="0" wp14:anchorId="413C524A" wp14:editId="28D197E2">
            <wp:extent cx="6479540" cy="608457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79540" cy="6084570"/>
                    </a:xfrm>
                    <a:prstGeom prst="rect">
                      <a:avLst/>
                    </a:prstGeom>
                  </pic:spPr>
                </pic:pic>
              </a:graphicData>
            </a:graphic>
          </wp:inline>
        </w:drawing>
      </w:r>
    </w:p>
    <w:p w:rsidR="004662A9" w:rsidRDefault="004662A9" w:rsidP="00EF5C39"/>
    <w:p w:rsidR="007053C6" w:rsidRDefault="007053C6" w:rsidP="00EF5C39">
      <w:r>
        <w:t>El usuario deberá procesar cada uno de los registros de la grilla indicando si acepta o rechaza el día de inasistencia:</w:t>
      </w:r>
    </w:p>
    <w:p w:rsidR="007053C6" w:rsidRPr="007053C6" w:rsidRDefault="007053C6" w:rsidP="00222E2F">
      <w:pPr>
        <w:pStyle w:val="Prrafodelista"/>
        <w:numPr>
          <w:ilvl w:val="0"/>
          <w:numId w:val="48"/>
        </w:numPr>
        <w:rPr>
          <w:sz w:val="20"/>
        </w:rPr>
      </w:pPr>
      <w:r w:rsidRPr="007053C6">
        <w:rPr>
          <w:sz w:val="20"/>
        </w:rPr>
        <w:t xml:space="preserve">Si presiona el botón “Aceptar”: modifica el registro de MEC_ </w:t>
      </w:r>
      <w:proofErr w:type="spellStart"/>
      <w:r w:rsidRPr="007053C6">
        <w:rPr>
          <w:sz w:val="20"/>
        </w:rPr>
        <w:t>InasistenciasDetalle</w:t>
      </w:r>
      <w:proofErr w:type="spellEnd"/>
      <w:r w:rsidRPr="007053C6">
        <w:rPr>
          <w:sz w:val="20"/>
        </w:rPr>
        <w:t xml:space="preserve"> </w:t>
      </w:r>
      <w:proofErr w:type="spellStart"/>
      <w:r w:rsidRPr="007053C6">
        <w:rPr>
          <w:sz w:val="20"/>
        </w:rPr>
        <w:t>seteando</w:t>
      </w:r>
      <w:proofErr w:type="spellEnd"/>
      <w:r w:rsidRPr="007053C6">
        <w:rPr>
          <w:sz w:val="20"/>
        </w:rPr>
        <w:t xml:space="preserve"> el campo </w:t>
      </w:r>
      <w:proofErr w:type="spellStart"/>
      <w:r w:rsidRPr="007053C6">
        <w:rPr>
          <w:sz w:val="20"/>
        </w:rPr>
        <w:t>EstadoRegistro</w:t>
      </w:r>
      <w:proofErr w:type="spellEnd"/>
      <w:r w:rsidRPr="007053C6">
        <w:rPr>
          <w:sz w:val="20"/>
        </w:rPr>
        <w:t xml:space="preserve"> = A.</w:t>
      </w:r>
    </w:p>
    <w:p w:rsidR="007053C6" w:rsidRPr="007053C6" w:rsidRDefault="007053C6" w:rsidP="00222E2F">
      <w:pPr>
        <w:pStyle w:val="Prrafodelista"/>
        <w:numPr>
          <w:ilvl w:val="0"/>
          <w:numId w:val="48"/>
        </w:numPr>
        <w:rPr>
          <w:sz w:val="20"/>
        </w:rPr>
      </w:pPr>
      <w:r w:rsidRPr="007053C6">
        <w:rPr>
          <w:sz w:val="20"/>
        </w:rPr>
        <w:t xml:space="preserve">Si presiona el botón “Rechazar”: se abre una </w:t>
      </w:r>
      <w:proofErr w:type="spellStart"/>
      <w:r w:rsidRPr="007053C6">
        <w:rPr>
          <w:sz w:val="20"/>
        </w:rPr>
        <w:t>popup</w:t>
      </w:r>
      <w:proofErr w:type="spellEnd"/>
      <w:r w:rsidRPr="007053C6">
        <w:rPr>
          <w:sz w:val="20"/>
        </w:rPr>
        <w:t xml:space="preserve"> para indicar de manera obligatoria un motivo de rechazo:</w:t>
      </w:r>
    </w:p>
    <w:p w:rsidR="007053C6" w:rsidRPr="007053C6" w:rsidRDefault="007053C6" w:rsidP="00EF5C39">
      <w:pPr>
        <w:rPr>
          <w:sz w:val="18"/>
        </w:rPr>
      </w:pPr>
    </w:p>
    <w:p w:rsidR="007053C6" w:rsidRDefault="007053C6" w:rsidP="007053C6">
      <w:pPr>
        <w:pStyle w:val="Prrafodelista"/>
        <w:rPr>
          <w:sz w:val="20"/>
        </w:rPr>
      </w:pPr>
      <w:r w:rsidRPr="007053C6">
        <w:rPr>
          <w:noProof/>
          <w:sz w:val="20"/>
          <w:lang w:val="es-AR" w:eastAsia="es-AR"/>
        </w:rPr>
        <w:lastRenderedPageBreak/>
        <w:drawing>
          <wp:inline distT="0" distB="0" distL="0" distR="0" wp14:anchorId="68391458" wp14:editId="1067AF5F">
            <wp:extent cx="5022850" cy="1717884"/>
            <wp:effectExtent l="0" t="0" r="635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56373" cy="1729349"/>
                    </a:xfrm>
                    <a:prstGeom prst="rect">
                      <a:avLst/>
                    </a:prstGeom>
                  </pic:spPr>
                </pic:pic>
              </a:graphicData>
            </a:graphic>
          </wp:inline>
        </w:drawing>
      </w:r>
    </w:p>
    <w:p w:rsidR="007053C6" w:rsidRDefault="007053C6" w:rsidP="00222E2F">
      <w:pPr>
        <w:pStyle w:val="Prrafodelista"/>
        <w:numPr>
          <w:ilvl w:val="1"/>
          <w:numId w:val="48"/>
        </w:numPr>
        <w:rPr>
          <w:sz w:val="20"/>
        </w:rPr>
      </w:pPr>
      <w:r>
        <w:rPr>
          <w:sz w:val="20"/>
        </w:rPr>
        <w:t>Al aceptar</w:t>
      </w:r>
      <w:r w:rsidR="004662A9">
        <w:rPr>
          <w:sz w:val="20"/>
        </w:rPr>
        <w:t xml:space="preserve"> la </w:t>
      </w:r>
      <w:proofErr w:type="spellStart"/>
      <w:r w:rsidR="004662A9">
        <w:rPr>
          <w:sz w:val="20"/>
        </w:rPr>
        <w:t>popup</w:t>
      </w:r>
      <w:proofErr w:type="spellEnd"/>
      <w:r w:rsidR="004662A9">
        <w:rPr>
          <w:sz w:val="20"/>
        </w:rPr>
        <w:t xml:space="preserve"> de rechazo</w:t>
      </w:r>
      <w:r>
        <w:rPr>
          <w:sz w:val="20"/>
        </w:rPr>
        <w:t xml:space="preserve">, </w:t>
      </w:r>
      <w:r w:rsidRPr="007053C6">
        <w:rPr>
          <w:sz w:val="20"/>
        </w:rPr>
        <w:t xml:space="preserve">modifica el registro de MEC_ </w:t>
      </w:r>
      <w:proofErr w:type="spellStart"/>
      <w:r w:rsidRPr="007053C6">
        <w:rPr>
          <w:sz w:val="20"/>
        </w:rPr>
        <w:t>InasistenciasDetalle</w:t>
      </w:r>
      <w:proofErr w:type="spellEnd"/>
      <w:r>
        <w:rPr>
          <w:sz w:val="20"/>
        </w:rPr>
        <w:t>:</w:t>
      </w:r>
    </w:p>
    <w:p w:rsidR="007053C6" w:rsidRDefault="007053C6" w:rsidP="00222E2F">
      <w:pPr>
        <w:pStyle w:val="Prrafodelista"/>
        <w:numPr>
          <w:ilvl w:val="2"/>
          <w:numId w:val="48"/>
        </w:numPr>
        <w:rPr>
          <w:sz w:val="20"/>
        </w:rPr>
      </w:pPr>
      <w:proofErr w:type="spellStart"/>
      <w:r>
        <w:rPr>
          <w:sz w:val="20"/>
        </w:rPr>
        <w:t>setea</w:t>
      </w:r>
      <w:proofErr w:type="spellEnd"/>
      <w:r w:rsidRPr="007053C6">
        <w:rPr>
          <w:sz w:val="20"/>
        </w:rPr>
        <w:t xml:space="preserve"> el campo </w:t>
      </w:r>
      <w:proofErr w:type="spellStart"/>
      <w:r w:rsidRPr="007053C6">
        <w:rPr>
          <w:sz w:val="20"/>
        </w:rPr>
        <w:t>EstadoRegistro</w:t>
      </w:r>
      <w:proofErr w:type="spellEnd"/>
      <w:r w:rsidRPr="007053C6">
        <w:rPr>
          <w:sz w:val="20"/>
        </w:rPr>
        <w:t xml:space="preserve"> = </w:t>
      </w:r>
      <w:r>
        <w:rPr>
          <w:sz w:val="20"/>
        </w:rPr>
        <w:t>R</w:t>
      </w:r>
    </w:p>
    <w:p w:rsidR="007053C6" w:rsidRDefault="007053C6" w:rsidP="00222E2F">
      <w:pPr>
        <w:pStyle w:val="Prrafodelista"/>
        <w:numPr>
          <w:ilvl w:val="2"/>
          <w:numId w:val="48"/>
        </w:numPr>
        <w:rPr>
          <w:sz w:val="20"/>
        </w:rPr>
      </w:pPr>
      <w:proofErr w:type="spellStart"/>
      <w:r>
        <w:rPr>
          <w:sz w:val="20"/>
        </w:rPr>
        <w:t>setea</w:t>
      </w:r>
      <w:proofErr w:type="spellEnd"/>
      <w:r>
        <w:rPr>
          <w:sz w:val="20"/>
        </w:rPr>
        <w:t xml:space="preserve"> el campo </w:t>
      </w:r>
      <w:proofErr w:type="spellStart"/>
      <w:r>
        <w:rPr>
          <w:sz w:val="20"/>
        </w:rPr>
        <w:t>MotivoRechazo</w:t>
      </w:r>
      <w:proofErr w:type="spellEnd"/>
      <w:r>
        <w:rPr>
          <w:sz w:val="20"/>
        </w:rPr>
        <w:t xml:space="preserve"> con el motivo introducido en el campo de texto</w:t>
      </w:r>
    </w:p>
    <w:p w:rsidR="007053C6" w:rsidRDefault="007053C6" w:rsidP="00222E2F">
      <w:pPr>
        <w:pStyle w:val="Prrafodelista"/>
        <w:numPr>
          <w:ilvl w:val="2"/>
          <w:numId w:val="48"/>
        </w:numPr>
        <w:rPr>
          <w:sz w:val="20"/>
        </w:rPr>
      </w:pPr>
      <w:proofErr w:type="spellStart"/>
      <w:r>
        <w:rPr>
          <w:sz w:val="20"/>
        </w:rPr>
        <w:t>setea</w:t>
      </w:r>
      <w:proofErr w:type="spellEnd"/>
      <w:r>
        <w:rPr>
          <w:sz w:val="20"/>
        </w:rPr>
        <w:t xml:space="preserve"> el campo </w:t>
      </w:r>
      <w:proofErr w:type="spellStart"/>
      <w:r>
        <w:rPr>
          <w:sz w:val="20"/>
        </w:rPr>
        <w:t>Usuario</w:t>
      </w:r>
      <w:r w:rsidR="004662A9">
        <w:rPr>
          <w:sz w:val="20"/>
        </w:rPr>
        <w:t>Rechazo</w:t>
      </w:r>
      <w:proofErr w:type="spellEnd"/>
      <w:r w:rsidR="004662A9">
        <w:rPr>
          <w:sz w:val="20"/>
        </w:rPr>
        <w:t xml:space="preserve"> con el usuario </w:t>
      </w:r>
      <w:proofErr w:type="spellStart"/>
      <w:r w:rsidR="004662A9">
        <w:rPr>
          <w:sz w:val="20"/>
        </w:rPr>
        <w:t>logueado</w:t>
      </w:r>
      <w:proofErr w:type="spellEnd"/>
      <w:r w:rsidR="004662A9">
        <w:rPr>
          <w:sz w:val="20"/>
        </w:rPr>
        <w:t>.</w:t>
      </w:r>
    </w:p>
    <w:p w:rsidR="00C644CB" w:rsidRPr="00C644CB" w:rsidRDefault="00C644CB" w:rsidP="00222E2F">
      <w:pPr>
        <w:pStyle w:val="Prrafodelista"/>
        <w:numPr>
          <w:ilvl w:val="0"/>
          <w:numId w:val="48"/>
        </w:numPr>
      </w:pPr>
      <w:r>
        <w:rPr>
          <w:sz w:val="20"/>
        </w:rPr>
        <w:t>Tanto si acepta o rechaza el registro, actualiza la grilla y muestra el estado del mismo (en rojo si está rechazado, en verde si está aceptado)</w:t>
      </w:r>
    </w:p>
    <w:p w:rsidR="000F58BA" w:rsidRPr="007053C6" w:rsidRDefault="000F58BA" w:rsidP="007053C6">
      <w:r w:rsidRPr="007053C6">
        <w:br w:type="textWrapping" w:clear="all"/>
      </w:r>
    </w:p>
    <w:p w:rsidR="005F4D7B" w:rsidRDefault="005F4D7B" w:rsidP="00EF5C39">
      <w:r>
        <w:t xml:space="preserve">Debajo de la grilla con los días de Inasistencia, se habilitan: </w:t>
      </w:r>
    </w:p>
    <w:p w:rsidR="00EF5C39" w:rsidRDefault="00EF5C39" w:rsidP="00910153"/>
    <w:p w:rsidR="004662A9" w:rsidRDefault="004662A9" w:rsidP="00222E2F">
      <w:pPr>
        <w:pStyle w:val="Prrafodelista"/>
        <w:numPr>
          <w:ilvl w:val="0"/>
          <w:numId w:val="48"/>
        </w:numPr>
        <w:rPr>
          <w:sz w:val="20"/>
        </w:rPr>
      </w:pPr>
      <w:r>
        <w:rPr>
          <w:sz w:val="20"/>
        </w:rPr>
        <w:t>campo “Observaciones Secretaría” para que se pueda hacer referencia a algún comentario general de la planilla.</w:t>
      </w:r>
    </w:p>
    <w:p w:rsidR="005F4D7B" w:rsidRDefault="005F4D7B" w:rsidP="00222E2F">
      <w:pPr>
        <w:pStyle w:val="Prrafodelista"/>
        <w:numPr>
          <w:ilvl w:val="0"/>
          <w:numId w:val="48"/>
        </w:numPr>
        <w:rPr>
          <w:sz w:val="20"/>
        </w:rPr>
      </w:pPr>
      <w:r>
        <w:rPr>
          <w:sz w:val="20"/>
        </w:rPr>
        <w:t>Botón “Devolver a Establecimiento”</w:t>
      </w:r>
    </w:p>
    <w:p w:rsidR="005F4D7B" w:rsidRDefault="005F4D7B" w:rsidP="00222E2F">
      <w:pPr>
        <w:pStyle w:val="Prrafodelista"/>
        <w:numPr>
          <w:ilvl w:val="0"/>
          <w:numId w:val="48"/>
        </w:numPr>
        <w:rPr>
          <w:sz w:val="20"/>
        </w:rPr>
      </w:pPr>
      <w:r>
        <w:rPr>
          <w:sz w:val="20"/>
        </w:rPr>
        <w:t>Botón “Marcar Corregido Educación”</w:t>
      </w:r>
    </w:p>
    <w:p w:rsidR="00D062C9" w:rsidRDefault="00D062C9" w:rsidP="00D062C9"/>
    <w:p w:rsidR="00CB187A" w:rsidRDefault="00691DE2" w:rsidP="00CB187A">
      <w:r>
        <w:t>Si se presiona</w:t>
      </w:r>
      <w:r w:rsidR="00CB187A">
        <w:t xml:space="preserve"> el botón </w:t>
      </w:r>
      <w:r w:rsidR="00CB187A" w:rsidRPr="00CB187A">
        <w:t>“Devolver a Establecimiento”:</w:t>
      </w:r>
    </w:p>
    <w:p w:rsidR="00CB187A" w:rsidRDefault="00CB187A" w:rsidP="00CB187A"/>
    <w:p w:rsidR="00CB187A" w:rsidRPr="007C0271" w:rsidRDefault="00CB187A" w:rsidP="00222E2F">
      <w:pPr>
        <w:pStyle w:val="Prrafodelista"/>
        <w:numPr>
          <w:ilvl w:val="0"/>
          <w:numId w:val="50"/>
        </w:numPr>
        <w:spacing w:after="0"/>
        <w:ind w:left="714" w:hanging="357"/>
        <w:rPr>
          <w:sz w:val="20"/>
        </w:rPr>
      </w:pPr>
      <w:r w:rsidRPr="007C0271">
        <w:rPr>
          <w:sz w:val="20"/>
        </w:rPr>
        <w:t xml:space="preserve">Valida que todos los registros de </w:t>
      </w:r>
      <w:r w:rsidRPr="007C0271">
        <w:rPr>
          <w:sz w:val="18"/>
        </w:rPr>
        <w:t xml:space="preserve">MEC_ </w:t>
      </w:r>
      <w:proofErr w:type="spellStart"/>
      <w:r w:rsidRPr="007C0271">
        <w:rPr>
          <w:sz w:val="18"/>
        </w:rPr>
        <w:t>InasistenciasDetalle</w:t>
      </w:r>
      <w:proofErr w:type="spellEnd"/>
      <w:r w:rsidRPr="007C0271">
        <w:rPr>
          <w:sz w:val="20"/>
        </w:rPr>
        <w:t xml:space="preserve"> de la cabecera en cuestión tengan completo el campo </w:t>
      </w:r>
      <w:proofErr w:type="spellStart"/>
      <w:r w:rsidRPr="007C0271">
        <w:rPr>
          <w:sz w:val="18"/>
        </w:rPr>
        <w:t>EstadoRegistro</w:t>
      </w:r>
      <w:proofErr w:type="spellEnd"/>
      <w:r w:rsidRPr="007C0271">
        <w:rPr>
          <w:sz w:val="20"/>
        </w:rPr>
        <w:t>.</w:t>
      </w:r>
    </w:p>
    <w:p w:rsidR="00CB187A" w:rsidRDefault="00CB187A" w:rsidP="00222E2F">
      <w:pPr>
        <w:pStyle w:val="Prrafodelista"/>
        <w:numPr>
          <w:ilvl w:val="0"/>
          <w:numId w:val="50"/>
        </w:numPr>
        <w:spacing w:after="0"/>
        <w:ind w:left="714" w:hanging="357"/>
        <w:rPr>
          <w:sz w:val="20"/>
        </w:rPr>
      </w:pPr>
      <w:r w:rsidRPr="007C0271">
        <w:rPr>
          <w:sz w:val="20"/>
        </w:rPr>
        <w:t>Si algún registro no está completo, se muestra el mensaje: “Para poder continuar, debe procesar todos los días de inasistencia como aprobados o rechazados”.</w:t>
      </w:r>
    </w:p>
    <w:p w:rsidR="00CB187A" w:rsidRDefault="00CB187A" w:rsidP="00222E2F">
      <w:pPr>
        <w:pStyle w:val="Prrafodelista"/>
        <w:numPr>
          <w:ilvl w:val="0"/>
          <w:numId w:val="50"/>
        </w:numPr>
        <w:spacing w:after="0"/>
        <w:ind w:left="714" w:hanging="357"/>
        <w:rPr>
          <w:sz w:val="20"/>
        </w:rPr>
      </w:pPr>
      <w:r w:rsidRPr="007C0271">
        <w:rPr>
          <w:sz w:val="20"/>
        </w:rPr>
        <w:t>Si todos los registros están completos:</w:t>
      </w:r>
    </w:p>
    <w:p w:rsidR="00CB187A" w:rsidRDefault="00CB187A" w:rsidP="00222E2F">
      <w:pPr>
        <w:pStyle w:val="Prrafodelista"/>
        <w:numPr>
          <w:ilvl w:val="2"/>
          <w:numId w:val="50"/>
        </w:numPr>
        <w:spacing w:after="0"/>
        <w:rPr>
          <w:sz w:val="20"/>
          <w:szCs w:val="20"/>
        </w:rPr>
      </w:pPr>
      <w:r w:rsidRPr="00965107">
        <w:rPr>
          <w:sz w:val="20"/>
          <w:szCs w:val="20"/>
        </w:rPr>
        <w:t xml:space="preserve">Cambia el campo Estado a </w:t>
      </w:r>
      <w:r>
        <w:rPr>
          <w:sz w:val="20"/>
          <w:szCs w:val="20"/>
        </w:rPr>
        <w:t>R</w:t>
      </w:r>
      <w:r w:rsidRPr="00965107">
        <w:rPr>
          <w:sz w:val="20"/>
          <w:szCs w:val="20"/>
        </w:rPr>
        <w:t xml:space="preserve"> (</w:t>
      </w:r>
      <w:r>
        <w:rPr>
          <w:sz w:val="20"/>
          <w:szCs w:val="20"/>
        </w:rPr>
        <w:t>a Revisar</w:t>
      </w:r>
      <w:r w:rsidRPr="00965107">
        <w:rPr>
          <w:sz w:val="20"/>
          <w:szCs w:val="20"/>
        </w:rPr>
        <w:t>)</w:t>
      </w:r>
      <w:r>
        <w:rPr>
          <w:sz w:val="20"/>
          <w:szCs w:val="20"/>
        </w:rPr>
        <w:t xml:space="preserve"> de la tabla </w:t>
      </w:r>
      <w:r w:rsidRPr="00965107">
        <w:rPr>
          <w:sz w:val="20"/>
          <w:szCs w:val="20"/>
        </w:rPr>
        <w:t xml:space="preserve"> </w:t>
      </w:r>
      <w:proofErr w:type="spellStart"/>
      <w:r w:rsidRPr="00965107">
        <w:rPr>
          <w:sz w:val="20"/>
          <w:szCs w:val="20"/>
        </w:rPr>
        <w:t>MEC_InasistenciasCabecera</w:t>
      </w:r>
      <w:proofErr w:type="spellEnd"/>
    </w:p>
    <w:p w:rsidR="00CB187A" w:rsidRDefault="00CB187A" w:rsidP="00222E2F">
      <w:pPr>
        <w:pStyle w:val="Prrafodelista"/>
        <w:numPr>
          <w:ilvl w:val="2"/>
          <w:numId w:val="50"/>
        </w:numPr>
        <w:spacing w:after="0"/>
        <w:rPr>
          <w:sz w:val="20"/>
          <w:szCs w:val="20"/>
        </w:rPr>
      </w:pPr>
      <w:r>
        <w:rPr>
          <w:sz w:val="20"/>
          <w:szCs w:val="20"/>
        </w:rPr>
        <w:t xml:space="preserve">Recorre la grilla y todos los registros de </w:t>
      </w:r>
      <w:proofErr w:type="spellStart"/>
      <w:r>
        <w:rPr>
          <w:sz w:val="20"/>
          <w:szCs w:val="20"/>
        </w:rPr>
        <w:t>MEc_InasistenciasDetalle</w:t>
      </w:r>
      <w:proofErr w:type="spellEnd"/>
      <w:r>
        <w:rPr>
          <w:sz w:val="20"/>
          <w:szCs w:val="20"/>
        </w:rPr>
        <w:t xml:space="preserve"> que están en estado R los inserta en la tabla </w:t>
      </w:r>
      <w:proofErr w:type="spellStart"/>
      <w:r>
        <w:rPr>
          <w:sz w:val="20"/>
          <w:szCs w:val="20"/>
        </w:rPr>
        <w:t>MEC_InasistenciasRechazos</w:t>
      </w:r>
      <w:proofErr w:type="spellEnd"/>
      <w:r>
        <w:rPr>
          <w:sz w:val="20"/>
          <w:szCs w:val="20"/>
        </w:rPr>
        <w:t>, donde:</w:t>
      </w:r>
    </w:p>
    <w:p w:rsidR="00CB187A" w:rsidRDefault="00CB187A" w:rsidP="00222E2F">
      <w:pPr>
        <w:pStyle w:val="Prrafodelista"/>
        <w:numPr>
          <w:ilvl w:val="3"/>
          <w:numId w:val="50"/>
        </w:numPr>
        <w:spacing w:after="0"/>
        <w:rPr>
          <w:sz w:val="20"/>
          <w:szCs w:val="20"/>
        </w:rPr>
      </w:pPr>
      <w:proofErr w:type="spellStart"/>
      <w:r>
        <w:rPr>
          <w:sz w:val="20"/>
          <w:szCs w:val="20"/>
        </w:rPr>
        <w:t>UsuarioRechazo</w:t>
      </w:r>
      <w:proofErr w:type="spellEnd"/>
      <w:r>
        <w:rPr>
          <w:sz w:val="20"/>
          <w:szCs w:val="20"/>
        </w:rPr>
        <w:t xml:space="preserve">: usuario </w:t>
      </w:r>
      <w:proofErr w:type="spellStart"/>
      <w:r>
        <w:rPr>
          <w:sz w:val="20"/>
          <w:szCs w:val="20"/>
        </w:rPr>
        <w:t>logueado</w:t>
      </w:r>
      <w:proofErr w:type="spellEnd"/>
    </w:p>
    <w:p w:rsidR="00CB187A" w:rsidRDefault="00CB187A" w:rsidP="00222E2F">
      <w:pPr>
        <w:pStyle w:val="Prrafodelista"/>
        <w:numPr>
          <w:ilvl w:val="3"/>
          <w:numId w:val="50"/>
        </w:numPr>
        <w:spacing w:after="0"/>
        <w:rPr>
          <w:sz w:val="20"/>
          <w:szCs w:val="20"/>
        </w:rPr>
      </w:pPr>
      <w:proofErr w:type="spellStart"/>
      <w:r>
        <w:rPr>
          <w:sz w:val="20"/>
          <w:szCs w:val="20"/>
        </w:rPr>
        <w:t>MotivoRechazo</w:t>
      </w:r>
      <w:proofErr w:type="spellEnd"/>
      <w:r>
        <w:rPr>
          <w:sz w:val="20"/>
          <w:szCs w:val="20"/>
        </w:rPr>
        <w:t>: motivo de rechazo del registro</w:t>
      </w:r>
    </w:p>
    <w:p w:rsidR="00CB187A" w:rsidRPr="00965107" w:rsidRDefault="00CB187A" w:rsidP="00222E2F">
      <w:pPr>
        <w:pStyle w:val="Prrafodelista"/>
        <w:numPr>
          <w:ilvl w:val="3"/>
          <w:numId w:val="50"/>
        </w:numPr>
        <w:spacing w:after="0"/>
        <w:rPr>
          <w:sz w:val="20"/>
          <w:szCs w:val="20"/>
        </w:rPr>
      </w:pPr>
      <w:proofErr w:type="spellStart"/>
      <w:r>
        <w:rPr>
          <w:sz w:val="20"/>
          <w:szCs w:val="20"/>
        </w:rPr>
        <w:t>FechaEnvío</w:t>
      </w:r>
      <w:proofErr w:type="spellEnd"/>
      <w:r>
        <w:rPr>
          <w:sz w:val="20"/>
          <w:szCs w:val="20"/>
        </w:rPr>
        <w:t>: hoy.</w:t>
      </w:r>
    </w:p>
    <w:p w:rsidR="00CB187A" w:rsidRPr="007C0271" w:rsidRDefault="00CB187A" w:rsidP="00CB187A">
      <w:pPr>
        <w:pStyle w:val="Prrafodelista"/>
        <w:spacing w:after="0"/>
        <w:ind w:left="714"/>
        <w:rPr>
          <w:sz w:val="20"/>
        </w:rPr>
      </w:pPr>
    </w:p>
    <w:p w:rsidR="00CB187A" w:rsidRDefault="00691DE2" w:rsidP="00CB187A">
      <w:r>
        <w:t>Si se presiona</w:t>
      </w:r>
      <w:r w:rsidR="00CB187A">
        <w:t xml:space="preserve"> el botón </w:t>
      </w:r>
      <w:r w:rsidR="00CB187A" w:rsidRPr="00CB187A">
        <w:t>“</w:t>
      </w:r>
      <w:r w:rsidR="00CB187A">
        <w:t>Marcar Corregido Educación</w:t>
      </w:r>
      <w:r w:rsidR="00CB187A" w:rsidRPr="00CB187A">
        <w:t>”:</w:t>
      </w:r>
    </w:p>
    <w:p w:rsidR="00CB187A" w:rsidRPr="00CB187A" w:rsidRDefault="00CB187A" w:rsidP="00CB187A"/>
    <w:p w:rsidR="00CB187A" w:rsidRDefault="00CB187A" w:rsidP="00D062C9"/>
    <w:p w:rsidR="00CB187A" w:rsidRDefault="00CB187A" w:rsidP="00D062C9"/>
    <w:p w:rsidR="00CB187A" w:rsidRDefault="00CB187A" w:rsidP="00D062C9"/>
    <w:p w:rsidR="00CB187A" w:rsidRDefault="00CB187A" w:rsidP="00D062C9"/>
    <w:p w:rsidR="00D062C9" w:rsidRDefault="00D062C9" w:rsidP="00D062C9">
      <w:r>
        <w:t>Al presionar cualquiera de estos botones, el sistema:</w:t>
      </w:r>
    </w:p>
    <w:p w:rsidR="00D062C9" w:rsidRDefault="00D062C9" w:rsidP="00D062C9"/>
    <w:p w:rsidR="00393F99" w:rsidRPr="007C0271" w:rsidRDefault="00393F99" w:rsidP="00222E2F">
      <w:pPr>
        <w:pStyle w:val="Prrafodelista"/>
        <w:numPr>
          <w:ilvl w:val="0"/>
          <w:numId w:val="50"/>
        </w:numPr>
        <w:spacing w:after="0"/>
        <w:ind w:left="714" w:hanging="357"/>
        <w:rPr>
          <w:sz w:val="20"/>
        </w:rPr>
      </w:pPr>
      <w:r w:rsidRPr="007C0271">
        <w:rPr>
          <w:sz w:val="20"/>
        </w:rPr>
        <w:t xml:space="preserve">Valida que todos los registros de </w:t>
      </w:r>
      <w:r w:rsidRPr="007C0271">
        <w:rPr>
          <w:sz w:val="18"/>
        </w:rPr>
        <w:t xml:space="preserve">MEC_ </w:t>
      </w:r>
      <w:proofErr w:type="spellStart"/>
      <w:r w:rsidRPr="007C0271">
        <w:rPr>
          <w:sz w:val="18"/>
        </w:rPr>
        <w:t>InasistenciasDetalle</w:t>
      </w:r>
      <w:proofErr w:type="spellEnd"/>
      <w:r w:rsidR="00D90569" w:rsidRPr="007C0271">
        <w:rPr>
          <w:sz w:val="20"/>
        </w:rPr>
        <w:t xml:space="preserve"> de la cabecera en cuestión tengan completo el campo </w:t>
      </w:r>
      <w:proofErr w:type="spellStart"/>
      <w:r w:rsidR="00D90569" w:rsidRPr="007C0271">
        <w:rPr>
          <w:sz w:val="18"/>
        </w:rPr>
        <w:t>EstadoRegistro</w:t>
      </w:r>
      <w:proofErr w:type="spellEnd"/>
      <w:r w:rsidR="00D90569" w:rsidRPr="007C0271">
        <w:rPr>
          <w:sz w:val="20"/>
        </w:rPr>
        <w:t>.</w:t>
      </w:r>
    </w:p>
    <w:p w:rsidR="00D90569" w:rsidRPr="007C0271" w:rsidRDefault="00D90569" w:rsidP="00222E2F">
      <w:pPr>
        <w:pStyle w:val="Prrafodelista"/>
        <w:numPr>
          <w:ilvl w:val="0"/>
          <w:numId w:val="50"/>
        </w:numPr>
        <w:spacing w:after="0"/>
        <w:ind w:left="714" w:hanging="357"/>
        <w:rPr>
          <w:sz w:val="20"/>
        </w:rPr>
      </w:pPr>
      <w:r w:rsidRPr="007C0271">
        <w:rPr>
          <w:sz w:val="20"/>
        </w:rPr>
        <w:t xml:space="preserve">Si algún registro no está completo, se muestra el mensaje: “Para poder </w:t>
      </w:r>
      <w:r w:rsidR="007C0271" w:rsidRPr="007C0271">
        <w:rPr>
          <w:sz w:val="20"/>
        </w:rPr>
        <w:t>continuar, debe procesar todos los días de inasistencia como aprobados o rechazados”.</w:t>
      </w:r>
    </w:p>
    <w:p w:rsidR="007C0271" w:rsidRDefault="007C0271" w:rsidP="00222E2F">
      <w:pPr>
        <w:pStyle w:val="Prrafodelista"/>
        <w:numPr>
          <w:ilvl w:val="0"/>
          <w:numId w:val="50"/>
        </w:numPr>
        <w:spacing w:after="0"/>
        <w:ind w:left="714" w:hanging="357"/>
        <w:rPr>
          <w:sz w:val="20"/>
        </w:rPr>
      </w:pPr>
      <w:r w:rsidRPr="007C0271">
        <w:rPr>
          <w:sz w:val="20"/>
        </w:rPr>
        <w:t>Si todos los registros están completos:</w:t>
      </w:r>
    </w:p>
    <w:p w:rsidR="00965107" w:rsidRDefault="00965107" w:rsidP="00222E2F">
      <w:pPr>
        <w:pStyle w:val="Prrafodelista"/>
        <w:numPr>
          <w:ilvl w:val="1"/>
          <w:numId w:val="50"/>
        </w:numPr>
        <w:spacing w:after="0"/>
        <w:rPr>
          <w:sz w:val="20"/>
        </w:rPr>
      </w:pPr>
      <w:r>
        <w:rPr>
          <w:sz w:val="20"/>
        </w:rPr>
        <w:t>Si presionó el botón “Devolver a Establecimiento”:</w:t>
      </w:r>
    </w:p>
    <w:p w:rsidR="00965107" w:rsidRDefault="00965107" w:rsidP="00222E2F">
      <w:pPr>
        <w:pStyle w:val="Prrafodelista"/>
        <w:numPr>
          <w:ilvl w:val="2"/>
          <w:numId w:val="50"/>
        </w:numPr>
        <w:spacing w:after="0"/>
        <w:rPr>
          <w:sz w:val="20"/>
          <w:szCs w:val="20"/>
        </w:rPr>
      </w:pPr>
      <w:r w:rsidRPr="00965107">
        <w:rPr>
          <w:sz w:val="20"/>
          <w:szCs w:val="20"/>
        </w:rPr>
        <w:t xml:space="preserve">Cambia el campo Estado a </w:t>
      </w:r>
      <w:r>
        <w:rPr>
          <w:sz w:val="20"/>
          <w:szCs w:val="20"/>
        </w:rPr>
        <w:t>R</w:t>
      </w:r>
      <w:r w:rsidRPr="00965107">
        <w:rPr>
          <w:sz w:val="20"/>
          <w:szCs w:val="20"/>
        </w:rPr>
        <w:t xml:space="preserve"> (</w:t>
      </w:r>
      <w:r>
        <w:rPr>
          <w:sz w:val="20"/>
          <w:szCs w:val="20"/>
        </w:rPr>
        <w:t>a Revisar</w:t>
      </w:r>
      <w:r w:rsidRPr="00965107">
        <w:rPr>
          <w:sz w:val="20"/>
          <w:szCs w:val="20"/>
        </w:rPr>
        <w:t>)</w:t>
      </w:r>
      <w:r>
        <w:rPr>
          <w:sz w:val="20"/>
          <w:szCs w:val="20"/>
        </w:rPr>
        <w:t xml:space="preserve"> de la tabla </w:t>
      </w:r>
      <w:r w:rsidRPr="00965107">
        <w:rPr>
          <w:sz w:val="20"/>
          <w:szCs w:val="20"/>
        </w:rPr>
        <w:t xml:space="preserve"> </w:t>
      </w:r>
      <w:proofErr w:type="spellStart"/>
      <w:r w:rsidRPr="00965107">
        <w:rPr>
          <w:sz w:val="20"/>
          <w:szCs w:val="20"/>
        </w:rPr>
        <w:t>MEC_InasistenciasCabecera</w:t>
      </w:r>
      <w:proofErr w:type="spellEnd"/>
    </w:p>
    <w:p w:rsidR="003248A3" w:rsidRDefault="003248A3" w:rsidP="00222E2F">
      <w:pPr>
        <w:pStyle w:val="Prrafodelista"/>
        <w:numPr>
          <w:ilvl w:val="2"/>
          <w:numId w:val="50"/>
        </w:numPr>
        <w:spacing w:after="0"/>
        <w:rPr>
          <w:sz w:val="20"/>
          <w:szCs w:val="20"/>
        </w:rPr>
      </w:pPr>
      <w:r>
        <w:rPr>
          <w:sz w:val="20"/>
          <w:szCs w:val="20"/>
        </w:rPr>
        <w:t xml:space="preserve">Recorre la grilla y todos los registros de </w:t>
      </w:r>
      <w:proofErr w:type="spellStart"/>
      <w:r>
        <w:rPr>
          <w:sz w:val="20"/>
          <w:szCs w:val="20"/>
        </w:rPr>
        <w:t>MEc_InasistenciasDetalle</w:t>
      </w:r>
      <w:proofErr w:type="spellEnd"/>
      <w:r>
        <w:rPr>
          <w:sz w:val="20"/>
          <w:szCs w:val="20"/>
        </w:rPr>
        <w:t xml:space="preserve"> que están en estado R los inserta en la tabla </w:t>
      </w:r>
      <w:proofErr w:type="spellStart"/>
      <w:r>
        <w:rPr>
          <w:sz w:val="20"/>
          <w:szCs w:val="20"/>
        </w:rPr>
        <w:t>MEC_InasistenciasRechazos</w:t>
      </w:r>
      <w:proofErr w:type="spellEnd"/>
      <w:r>
        <w:rPr>
          <w:sz w:val="20"/>
          <w:szCs w:val="20"/>
        </w:rPr>
        <w:t>, donde:</w:t>
      </w:r>
    </w:p>
    <w:p w:rsidR="003248A3" w:rsidRDefault="003248A3" w:rsidP="00222E2F">
      <w:pPr>
        <w:pStyle w:val="Prrafodelista"/>
        <w:numPr>
          <w:ilvl w:val="3"/>
          <w:numId w:val="50"/>
        </w:numPr>
        <w:spacing w:after="0"/>
        <w:rPr>
          <w:sz w:val="20"/>
          <w:szCs w:val="20"/>
        </w:rPr>
      </w:pPr>
      <w:proofErr w:type="spellStart"/>
      <w:r>
        <w:rPr>
          <w:sz w:val="20"/>
          <w:szCs w:val="20"/>
        </w:rPr>
        <w:t>UsuarioRechazo</w:t>
      </w:r>
      <w:proofErr w:type="spellEnd"/>
      <w:r>
        <w:rPr>
          <w:sz w:val="20"/>
          <w:szCs w:val="20"/>
        </w:rPr>
        <w:t xml:space="preserve">: usuario </w:t>
      </w:r>
      <w:proofErr w:type="spellStart"/>
      <w:r>
        <w:rPr>
          <w:sz w:val="20"/>
          <w:szCs w:val="20"/>
        </w:rPr>
        <w:t>logueado</w:t>
      </w:r>
      <w:proofErr w:type="spellEnd"/>
    </w:p>
    <w:p w:rsidR="003248A3" w:rsidRDefault="003248A3" w:rsidP="00222E2F">
      <w:pPr>
        <w:pStyle w:val="Prrafodelista"/>
        <w:numPr>
          <w:ilvl w:val="3"/>
          <w:numId w:val="50"/>
        </w:numPr>
        <w:spacing w:after="0"/>
        <w:rPr>
          <w:sz w:val="20"/>
          <w:szCs w:val="20"/>
        </w:rPr>
      </w:pPr>
      <w:proofErr w:type="spellStart"/>
      <w:r>
        <w:rPr>
          <w:sz w:val="20"/>
          <w:szCs w:val="20"/>
        </w:rPr>
        <w:t>MotivoRechazo</w:t>
      </w:r>
      <w:proofErr w:type="spellEnd"/>
      <w:r>
        <w:rPr>
          <w:sz w:val="20"/>
          <w:szCs w:val="20"/>
        </w:rPr>
        <w:t>: motivo de rechazo del registro</w:t>
      </w:r>
    </w:p>
    <w:p w:rsidR="003248A3" w:rsidRPr="00965107" w:rsidRDefault="003248A3" w:rsidP="00222E2F">
      <w:pPr>
        <w:pStyle w:val="Prrafodelista"/>
        <w:numPr>
          <w:ilvl w:val="3"/>
          <w:numId w:val="50"/>
        </w:numPr>
        <w:spacing w:after="0"/>
        <w:rPr>
          <w:sz w:val="20"/>
          <w:szCs w:val="20"/>
        </w:rPr>
      </w:pPr>
      <w:proofErr w:type="spellStart"/>
      <w:r>
        <w:rPr>
          <w:sz w:val="20"/>
          <w:szCs w:val="20"/>
        </w:rPr>
        <w:t>FechaEnvío</w:t>
      </w:r>
      <w:proofErr w:type="spellEnd"/>
      <w:r>
        <w:rPr>
          <w:sz w:val="20"/>
          <w:szCs w:val="20"/>
        </w:rPr>
        <w:t>: hoy.</w:t>
      </w:r>
    </w:p>
    <w:p w:rsidR="00965107" w:rsidRDefault="00965107" w:rsidP="00222E2F">
      <w:pPr>
        <w:pStyle w:val="Prrafodelista"/>
        <w:numPr>
          <w:ilvl w:val="1"/>
          <w:numId w:val="50"/>
        </w:numPr>
        <w:spacing w:after="0"/>
        <w:rPr>
          <w:sz w:val="20"/>
          <w:szCs w:val="20"/>
        </w:rPr>
      </w:pPr>
      <w:r>
        <w:rPr>
          <w:sz w:val="20"/>
        </w:rPr>
        <w:t>Si presionó el botón “Marcar Corregido Educación”:</w:t>
      </w:r>
      <w:r w:rsidRPr="00965107">
        <w:rPr>
          <w:sz w:val="20"/>
          <w:szCs w:val="20"/>
        </w:rPr>
        <w:t xml:space="preserve"> </w:t>
      </w:r>
    </w:p>
    <w:p w:rsidR="006C3E89" w:rsidRDefault="006C3E89" w:rsidP="00222E2F">
      <w:pPr>
        <w:pStyle w:val="Prrafodelista"/>
        <w:numPr>
          <w:ilvl w:val="2"/>
          <w:numId w:val="50"/>
        </w:numPr>
        <w:spacing w:after="0"/>
        <w:rPr>
          <w:sz w:val="20"/>
          <w:szCs w:val="20"/>
        </w:rPr>
      </w:pPr>
      <w:r>
        <w:rPr>
          <w:sz w:val="20"/>
          <w:szCs w:val="20"/>
        </w:rPr>
        <w:t>Valida que se haya seleccionado un valor en el combo Cabecera Liquidación:</w:t>
      </w:r>
    </w:p>
    <w:p w:rsidR="006C3E89" w:rsidRDefault="006C3E89" w:rsidP="00222E2F">
      <w:pPr>
        <w:pStyle w:val="Prrafodelista"/>
        <w:numPr>
          <w:ilvl w:val="3"/>
          <w:numId w:val="50"/>
        </w:numPr>
        <w:spacing w:after="0"/>
        <w:rPr>
          <w:sz w:val="20"/>
          <w:szCs w:val="20"/>
        </w:rPr>
      </w:pPr>
      <w:r>
        <w:rPr>
          <w:sz w:val="20"/>
          <w:szCs w:val="20"/>
        </w:rPr>
        <w:t>Si no se completó, muestra un mensaje indicando “Debe seleccionar una Cabecera de Liquidación”</w:t>
      </w:r>
    </w:p>
    <w:p w:rsidR="00965107" w:rsidRPr="00965107" w:rsidRDefault="006C3E89" w:rsidP="00222E2F">
      <w:pPr>
        <w:pStyle w:val="Prrafodelista"/>
        <w:numPr>
          <w:ilvl w:val="3"/>
          <w:numId w:val="50"/>
        </w:numPr>
        <w:spacing w:after="0"/>
        <w:rPr>
          <w:sz w:val="20"/>
          <w:szCs w:val="20"/>
        </w:rPr>
      </w:pPr>
      <w:r>
        <w:rPr>
          <w:sz w:val="20"/>
          <w:szCs w:val="20"/>
        </w:rPr>
        <w:t>Si se completó, c</w:t>
      </w:r>
      <w:r w:rsidR="00965107" w:rsidRPr="00965107">
        <w:rPr>
          <w:sz w:val="20"/>
          <w:szCs w:val="20"/>
        </w:rPr>
        <w:t>ambia el campo Estado a C (corregido Educación)</w:t>
      </w:r>
      <w:r w:rsidR="00965107">
        <w:rPr>
          <w:sz w:val="20"/>
          <w:szCs w:val="20"/>
        </w:rPr>
        <w:t xml:space="preserve"> de la tabla </w:t>
      </w:r>
      <w:r w:rsidR="00965107" w:rsidRPr="00965107">
        <w:rPr>
          <w:sz w:val="20"/>
          <w:szCs w:val="20"/>
        </w:rPr>
        <w:t xml:space="preserve"> </w:t>
      </w:r>
      <w:proofErr w:type="spellStart"/>
      <w:r w:rsidR="00965107" w:rsidRPr="00965107">
        <w:rPr>
          <w:sz w:val="20"/>
          <w:szCs w:val="20"/>
        </w:rPr>
        <w:t>MEC_InasistenciasCabecera</w:t>
      </w:r>
      <w:proofErr w:type="spellEnd"/>
      <w:r>
        <w:rPr>
          <w:sz w:val="20"/>
          <w:szCs w:val="20"/>
        </w:rPr>
        <w:t xml:space="preserve"> y guarda las modificaciones en el registro.</w:t>
      </w:r>
    </w:p>
    <w:p w:rsidR="00965107" w:rsidRPr="007C0271" w:rsidRDefault="00965107" w:rsidP="004001F8">
      <w:pPr>
        <w:pStyle w:val="Prrafodelista"/>
        <w:spacing w:after="0"/>
        <w:ind w:left="1440"/>
        <w:rPr>
          <w:sz w:val="20"/>
        </w:rPr>
      </w:pPr>
    </w:p>
    <w:p w:rsidR="007C0271" w:rsidRDefault="007C0271" w:rsidP="00D062C9"/>
    <w:p w:rsidR="00393F99" w:rsidRDefault="00393F99" w:rsidP="00D062C9"/>
    <w:p w:rsidR="004001F8" w:rsidRPr="00143D58" w:rsidRDefault="004001F8" w:rsidP="004001F8">
      <w:pPr>
        <w:rPr>
          <w:b/>
        </w:rPr>
      </w:pPr>
      <w:r>
        <w:rPr>
          <w:b/>
        </w:rPr>
        <w:t>4</w:t>
      </w:r>
      <w:r w:rsidRPr="004001F8">
        <w:rPr>
          <w:b/>
        </w:rPr>
        <w:t xml:space="preserve">. </w:t>
      </w:r>
      <w:r>
        <w:rPr>
          <w:b/>
        </w:rPr>
        <w:t>Corrección</w:t>
      </w:r>
      <w:r w:rsidRPr="004001F8">
        <w:rPr>
          <w:b/>
        </w:rPr>
        <w:t xml:space="preserve"> de Inasistencias</w:t>
      </w:r>
      <w:r>
        <w:rPr>
          <w:b/>
        </w:rPr>
        <w:t xml:space="preserve"> marcadas para revisión</w:t>
      </w:r>
    </w:p>
    <w:p w:rsidR="004001F8" w:rsidRDefault="004001F8" w:rsidP="004001F8"/>
    <w:p w:rsidR="004001F8" w:rsidRDefault="004001F8" w:rsidP="004001F8">
      <w:r>
        <w:t>Dentro del menú “Inasistencias” se agregará una opción de submenú “Corregir Inasistencias en Revisión”, a la que tendrán acceso los usuarios de los Establecimientos.</w:t>
      </w:r>
    </w:p>
    <w:p w:rsidR="004001F8" w:rsidRDefault="004001F8" w:rsidP="004001F8"/>
    <w:p w:rsidR="004001F8" w:rsidRDefault="004001F8" w:rsidP="004001F8">
      <w:r>
        <w:t xml:space="preserve">Se mostrarán en una grilla todos los registros de </w:t>
      </w:r>
      <w:proofErr w:type="spellStart"/>
      <w:r>
        <w:t>MEC_InasistenciasCabecera</w:t>
      </w:r>
      <w:proofErr w:type="spellEnd"/>
      <w:r>
        <w:t xml:space="preserve"> que estén en estado R (a Revisar) </w:t>
      </w:r>
      <w:r w:rsidR="007022D4">
        <w:t xml:space="preserve">para el establecimiento del usuario </w:t>
      </w:r>
      <w:proofErr w:type="spellStart"/>
      <w:r w:rsidR="007022D4">
        <w:t>logueado</w:t>
      </w:r>
      <w:proofErr w:type="spellEnd"/>
      <w:r w:rsidR="007022D4">
        <w:t xml:space="preserve">, </w:t>
      </w:r>
      <w:r>
        <w:t>visualizando los siguientes datos:</w:t>
      </w:r>
    </w:p>
    <w:p w:rsidR="00506A4F" w:rsidRDefault="00506A4F" w:rsidP="004001F8"/>
    <w:p w:rsidR="00506A4F" w:rsidRDefault="007022D4" w:rsidP="004001F8">
      <w:r>
        <w:rPr>
          <w:noProof/>
          <w:lang w:val="es-AR" w:eastAsia="es-AR"/>
        </w:rPr>
        <w:drawing>
          <wp:inline distT="0" distB="0" distL="0" distR="0" wp14:anchorId="6386C018" wp14:editId="0C7782EC">
            <wp:extent cx="6479540" cy="166624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79540" cy="1666240"/>
                    </a:xfrm>
                    <a:prstGeom prst="rect">
                      <a:avLst/>
                    </a:prstGeom>
                  </pic:spPr>
                </pic:pic>
              </a:graphicData>
            </a:graphic>
          </wp:inline>
        </w:drawing>
      </w:r>
    </w:p>
    <w:p w:rsidR="004001F8" w:rsidRDefault="004001F8" w:rsidP="004001F8"/>
    <w:p w:rsidR="004001F8" w:rsidRPr="00D062C9" w:rsidRDefault="004001F8" w:rsidP="00D062C9"/>
    <w:p w:rsidR="00A2181F" w:rsidRDefault="00A2181F" w:rsidP="00A2181F">
      <w:r>
        <w:lastRenderedPageBreak/>
        <w:t>Al hacer clic en el botón “Ver Detalle”, se desplegará la información de la tabla MEC_</w:t>
      </w:r>
      <w:r w:rsidRPr="000F58BA">
        <w:t xml:space="preserve"> </w:t>
      </w:r>
      <w:proofErr w:type="spellStart"/>
      <w:r>
        <w:t>InasistenciasDetalle</w:t>
      </w:r>
      <w:proofErr w:type="spellEnd"/>
      <w:r>
        <w:t xml:space="preserve"> para la cabecera en cuestión</w:t>
      </w:r>
      <w:r w:rsidR="001E64E3">
        <w:t xml:space="preserve">, además de la </w:t>
      </w:r>
      <w:proofErr w:type="spellStart"/>
      <w:r w:rsidR="001E64E3">
        <w:t>info</w:t>
      </w:r>
      <w:proofErr w:type="spellEnd"/>
      <w:r w:rsidR="001E64E3">
        <w:t xml:space="preserve"> de </w:t>
      </w:r>
      <w:proofErr w:type="spellStart"/>
      <w:r w:rsidR="001E64E3">
        <w:t>MEC_InasistenciasRechazos</w:t>
      </w:r>
      <w:proofErr w:type="spellEnd"/>
      <w:r>
        <w:t>:</w:t>
      </w:r>
    </w:p>
    <w:p w:rsidR="001E64E3" w:rsidRDefault="001E64E3" w:rsidP="00A2181F"/>
    <w:p w:rsidR="001E64E3" w:rsidRDefault="001E64E3" w:rsidP="00A2181F">
      <w:r>
        <w:rPr>
          <w:noProof/>
          <w:lang w:val="es-AR" w:eastAsia="es-AR"/>
        </w:rPr>
        <w:drawing>
          <wp:inline distT="0" distB="0" distL="0" distR="0" wp14:anchorId="7C0B92B3" wp14:editId="5620007B">
            <wp:extent cx="6479540" cy="600519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79540" cy="6005195"/>
                    </a:xfrm>
                    <a:prstGeom prst="rect">
                      <a:avLst/>
                    </a:prstGeom>
                  </pic:spPr>
                </pic:pic>
              </a:graphicData>
            </a:graphic>
          </wp:inline>
        </w:drawing>
      </w:r>
    </w:p>
    <w:p w:rsidR="001E64E3" w:rsidRDefault="001E64E3" w:rsidP="00A2181F"/>
    <w:p w:rsidR="001E64E3" w:rsidRDefault="001E64E3" w:rsidP="00A2181F"/>
    <w:p w:rsidR="00A65D84" w:rsidRDefault="00A65D84" w:rsidP="00910153"/>
    <w:p w:rsidR="00A65D84" w:rsidRDefault="00A65D84" w:rsidP="00910153"/>
    <w:p w:rsidR="00A65D84" w:rsidRDefault="00A65D84" w:rsidP="00910153"/>
    <w:p w:rsidR="00097EE3" w:rsidRDefault="00097EE3" w:rsidP="00910153"/>
    <w:p w:rsidR="00097EE3" w:rsidRDefault="00097EE3" w:rsidP="00097EE3">
      <w:pPr>
        <w:rPr>
          <w:b/>
          <w:sz w:val="22"/>
        </w:rPr>
      </w:pPr>
      <w:r w:rsidRPr="00CD5D31">
        <w:rPr>
          <w:b/>
          <w:sz w:val="22"/>
          <w:highlight w:val="yellow"/>
        </w:rPr>
        <w:t>Gestión de Bajas</w:t>
      </w:r>
    </w:p>
    <w:p w:rsidR="00097EE3" w:rsidRDefault="00097EE3" w:rsidP="00097EE3">
      <w:pPr>
        <w:rPr>
          <w:b/>
          <w:sz w:val="22"/>
        </w:rPr>
      </w:pPr>
    </w:p>
    <w:p w:rsidR="00097EE3" w:rsidRPr="00143D58" w:rsidRDefault="00097EE3" w:rsidP="00097EE3">
      <w:pPr>
        <w:rPr>
          <w:b/>
        </w:rPr>
      </w:pPr>
      <w:r>
        <w:rPr>
          <w:b/>
        </w:rPr>
        <w:t>1. Gestión Motivos Bajas</w:t>
      </w:r>
    </w:p>
    <w:p w:rsidR="00097EE3" w:rsidRDefault="00097EE3" w:rsidP="00097EE3"/>
    <w:p w:rsidR="00097EE3" w:rsidRDefault="00097EE3" w:rsidP="00097EE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lastRenderedPageBreak/>
        <w:t xml:space="preserve">Tabla: </w:t>
      </w:r>
      <w:proofErr w:type="spellStart"/>
      <w:r>
        <w:t>MEC_MotivosBajas</w:t>
      </w:r>
      <w:proofErr w:type="spellEnd"/>
    </w:p>
    <w:p w:rsidR="00097EE3" w:rsidRDefault="00097EE3" w:rsidP="00097EE3"/>
    <w:p w:rsidR="00097EE3" w:rsidRPr="000465F0" w:rsidRDefault="00097EE3" w:rsidP="00097EE3"/>
    <w:tbl>
      <w:tblPr>
        <w:tblStyle w:val="Tabladecuadrcula4-nfasis11"/>
        <w:tblW w:w="0" w:type="auto"/>
        <w:tblLook w:val="04A0" w:firstRow="1" w:lastRow="0" w:firstColumn="1" w:lastColumn="0" w:noHBand="0" w:noVBand="1"/>
      </w:tblPr>
      <w:tblGrid>
        <w:gridCol w:w="2830"/>
        <w:gridCol w:w="5664"/>
      </w:tblGrid>
      <w:tr w:rsidR="00097EE3" w:rsidRPr="00425B97" w:rsidTr="00CA00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7EE3" w:rsidRPr="00425B97" w:rsidRDefault="00097EE3" w:rsidP="00CA00A8">
            <w:pPr>
              <w:rPr>
                <w:sz w:val="22"/>
              </w:rPr>
            </w:pPr>
            <w:r w:rsidRPr="00425B97">
              <w:rPr>
                <w:sz w:val="22"/>
              </w:rPr>
              <w:t>Nombre Campo</w:t>
            </w:r>
          </w:p>
        </w:tc>
        <w:tc>
          <w:tcPr>
            <w:tcW w:w="5664" w:type="dxa"/>
          </w:tcPr>
          <w:p w:rsidR="00097EE3" w:rsidRPr="00425B97" w:rsidRDefault="00097EE3" w:rsidP="00CA00A8">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097EE3" w:rsidTr="00CA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7EE3" w:rsidRDefault="00097EE3" w:rsidP="00CA00A8">
            <w:proofErr w:type="spellStart"/>
            <w:r>
              <w:t>IdMotivoBaja</w:t>
            </w:r>
            <w:proofErr w:type="spellEnd"/>
          </w:p>
        </w:tc>
        <w:tc>
          <w:tcPr>
            <w:tcW w:w="5664" w:type="dxa"/>
          </w:tcPr>
          <w:p w:rsidR="00097EE3" w:rsidRDefault="00097EE3" w:rsidP="00CA00A8">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097EE3" w:rsidTr="00CA00A8">
        <w:tc>
          <w:tcPr>
            <w:cnfStyle w:val="001000000000" w:firstRow="0" w:lastRow="0" w:firstColumn="1" w:lastColumn="0" w:oddVBand="0" w:evenVBand="0" w:oddHBand="0" w:evenHBand="0" w:firstRowFirstColumn="0" w:firstRowLastColumn="0" w:lastRowFirstColumn="0" w:lastRowLastColumn="0"/>
            <w:tcW w:w="2830" w:type="dxa"/>
          </w:tcPr>
          <w:p w:rsidR="00097EE3" w:rsidRDefault="00097EE3" w:rsidP="00CA00A8">
            <w:proofErr w:type="spellStart"/>
            <w:r>
              <w:t>MotivoBaja</w:t>
            </w:r>
            <w:proofErr w:type="spellEnd"/>
          </w:p>
        </w:tc>
        <w:tc>
          <w:tcPr>
            <w:tcW w:w="5664" w:type="dxa"/>
          </w:tcPr>
          <w:p w:rsidR="00097EE3" w:rsidRDefault="00097EE3" w:rsidP="00CA00A8">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097EE3" w:rsidTr="00CA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7EE3" w:rsidRDefault="00097EE3" w:rsidP="00CA00A8">
            <w:r>
              <w:t>Vigente</w:t>
            </w:r>
          </w:p>
        </w:tc>
        <w:tc>
          <w:tcPr>
            <w:tcW w:w="5664" w:type="dxa"/>
          </w:tcPr>
          <w:p w:rsidR="00097EE3" w:rsidRDefault="00097EE3" w:rsidP="00CA00A8">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 (S/N)</w:t>
            </w:r>
          </w:p>
        </w:tc>
      </w:tr>
    </w:tbl>
    <w:p w:rsidR="00097EE3" w:rsidRDefault="00097EE3" w:rsidP="00097EE3">
      <w:pPr>
        <w:rPr>
          <w:b/>
          <w:sz w:val="22"/>
        </w:rPr>
      </w:pPr>
    </w:p>
    <w:p w:rsidR="00097EE3" w:rsidRDefault="00097EE3" w:rsidP="00097EE3">
      <w:r>
        <w:t>Se agregará un menú “Bajas” y una opción de submenú “Motivos Bajas”, a la que tendrán acceso los usuarios Administradores.</w:t>
      </w:r>
    </w:p>
    <w:p w:rsidR="00097EE3" w:rsidRDefault="00097EE3" w:rsidP="00097EE3"/>
    <w:p w:rsidR="00097EE3" w:rsidRDefault="00097EE3" w:rsidP="00097EE3">
      <w:r>
        <w:t>Se deberá desarrollar un listado con todas las características de una paramétrica:</w:t>
      </w:r>
    </w:p>
    <w:p w:rsidR="00097EE3" w:rsidRDefault="00097EE3" w:rsidP="00097EE3"/>
    <w:p w:rsidR="00097EE3" w:rsidRPr="00097EE3" w:rsidRDefault="00097EE3" w:rsidP="00222E2F">
      <w:pPr>
        <w:pStyle w:val="Prrafodelista"/>
        <w:numPr>
          <w:ilvl w:val="0"/>
          <w:numId w:val="47"/>
        </w:numPr>
        <w:spacing w:after="0"/>
        <w:ind w:left="714" w:hanging="357"/>
        <w:rPr>
          <w:sz w:val="20"/>
        </w:rPr>
      </w:pPr>
      <w:r w:rsidRPr="00097EE3">
        <w:rPr>
          <w:sz w:val="20"/>
        </w:rPr>
        <w:t>Botón “Agregar”</w:t>
      </w:r>
    </w:p>
    <w:p w:rsidR="00097EE3" w:rsidRPr="00097EE3" w:rsidRDefault="00097EE3" w:rsidP="00222E2F">
      <w:pPr>
        <w:pStyle w:val="Prrafodelista"/>
        <w:numPr>
          <w:ilvl w:val="0"/>
          <w:numId w:val="47"/>
        </w:numPr>
        <w:spacing w:after="0"/>
        <w:ind w:left="714" w:hanging="357"/>
        <w:rPr>
          <w:sz w:val="20"/>
        </w:rPr>
      </w:pPr>
      <w:r w:rsidRPr="00097EE3">
        <w:rPr>
          <w:sz w:val="20"/>
        </w:rPr>
        <w:t>Filtro: Todos / Vigente / No Vigente</w:t>
      </w:r>
    </w:p>
    <w:p w:rsidR="00097EE3" w:rsidRPr="00097EE3" w:rsidRDefault="00097EE3" w:rsidP="00222E2F">
      <w:pPr>
        <w:pStyle w:val="Prrafodelista"/>
        <w:numPr>
          <w:ilvl w:val="0"/>
          <w:numId w:val="47"/>
        </w:numPr>
        <w:spacing w:after="0"/>
        <w:ind w:left="714" w:hanging="357"/>
        <w:rPr>
          <w:sz w:val="20"/>
        </w:rPr>
      </w:pPr>
      <w:r w:rsidRPr="00097EE3">
        <w:rPr>
          <w:sz w:val="20"/>
        </w:rPr>
        <w:t>Columnas: Motivo Baja / Vigente (SI / NO)</w:t>
      </w:r>
    </w:p>
    <w:p w:rsidR="00097EE3" w:rsidRDefault="00097EE3" w:rsidP="00222E2F">
      <w:pPr>
        <w:pStyle w:val="Prrafodelista"/>
        <w:numPr>
          <w:ilvl w:val="0"/>
          <w:numId w:val="47"/>
        </w:numPr>
        <w:spacing w:after="0"/>
        <w:ind w:left="714" w:hanging="357"/>
        <w:rPr>
          <w:sz w:val="20"/>
        </w:rPr>
      </w:pPr>
      <w:r w:rsidRPr="00097EE3">
        <w:rPr>
          <w:sz w:val="20"/>
        </w:rPr>
        <w:t>Editar</w:t>
      </w:r>
    </w:p>
    <w:p w:rsidR="00097EE3" w:rsidRDefault="00097EE3" w:rsidP="00097EE3"/>
    <w:p w:rsidR="00097EE3" w:rsidRDefault="00097EE3" w:rsidP="00097EE3">
      <w:r>
        <w:t>También se deberá desarrollar el correspondiente formulario para dar de alta y editar.</w:t>
      </w:r>
    </w:p>
    <w:p w:rsidR="00097EE3" w:rsidRDefault="00097EE3" w:rsidP="00097EE3"/>
    <w:p w:rsidR="003B2DD7" w:rsidRPr="00097EE3" w:rsidRDefault="003B2DD7" w:rsidP="00097EE3"/>
    <w:p w:rsidR="00097EE3" w:rsidRDefault="00097EE3" w:rsidP="00097EE3">
      <w:pPr>
        <w:rPr>
          <w:b/>
          <w:sz w:val="22"/>
        </w:rPr>
      </w:pPr>
    </w:p>
    <w:p w:rsidR="00097EE3" w:rsidRDefault="00097EE3" w:rsidP="00097EE3">
      <w:pPr>
        <w:rPr>
          <w:b/>
        </w:rPr>
      </w:pPr>
      <w:r>
        <w:rPr>
          <w:b/>
        </w:rPr>
        <w:t xml:space="preserve">2. </w:t>
      </w:r>
      <w:r w:rsidRPr="00143D58">
        <w:rPr>
          <w:b/>
        </w:rPr>
        <w:t xml:space="preserve">Carga de </w:t>
      </w:r>
      <w:r>
        <w:rPr>
          <w:b/>
        </w:rPr>
        <w:t>Bajas</w:t>
      </w:r>
    </w:p>
    <w:p w:rsidR="00853793" w:rsidRDefault="00853793" w:rsidP="00097EE3">
      <w:pPr>
        <w:rPr>
          <w:b/>
        </w:rPr>
      </w:pPr>
    </w:p>
    <w:p w:rsidR="00853793" w:rsidRPr="00853793" w:rsidRDefault="00853793" w:rsidP="00097EE3">
      <w:r>
        <w:t>A continuación se detallan las tablas que intervendrán en el proceso de carga de Bajas:</w:t>
      </w:r>
    </w:p>
    <w:p w:rsidR="00097EE3" w:rsidRDefault="00097EE3" w:rsidP="00097EE3"/>
    <w:p w:rsidR="00097EE3" w:rsidRDefault="00097EE3" w:rsidP="00097EE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proofErr w:type="spellStart"/>
      <w:r>
        <w:t>MEC_</w:t>
      </w:r>
      <w:r w:rsidR="003B2DD7">
        <w:t>Bajas</w:t>
      </w:r>
      <w:r>
        <w:t>Cabecera</w:t>
      </w:r>
      <w:proofErr w:type="spellEnd"/>
    </w:p>
    <w:p w:rsidR="00097EE3" w:rsidRDefault="00097EE3" w:rsidP="00097EE3"/>
    <w:p w:rsidR="00097EE3" w:rsidRPr="000465F0" w:rsidRDefault="00097EE3" w:rsidP="00097EE3"/>
    <w:tbl>
      <w:tblPr>
        <w:tblStyle w:val="Tabladecuadrcula4-nfasis11"/>
        <w:tblW w:w="0" w:type="auto"/>
        <w:tblLook w:val="04A0" w:firstRow="1" w:lastRow="0" w:firstColumn="1" w:lastColumn="0" w:noHBand="0" w:noVBand="1"/>
      </w:tblPr>
      <w:tblGrid>
        <w:gridCol w:w="2830"/>
        <w:gridCol w:w="5664"/>
      </w:tblGrid>
      <w:tr w:rsidR="00097EE3" w:rsidRPr="00425B97" w:rsidTr="00CA00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7EE3" w:rsidRPr="00425B97" w:rsidRDefault="00097EE3" w:rsidP="00CA00A8">
            <w:pPr>
              <w:rPr>
                <w:sz w:val="22"/>
              </w:rPr>
            </w:pPr>
            <w:r w:rsidRPr="00425B97">
              <w:rPr>
                <w:sz w:val="22"/>
              </w:rPr>
              <w:t>Nombre Campo</w:t>
            </w:r>
          </w:p>
        </w:tc>
        <w:tc>
          <w:tcPr>
            <w:tcW w:w="5664" w:type="dxa"/>
          </w:tcPr>
          <w:p w:rsidR="00097EE3" w:rsidRPr="00425B97" w:rsidRDefault="00097EE3" w:rsidP="00CA00A8">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097EE3" w:rsidTr="00CA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97EE3" w:rsidRDefault="00097EE3" w:rsidP="00CA00A8">
            <w:proofErr w:type="spellStart"/>
            <w:r>
              <w:t>IdI</w:t>
            </w:r>
            <w:r w:rsidR="00CA00A8">
              <w:t>Baja</w:t>
            </w:r>
            <w:r>
              <w:t>Cabecera</w:t>
            </w:r>
            <w:proofErr w:type="spellEnd"/>
          </w:p>
        </w:tc>
        <w:tc>
          <w:tcPr>
            <w:tcW w:w="5664" w:type="dxa"/>
          </w:tcPr>
          <w:p w:rsidR="00097EE3" w:rsidRDefault="00097EE3" w:rsidP="00CA00A8">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516B85" w:rsidTr="00CA00A8">
        <w:tc>
          <w:tcPr>
            <w:cnfStyle w:val="001000000000" w:firstRow="0" w:lastRow="0" w:firstColumn="1" w:lastColumn="0" w:oddVBand="0" w:evenVBand="0" w:oddHBand="0" w:evenHBand="0" w:firstRowFirstColumn="0" w:firstRowLastColumn="0" w:lastRowFirstColumn="0" w:lastRowLastColumn="0"/>
            <w:tcW w:w="2830" w:type="dxa"/>
          </w:tcPr>
          <w:p w:rsidR="00516B85" w:rsidRDefault="00516B85" w:rsidP="00516B85">
            <w:proofErr w:type="spellStart"/>
            <w:r>
              <w:t>idCabecera</w:t>
            </w:r>
            <w:proofErr w:type="spellEnd"/>
          </w:p>
        </w:tc>
        <w:tc>
          <w:tcPr>
            <w:tcW w:w="5664" w:type="dxa"/>
          </w:tcPr>
          <w:p w:rsidR="00516B85" w:rsidRDefault="00516B85" w:rsidP="00516B85">
            <w:pPr>
              <w:cnfStyle w:val="000000000000" w:firstRow="0" w:lastRow="0" w:firstColumn="0" w:lastColumn="0" w:oddVBand="0" w:evenVBand="0" w:oddHBand="0" w:evenHBand="0" w:firstRowFirstColumn="0" w:firstRowLastColumn="0" w:lastRowFirstColumn="0" w:lastRowLastColumn="0"/>
            </w:pPr>
            <w:r>
              <w:t xml:space="preserve">Id a la tabla </w:t>
            </w:r>
            <w:proofErr w:type="spellStart"/>
            <w:r>
              <w:t>MEC_CabeceraLiquidacion</w:t>
            </w:r>
            <w:proofErr w:type="spellEnd"/>
          </w:p>
        </w:tc>
      </w:tr>
      <w:tr w:rsidR="00516B85" w:rsidTr="00CA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16B85" w:rsidRDefault="00516B85" w:rsidP="00516B85">
            <w:proofErr w:type="spellStart"/>
            <w:r>
              <w:t>IdEstablecimiento</w:t>
            </w:r>
            <w:proofErr w:type="spellEnd"/>
          </w:p>
        </w:tc>
        <w:tc>
          <w:tcPr>
            <w:tcW w:w="5664" w:type="dxa"/>
          </w:tcPr>
          <w:p w:rsidR="00516B85" w:rsidRDefault="00516B85" w:rsidP="00516B85">
            <w:pPr>
              <w:cnfStyle w:val="000000100000" w:firstRow="0" w:lastRow="0" w:firstColumn="0" w:lastColumn="0" w:oddVBand="0" w:evenVBand="0" w:oddHBand="1" w:evenHBand="0" w:firstRowFirstColumn="0" w:firstRowLastColumn="0" w:lastRowFirstColumn="0" w:lastRowLastColumn="0"/>
            </w:pPr>
            <w:r>
              <w:t xml:space="preserve">Id a la tabla </w:t>
            </w:r>
            <w:proofErr w:type="spellStart"/>
            <w:r>
              <w:t>MEC_Establecimientos</w:t>
            </w:r>
            <w:proofErr w:type="spellEnd"/>
          </w:p>
        </w:tc>
      </w:tr>
      <w:tr w:rsidR="00516B85" w:rsidTr="00CA00A8">
        <w:tc>
          <w:tcPr>
            <w:cnfStyle w:val="001000000000" w:firstRow="0" w:lastRow="0" w:firstColumn="1" w:lastColumn="0" w:oddVBand="0" w:evenVBand="0" w:oddHBand="0" w:evenHBand="0" w:firstRowFirstColumn="0" w:firstRowLastColumn="0" w:lastRowFirstColumn="0" w:lastRowLastColumn="0"/>
            <w:tcW w:w="2830" w:type="dxa"/>
          </w:tcPr>
          <w:p w:rsidR="00516B85" w:rsidRDefault="00516B85" w:rsidP="00516B85">
            <w:r>
              <w:t>Mes</w:t>
            </w:r>
          </w:p>
        </w:tc>
        <w:tc>
          <w:tcPr>
            <w:tcW w:w="5664" w:type="dxa"/>
          </w:tcPr>
          <w:p w:rsidR="00516B85" w:rsidRDefault="00516B85" w:rsidP="00516B85">
            <w:pPr>
              <w:cnfStyle w:val="000000000000" w:firstRow="0" w:lastRow="0" w:firstColumn="0" w:lastColumn="0" w:oddVBand="0" w:evenVBand="0" w:oddHBand="0" w:evenHBand="0" w:firstRowFirstColumn="0" w:firstRowLastColumn="0" w:lastRowFirstColumn="0" w:lastRowLastColumn="0"/>
            </w:pPr>
            <w:r>
              <w:t xml:space="preserve">Entero </w:t>
            </w:r>
          </w:p>
        </w:tc>
      </w:tr>
      <w:tr w:rsidR="00516B85" w:rsidTr="00CA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16B85" w:rsidRDefault="00516B85" w:rsidP="00516B85">
            <w:proofErr w:type="spellStart"/>
            <w:r>
              <w:t>Anio</w:t>
            </w:r>
            <w:proofErr w:type="spellEnd"/>
          </w:p>
        </w:tc>
        <w:tc>
          <w:tcPr>
            <w:tcW w:w="5664" w:type="dxa"/>
          </w:tcPr>
          <w:p w:rsidR="00516B85" w:rsidRDefault="00516B85" w:rsidP="00516B85">
            <w:pPr>
              <w:cnfStyle w:val="000000100000" w:firstRow="0" w:lastRow="0" w:firstColumn="0" w:lastColumn="0" w:oddVBand="0" w:evenVBand="0" w:oddHBand="1" w:evenHBand="0" w:firstRowFirstColumn="0" w:firstRowLastColumn="0" w:lastRowFirstColumn="0" w:lastRowLastColumn="0"/>
            </w:pPr>
            <w:r>
              <w:t xml:space="preserve">Entero </w:t>
            </w:r>
          </w:p>
        </w:tc>
      </w:tr>
      <w:tr w:rsidR="00516B85" w:rsidTr="00CA00A8">
        <w:tc>
          <w:tcPr>
            <w:cnfStyle w:val="001000000000" w:firstRow="0" w:lastRow="0" w:firstColumn="1" w:lastColumn="0" w:oddVBand="0" w:evenVBand="0" w:oddHBand="0" w:evenHBand="0" w:firstRowFirstColumn="0" w:firstRowLastColumn="0" w:lastRowFirstColumn="0" w:lastRowLastColumn="0"/>
            <w:tcW w:w="2830" w:type="dxa"/>
          </w:tcPr>
          <w:p w:rsidR="00516B85" w:rsidRDefault="00516B85" w:rsidP="00516B85">
            <w:proofErr w:type="spellStart"/>
            <w:r>
              <w:t>FechaApertura</w:t>
            </w:r>
            <w:proofErr w:type="spellEnd"/>
          </w:p>
        </w:tc>
        <w:tc>
          <w:tcPr>
            <w:tcW w:w="5664" w:type="dxa"/>
          </w:tcPr>
          <w:p w:rsidR="00516B85" w:rsidRDefault="00516B85" w:rsidP="00516B85">
            <w:pPr>
              <w:cnfStyle w:val="000000000000" w:firstRow="0" w:lastRow="0" w:firstColumn="0" w:lastColumn="0" w:oddVBand="0" w:evenVBand="0" w:oddHBand="0" w:evenHBand="0" w:firstRowFirstColumn="0" w:firstRowLastColumn="0" w:lastRowFirstColumn="0" w:lastRowLastColumn="0"/>
            </w:pPr>
            <w:r>
              <w:t>Date</w:t>
            </w:r>
          </w:p>
        </w:tc>
      </w:tr>
      <w:tr w:rsidR="00516B85" w:rsidTr="00CA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16B85" w:rsidRDefault="00516B85" w:rsidP="00516B85">
            <w:proofErr w:type="spellStart"/>
            <w:r>
              <w:t>FechaEntrega</w:t>
            </w:r>
            <w:proofErr w:type="spellEnd"/>
          </w:p>
        </w:tc>
        <w:tc>
          <w:tcPr>
            <w:tcW w:w="5664" w:type="dxa"/>
          </w:tcPr>
          <w:p w:rsidR="00516B85" w:rsidRDefault="00516B85" w:rsidP="00516B85">
            <w:pPr>
              <w:cnfStyle w:val="000000100000" w:firstRow="0" w:lastRow="0" w:firstColumn="0" w:lastColumn="0" w:oddVBand="0" w:evenVBand="0" w:oddHBand="1" w:evenHBand="0" w:firstRowFirstColumn="0" w:firstRowLastColumn="0" w:lastRowFirstColumn="0" w:lastRowLastColumn="0"/>
            </w:pPr>
            <w:r>
              <w:t>Date</w:t>
            </w:r>
          </w:p>
        </w:tc>
      </w:tr>
      <w:tr w:rsidR="00516B85" w:rsidTr="00CA00A8">
        <w:tc>
          <w:tcPr>
            <w:cnfStyle w:val="001000000000" w:firstRow="0" w:lastRow="0" w:firstColumn="1" w:lastColumn="0" w:oddVBand="0" w:evenVBand="0" w:oddHBand="0" w:evenHBand="0" w:firstRowFirstColumn="0" w:firstRowLastColumn="0" w:lastRowFirstColumn="0" w:lastRowLastColumn="0"/>
            <w:tcW w:w="2830" w:type="dxa"/>
          </w:tcPr>
          <w:p w:rsidR="00516B85" w:rsidRDefault="00516B85" w:rsidP="00516B85">
            <w:r>
              <w:t>Confecciono</w:t>
            </w:r>
          </w:p>
        </w:tc>
        <w:tc>
          <w:tcPr>
            <w:tcW w:w="5664" w:type="dxa"/>
          </w:tcPr>
          <w:p w:rsidR="00516B85" w:rsidRDefault="00516B85" w:rsidP="00516B85">
            <w:pPr>
              <w:cnfStyle w:val="000000000000" w:firstRow="0" w:lastRow="0" w:firstColumn="0" w:lastColumn="0" w:oddVBand="0" w:evenVBand="0" w:oddHBand="0" w:evenHBand="0" w:firstRowFirstColumn="0" w:firstRowLastColumn="0" w:lastRowFirstColumn="0" w:lastRowLastColumn="0"/>
            </w:pPr>
            <w:r>
              <w:t>Usuario</w:t>
            </w:r>
          </w:p>
        </w:tc>
      </w:tr>
      <w:tr w:rsidR="00516B85" w:rsidTr="00CA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16B85" w:rsidRDefault="00516B85" w:rsidP="00516B85">
            <w:proofErr w:type="spellStart"/>
            <w:r>
              <w:t>SinNovedades</w:t>
            </w:r>
            <w:proofErr w:type="spellEnd"/>
          </w:p>
        </w:tc>
        <w:tc>
          <w:tcPr>
            <w:tcW w:w="5664" w:type="dxa"/>
          </w:tcPr>
          <w:p w:rsidR="00516B85" w:rsidRDefault="00516B85" w:rsidP="00516B85">
            <w:pPr>
              <w:cnfStyle w:val="000000100000" w:firstRow="0" w:lastRow="0" w:firstColumn="0" w:lastColumn="0" w:oddVBand="0" w:evenVBand="0" w:oddHBand="1" w:evenHBand="0" w:firstRowFirstColumn="0" w:firstRowLastColumn="0" w:lastRowFirstColumn="0" w:lastRowLastColumn="0"/>
            </w:pPr>
            <w:proofErr w:type="spellStart"/>
            <w:proofErr w:type="gramStart"/>
            <w:r>
              <w:t>Char</w:t>
            </w:r>
            <w:proofErr w:type="spellEnd"/>
            <w:r>
              <w:t>(</w:t>
            </w:r>
            <w:proofErr w:type="gramEnd"/>
            <w:r>
              <w:t>1). (S/N)</w:t>
            </w:r>
          </w:p>
        </w:tc>
      </w:tr>
      <w:tr w:rsidR="00516B85" w:rsidTr="00CA00A8">
        <w:tc>
          <w:tcPr>
            <w:cnfStyle w:val="001000000000" w:firstRow="0" w:lastRow="0" w:firstColumn="1" w:lastColumn="0" w:oddVBand="0" w:evenVBand="0" w:oddHBand="0" w:evenHBand="0" w:firstRowFirstColumn="0" w:firstRowLastColumn="0" w:lastRowFirstColumn="0" w:lastRowLastColumn="0"/>
            <w:tcW w:w="2830" w:type="dxa"/>
          </w:tcPr>
          <w:p w:rsidR="00516B85" w:rsidRDefault="00516B85" w:rsidP="00516B85">
            <w:r>
              <w:t>Observaciones</w:t>
            </w:r>
          </w:p>
        </w:tc>
        <w:tc>
          <w:tcPr>
            <w:tcW w:w="5664" w:type="dxa"/>
          </w:tcPr>
          <w:p w:rsidR="00516B85" w:rsidRDefault="00516B85" w:rsidP="00516B85">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(1000)</w:t>
            </w:r>
          </w:p>
        </w:tc>
      </w:tr>
      <w:tr w:rsidR="00516B85" w:rsidTr="00CA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16B85" w:rsidRDefault="00516B85" w:rsidP="00516B85">
            <w:r>
              <w:t>Estado</w:t>
            </w:r>
          </w:p>
        </w:tc>
        <w:tc>
          <w:tcPr>
            <w:tcW w:w="5664" w:type="dxa"/>
          </w:tcPr>
          <w:p w:rsidR="00516B85" w:rsidRDefault="00516B85" w:rsidP="00516B85">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 xml:space="preserve">(1): P (pendiente) / E (enviado a Educación) / C (corregido Educación) </w:t>
            </w:r>
          </w:p>
        </w:tc>
      </w:tr>
    </w:tbl>
    <w:p w:rsidR="00097EE3" w:rsidRDefault="00097EE3" w:rsidP="00097EE3">
      <w:pPr>
        <w:rPr>
          <w:b/>
          <w:sz w:val="22"/>
        </w:rPr>
      </w:pPr>
    </w:p>
    <w:p w:rsidR="00097EE3" w:rsidRDefault="00097EE3" w:rsidP="00097EE3">
      <w:pPr>
        <w:rPr>
          <w:b/>
          <w:sz w:val="22"/>
        </w:rPr>
      </w:pPr>
    </w:p>
    <w:p w:rsidR="00CA00A8" w:rsidRDefault="00CA00A8" w:rsidP="00097EE3">
      <w:pPr>
        <w:rPr>
          <w:b/>
          <w:sz w:val="22"/>
        </w:rPr>
      </w:pPr>
    </w:p>
    <w:p w:rsidR="00CA00A8" w:rsidRDefault="00CA00A8" w:rsidP="00CA00A8">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proofErr w:type="spellStart"/>
      <w:r>
        <w:t>MEC_BajasDetalle</w:t>
      </w:r>
      <w:proofErr w:type="spellEnd"/>
    </w:p>
    <w:p w:rsidR="00CA00A8" w:rsidRDefault="00CA00A8" w:rsidP="00CA00A8"/>
    <w:p w:rsidR="00CA00A8" w:rsidRPr="000465F0" w:rsidRDefault="00CA00A8" w:rsidP="00CA00A8"/>
    <w:tbl>
      <w:tblPr>
        <w:tblStyle w:val="Tabladecuadrcula4-nfasis11"/>
        <w:tblW w:w="0" w:type="auto"/>
        <w:tblLook w:val="04A0" w:firstRow="1" w:lastRow="0" w:firstColumn="1" w:lastColumn="0" w:noHBand="0" w:noVBand="1"/>
      </w:tblPr>
      <w:tblGrid>
        <w:gridCol w:w="2830"/>
        <w:gridCol w:w="5664"/>
      </w:tblGrid>
      <w:tr w:rsidR="00CA00A8" w:rsidRPr="00425B97" w:rsidTr="00CA00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A00A8" w:rsidRPr="00425B97" w:rsidRDefault="00CA00A8" w:rsidP="00CA00A8">
            <w:pPr>
              <w:rPr>
                <w:sz w:val="22"/>
              </w:rPr>
            </w:pPr>
            <w:r w:rsidRPr="00425B97">
              <w:rPr>
                <w:sz w:val="22"/>
              </w:rPr>
              <w:t>Nombre Campo</w:t>
            </w:r>
          </w:p>
        </w:tc>
        <w:tc>
          <w:tcPr>
            <w:tcW w:w="5664" w:type="dxa"/>
          </w:tcPr>
          <w:p w:rsidR="00CA00A8" w:rsidRPr="00425B97" w:rsidRDefault="00CA00A8" w:rsidP="00CA00A8">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CA00A8" w:rsidTr="00CA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A00A8" w:rsidRDefault="00FF7439" w:rsidP="00FF7439">
            <w:proofErr w:type="spellStart"/>
            <w:r>
              <w:t>IdBajas</w:t>
            </w:r>
            <w:r w:rsidR="00CA00A8">
              <w:t>Detalle</w:t>
            </w:r>
            <w:proofErr w:type="spellEnd"/>
          </w:p>
        </w:tc>
        <w:tc>
          <w:tcPr>
            <w:tcW w:w="5664" w:type="dxa"/>
          </w:tcPr>
          <w:p w:rsidR="00CA00A8" w:rsidRDefault="00CA00A8" w:rsidP="00CA00A8">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CA00A8" w:rsidTr="00CA00A8">
        <w:tc>
          <w:tcPr>
            <w:cnfStyle w:val="001000000000" w:firstRow="0" w:lastRow="0" w:firstColumn="1" w:lastColumn="0" w:oddVBand="0" w:evenVBand="0" w:oddHBand="0" w:evenHBand="0" w:firstRowFirstColumn="0" w:firstRowLastColumn="0" w:lastRowFirstColumn="0" w:lastRowLastColumn="0"/>
            <w:tcW w:w="2830" w:type="dxa"/>
          </w:tcPr>
          <w:p w:rsidR="00CA00A8" w:rsidRDefault="00CA00A8" w:rsidP="00FF7439">
            <w:proofErr w:type="spellStart"/>
            <w:r>
              <w:lastRenderedPageBreak/>
              <w:t>Id</w:t>
            </w:r>
            <w:r w:rsidR="00FF7439">
              <w:t>Bajas</w:t>
            </w:r>
            <w:r>
              <w:t>Cabecera</w:t>
            </w:r>
            <w:proofErr w:type="spellEnd"/>
          </w:p>
        </w:tc>
        <w:tc>
          <w:tcPr>
            <w:tcW w:w="5664" w:type="dxa"/>
          </w:tcPr>
          <w:p w:rsidR="00CA00A8" w:rsidRDefault="00CA00A8" w:rsidP="00CA00A8">
            <w:pPr>
              <w:cnfStyle w:val="000000000000" w:firstRow="0" w:lastRow="0" w:firstColumn="0" w:lastColumn="0" w:oddVBand="0" w:evenVBand="0" w:oddHBand="0" w:evenHBand="0" w:firstRowFirstColumn="0" w:firstRowLastColumn="0" w:lastRowFirstColumn="0" w:lastRowLastColumn="0"/>
            </w:pPr>
            <w:r>
              <w:t>I</w:t>
            </w:r>
            <w:r w:rsidR="00FF7439">
              <w:t xml:space="preserve">d a la tabla </w:t>
            </w:r>
            <w:proofErr w:type="spellStart"/>
            <w:r w:rsidR="00FF7439">
              <w:t>MEC_Bajas</w:t>
            </w:r>
            <w:r>
              <w:t>Cabecera</w:t>
            </w:r>
            <w:proofErr w:type="spellEnd"/>
          </w:p>
        </w:tc>
      </w:tr>
      <w:tr w:rsidR="00CA00A8" w:rsidTr="00CA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A00A8" w:rsidRDefault="00CA00A8" w:rsidP="00CA00A8">
            <w:proofErr w:type="spellStart"/>
            <w:r>
              <w:t>IdPOF</w:t>
            </w:r>
            <w:proofErr w:type="spellEnd"/>
          </w:p>
        </w:tc>
        <w:tc>
          <w:tcPr>
            <w:tcW w:w="5664" w:type="dxa"/>
          </w:tcPr>
          <w:p w:rsidR="00CA00A8" w:rsidRDefault="00CA00A8" w:rsidP="00CA00A8">
            <w:pPr>
              <w:cnfStyle w:val="000000100000" w:firstRow="0" w:lastRow="0" w:firstColumn="0" w:lastColumn="0" w:oddVBand="0" w:evenVBand="0" w:oddHBand="1" w:evenHBand="0" w:firstRowFirstColumn="0" w:firstRowLastColumn="0" w:lastRowFirstColumn="0" w:lastRowLastColumn="0"/>
            </w:pPr>
            <w:r>
              <w:t>Id a la tabla MEC_POF (Planta Funcional)</w:t>
            </w:r>
          </w:p>
        </w:tc>
      </w:tr>
      <w:tr w:rsidR="00CA00A8" w:rsidTr="00CA00A8">
        <w:tc>
          <w:tcPr>
            <w:cnfStyle w:val="001000000000" w:firstRow="0" w:lastRow="0" w:firstColumn="1" w:lastColumn="0" w:oddVBand="0" w:evenVBand="0" w:oddHBand="0" w:evenHBand="0" w:firstRowFirstColumn="0" w:firstRowLastColumn="0" w:lastRowFirstColumn="0" w:lastRowLastColumn="0"/>
            <w:tcW w:w="2830" w:type="dxa"/>
          </w:tcPr>
          <w:p w:rsidR="00CA00A8" w:rsidRDefault="00CA00A8" w:rsidP="00CA00A8">
            <w:proofErr w:type="spellStart"/>
            <w:r>
              <w:t>Fecha</w:t>
            </w:r>
            <w:r w:rsidR="00FF7439">
              <w:t>Desde</w:t>
            </w:r>
            <w:proofErr w:type="spellEnd"/>
          </w:p>
        </w:tc>
        <w:tc>
          <w:tcPr>
            <w:tcW w:w="5664" w:type="dxa"/>
          </w:tcPr>
          <w:p w:rsidR="00CA00A8" w:rsidRPr="00FF7439" w:rsidRDefault="00CA00A8" w:rsidP="00CA00A8">
            <w:pPr>
              <w:cnfStyle w:val="000000000000" w:firstRow="0" w:lastRow="0" w:firstColumn="0" w:lastColumn="0" w:oddVBand="0" w:evenVBand="0" w:oddHBand="0" w:evenHBand="0" w:firstRowFirstColumn="0" w:firstRowLastColumn="0" w:lastRowFirstColumn="0" w:lastRowLastColumn="0"/>
              <w:rPr>
                <w:highlight w:val="yellow"/>
              </w:rPr>
            </w:pPr>
            <w:r w:rsidRPr="00FF7439">
              <w:rPr>
                <w:highlight w:val="yellow"/>
              </w:rPr>
              <w:t>Date (mostrar solo el calendario del Mes y Año de la cabecera)</w:t>
            </w:r>
          </w:p>
        </w:tc>
      </w:tr>
      <w:tr w:rsidR="00FF7439" w:rsidTr="00CA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F7439" w:rsidRDefault="00FF7439" w:rsidP="00FF7439">
            <w:proofErr w:type="spellStart"/>
            <w:r>
              <w:t>FechaHasta</w:t>
            </w:r>
            <w:proofErr w:type="spellEnd"/>
          </w:p>
        </w:tc>
        <w:tc>
          <w:tcPr>
            <w:tcW w:w="5664" w:type="dxa"/>
          </w:tcPr>
          <w:p w:rsidR="00FF7439" w:rsidRPr="00FF7439" w:rsidRDefault="00FF7439" w:rsidP="00FF7439">
            <w:pPr>
              <w:cnfStyle w:val="000000100000" w:firstRow="0" w:lastRow="0" w:firstColumn="0" w:lastColumn="0" w:oddVBand="0" w:evenVBand="0" w:oddHBand="1" w:evenHBand="0" w:firstRowFirstColumn="0" w:firstRowLastColumn="0" w:lastRowFirstColumn="0" w:lastRowLastColumn="0"/>
              <w:rPr>
                <w:highlight w:val="yellow"/>
              </w:rPr>
            </w:pPr>
            <w:r w:rsidRPr="00FF7439">
              <w:rPr>
                <w:highlight w:val="yellow"/>
              </w:rPr>
              <w:t>Date (mostrar solo el calendario del Mes y Año de la cabecera)</w:t>
            </w:r>
          </w:p>
        </w:tc>
      </w:tr>
      <w:tr w:rsidR="00FF7439" w:rsidTr="00CA00A8">
        <w:tc>
          <w:tcPr>
            <w:cnfStyle w:val="001000000000" w:firstRow="0" w:lastRow="0" w:firstColumn="1" w:lastColumn="0" w:oddVBand="0" w:evenVBand="0" w:oddHBand="0" w:evenHBand="0" w:firstRowFirstColumn="0" w:firstRowLastColumn="0" w:lastRowFirstColumn="0" w:lastRowLastColumn="0"/>
            <w:tcW w:w="2830" w:type="dxa"/>
          </w:tcPr>
          <w:p w:rsidR="00FF7439" w:rsidRDefault="00FF7439" w:rsidP="00FF7439">
            <w:proofErr w:type="spellStart"/>
            <w:r>
              <w:t>CantHs</w:t>
            </w:r>
            <w:proofErr w:type="spellEnd"/>
          </w:p>
        </w:tc>
        <w:tc>
          <w:tcPr>
            <w:tcW w:w="5664" w:type="dxa"/>
          </w:tcPr>
          <w:p w:rsidR="00FF7439" w:rsidRDefault="00FF7439" w:rsidP="00FF7439">
            <w:pPr>
              <w:cnfStyle w:val="000000000000" w:firstRow="0" w:lastRow="0" w:firstColumn="0" w:lastColumn="0" w:oddVBand="0" w:evenVBand="0" w:oddHBand="0" w:evenHBand="0" w:firstRowFirstColumn="0" w:firstRowLastColumn="0" w:lastRowFirstColumn="0" w:lastRowLastColumn="0"/>
            </w:pPr>
            <w:r>
              <w:t>Entero</w:t>
            </w:r>
          </w:p>
        </w:tc>
      </w:tr>
      <w:tr w:rsidR="00FF7439" w:rsidTr="00CA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F7439" w:rsidRDefault="00FF7439" w:rsidP="00FF7439">
            <w:proofErr w:type="spellStart"/>
            <w:r>
              <w:t>CantMin</w:t>
            </w:r>
            <w:proofErr w:type="spellEnd"/>
          </w:p>
        </w:tc>
        <w:tc>
          <w:tcPr>
            <w:tcW w:w="5664" w:type="dxa"/>
          </w:tcPr>
          <w:p w:rsidR="00FF7439" w:rsidRDefault="00FF7439" w:rsidP="00FF7439">
            <w:pPr>
              <w:cnfStyle w:val="000000100000" w:firstRow="0" w:lastRow="0" w:firstColumn="0" w:lastColumn="0" w:oddVBand="0" w:evenVBand="0" w:oddHBand="1" w:evenHBand="0" w:firstRowFirstColumn="0" w:firstRowLastColumn="0" w:lastRowFirstColumn="0" w:lastRowLastColumn="0"/>
            </w:pPr>
            <w:r>
              <w:t>Entero</w:t>
            </w:r>
          </w:p>
        </w:tc>
      </w:tr>
      <w:tr w:rsidR="00660756" w:rsidTr="00CA00A8">
        <w:tc>
          <w:tcPr>
            <w:cnfStyle w:val="001000000000" w:firstRow="0" w:lastRow="0" w:firstColumn="1" w:lastColumn="0" w:oddVBand="0" w:evenVBand="0" w:oddHBand="0" w:evenHBand="0" w:firstRowFirstColumn="0" w:firstRowLastColumn="0" w:lastRowFirstColumn="0" w:lastRowLastColumn="0"/>
            <w:tcW w:w="2830" w:type="dxa"/>
          </w:tcPr>
          <w:p w:rsidR="00660756" w:rsidRDefault="00660756" w:rsidP="00FF7439">
            <w:r>
              <w:t>Observaciones</w:t>
            </w:r>
          </w:p>
        </w:tc>
        <w:tc>
          <w:tcPr>
            <w:tcW w:w="5664" w:type="dxa"/>
          </w:tcPr>
          <w:p w:rsidR="00660756" w:rsidRDefault="00660756" w:rsidP="00FF7439">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(500)</w:t>
            </w:r>
          </w:p>
        </w:tc>
      </w:tr>
      <w:tr w:rsidR="00FF7439" w:rsidTr="00CA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F7439" w:rsidRDefault="00FF7439" w:rsidP="00FF7439">
            <w:proofErr w:type="spellStart"/>
            <w:r>
              <w:t>IdMotivoBaja</w:t>
            </w:r>
            <w:proofErr w:type="spellEnd"/>
          </w:p>
        </w:tc>
        <w:tc>
          <w:tcPr>
            <w:tcW w:w="5664" w:type="dxa"/>
          </w:tcPr>
          <w:p w:rsidR="00FF7439" w:rsidRDefault="00FF7439" w:rsidP="00FF7439">
            <w:pPr>
              <w:cnfStyle w:val="000000100000" w:firstRow="0" w:lastRow="0" w:firstColumn="0" w:lastColumn="0" w:oddVBand="0" w:evenVBand="0" w:oddHBand="1" w:evenHBand="0" w:firstRowFirstColumn="0" w:firstRowLastColumn="0" w:lastRowFirstColumn="0" w:lastRowLastColumn="0"/>
            </w:pPr>
            <w:r>
              <w:t xml:space="preserve">Id a la tabla </w:t>
            </w:r>
            <w:proofErr w:type="spellStart"/>
            <w:r>
              <w:t>MEC_MotivosBaja</w:t>
            </w:r>
            <w:proofErr w:type="spellEnd"/>
          </w:p>
        </w:tc>
      </w:tr>
      <w:tr w:rsidR="00FF7439" w:rsidTr="00CA00A8">
        <w:tc>
          <w:tcPr>
            <w:cnfStyle w:val="001000000000" w:firstRow="0" w:lastRow="0" w:firstColumn="1" w:lastColumn="0" w:oddVBand="0" w:evenVBand="0" w:oddHBand="0" w:evenHBand="0" w:firstRowFirstColumn="0" w:firstRowLastColumn="0" w:lastRowFirstColumn="0" w:lastRowLastColumn="0"/>
            <w:tcW w:w="2830" w:type="dxa"/>
          </w:tcPr>
          <w:p w:rsidR="00FF7439" w:rsidRDefault="00FF7439" w:rsidP="00FF7439">
            <w:proofErr w:type="spellStart"/>
            <w:r>
              <w:t>EstadoRegistro</w:t>
            </w:r>
            <w:proofErr w:type="spellEnd"/>
          </w:p>
        </w:tc>
        <w:tc>
          <w:tcPr>
            <w:tcW w:w="5664" w:type="dxa"/>
          </w:tcPr>
          <w:p w:rsidR="00FF7439" w:rsidRDefault="00FF7439" w:rsidP="00FF7439">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 P (pendiente) / A (aprobado) / R (Rechazado)</w:t>
            </w:r>
          </w:p>
        </w:tc>
      </w:tr>
      <w:tr w:rsidR="00FF7439" w:rsidTr="00CA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F7439" w:rsidRDefault="00FF7439" w:rsidP="00FF7439">
            <w:proofErr w:type="spellStart"/>
            <w:r>
              <w:t>MotivoRechazo</w:t>
            </w:r>
            <w:proofErr w:type="spellEnd"/>
          </w:p>
        </w:tc>
        <w:tc>
          <w:tcPr>
            <w:tcW w:w="5664" w:type="dxa"/>
          </w:tcPr>
          <w:p w:rsidR="00FF7439" w:rsidRDefault="00FF7439" w:rsidP="00FF7439">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(1000)</w:t>
            </w:r>
          </w:p>
        </w:tc>
      </w:tr>
      <w:tr w:rsidR="00FF7439" w:rsidTr="00CA00A8">
        <w:tc>
          <w:tcPr>
            <w:cnfStyle w:val="001000000000" w:firstRow="0" w:lastRow="0" w:firstColumn="1" w:lastColumn="0" w:oddVBand="0" w:evenVBand="0" w:oddHBand="0" w:evenHBand="0" w:firstRowFirstColumn="0" w:firstRowLastColumn="0" w:lastRowFirstColumn="0" w:lastRowLastColumn="0"/>
            <w:tcW w:w="2830" w:type="dxa"/>
          </w:tcPr>
          <w:p w:rsidR="00FF7439" w:rsidRDefault="00FF7439" w:rsidP="00FF7439">
            <w:proofErr w:type="spellStart"/>
            <w:r>
              <w:t>UsuarioRechazo</w:t>
            </w:r>
            <w:proofErr w:type="spellEnd"/>
          </w:p>
        </w:tc>
        <w:tc>
          <w:tcPr>
            <w:tcW w:w="5664" w:type="dxa"/>
          </w:tcPr>
          <w:p w:rsidR="00FF7439" w:rsidRDefault="00FF7439" w:rsidP="00FF7439">
            <w:pPr>
              <w:cnfStyle w:val="000000000000" w:firstRow="0" w:lastRow="0" w:firstColumn="0" w:lastColumn="0" w:oddVBand="0" w:evenVBand="0" w:oddHBand="0" w:evenHBand="0" w:firstRowFirstColumn="0" w:firstRowLastColumn="0" w:lastRowFirstColumn="0" w:lastRowLastColumn="0"/>
            </w:pPr>
            <w:r>
              <w:t>Usuario</w:t>
            </w:r>
          </w:p>
        </w:tc>
      </w:tr>
    </w:tbl>
    <w:p w:rsidR="00CA00A8" w:rsidRDefault="00CA00A8" w:rsidP="00CA00A8"/>
    <w:p w:rsidR="00CA00A8" w:rsidRDefault="00CA00A8" w:rsidP="00CA00A8"/>
    <w:p w:rsidR="00CA00A8" w:rsidRDefault="00CA00A8" w:rsidP="00CA00A8">
      <w:r>
        <w:t>Dentro del menú “</w:t>
      </w:r>
      <w:r w:rsidR="00B204CA">
        <w:t>Bajas</w:t>
      </w:r>
      <w:r>
        <w:t>” se agre</w:t>
      </w:r>
      <w:r w:rsidR="00FF7439">
        <w:t>gará una</w:t>
      </w:r>
      <w:r>
        <w:t xml:space="preserve"> opción de submenú “Cargar </w:t>
      </w:r>
      <w:r w:rsidR="00FF7439">
        <w:t>Bajas</w:t>
      </w:r>
      <w:r>
        <w:t>”, a la que tendrán acceso los usuarios de los establecimientos.</w:t>
      </w:r>
    </w:p>
    <w:p w:rsidR="00097EE3" w:rsidRDefault="00097EE3" w:rsidP="00097EE3">
      <w:pPr>
        <w:rPr>
          <w:b/>
          <w:sz w:val="22"/>
        </w:rPr>
      </w:pPr>
    </w:p>
    <w:p w:rsidR="00DC45D8" w:rsidRDefault="00DC45D8" w:rsidP="00DC45D8"/>
    <w:p w:rsidR="00DC45D8" w:rsidRDefault="00DC45D8" w:rsidP="00DC45D8">
      <w:r>
        <w:t xml:space="preserve">Esta opción llevará a un formulario que mostrará el Establecimiento (sólo lectura) al que pertenece el usuario </w:t>
      </w:r>
      <w:proofErr w:type="spellStart"/>
      <w:r>
        <w:t>logueado</w:t>
      </w:r>
      <w:proofErr w:type="spellEnd"/>
      <w:r>
        <w:t>.</w:t>
      </w:r>
    </w:p>
    <w:p w:rsidR="00DC45D8" w:rsidRDefault="00DC45D8" w:rsidP="00DC45D8">
      <w:r>
        <w:t xml:space="preserve">Debajo se mostrará una grilla con todas las cabeceras de </w:t>
      </w:r>
      <w:r w:rsidR="00853793">
        <w:t xml:space="preserve">Bajas </w:t>
      </w:r>
      <w:r>
        <w:t xml:space="preserve">del Establecimiento, mostrando en orden descendente Año, Mes, Estado y un botón “Cargar </w:t>
      </w:r>
      <w:r w:rsidR="00853793">
        <w:t>Bajas</w:t>
      </w:r>
      <w:r>
        <w:t>”, el cual sólo se habilita si el estado = “P”.</w:t>
      </w:r>
    </w:p>
    <w:p w:rsidR="00DC45D8" w:rsidRDefault="00DC45D8" w:rsidP="00DC45D8"/>
    <w:p w:rsidR="00DC45D8" w:rsidRDefault="00DC45D8" w:rsidP="00DC45D8">
      <w:r>
        <w:t xml:space="preserve">Debajo de la grilla se visualizará un botón “Agregar Cabecera de </w:t>
      </w:r>
      <w:r w:rsidR="00853793">
        <w:t>Baja</w:t>
      </w:r>
      <w:r>
        <w:t>”. Esta opción servirá para agregar una cabecera para un mes que todavía no se haya definido:</w:t>
      </w:r>
    </w:p>
    <w:p w:rsidR="00DC45D8" w:rsidRDefault="00DC45D8" w:rsidP="00DC45D8"/>
    <w:p w:rsidR="00DC45D8" w:rsidRDefault="00DC45D8" w:rsidP="00DC45D8"/>
    <w:p w:rsidR="00DC45D8" w:rsidRDefault="00E04DFD" w:rsidP="00DC45D8">
      <w:r>
        <w:rPr>
          <w:noProof/>
          <w:lang w:val="es-AR" w:eastAsia="es-AR"/>
        </w:rPr>
        <w:drawing>
          <wp:inline distT="0" distB="0" distL="0" distR="0" wp14:anchorId="29D6A38B" wp14:editId="1AD91462">
            <wp:extent cx="6676390" cy="2722142"/>
            <wp:effectExtent l="0" t="0" r="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720546" cy="2740146"/>
                    </a:xfrm>
                    <a:prstGeom prst="rect">
                      <a:avLst/>
                    </a:prstGeom>
                  </pic:spPr>
                </pic:pic>
              </a:graphicData>
            </a:graphic>
          </wp:inline>
        </w:drawing>
      </w:r>
    </w:p>
    <w:p w:rsidR="00DC45D8" w:rsidRDefault="00DC45D8" w:rsidP="00DC45D8"/>
    <w:p w:rsidR="00DC45D8" w:rsidRDefault="00DC45D8" w:rsidP="00DC45D8">
      <w:r>
        <w:t xml:space="preserve">Al hacer clic en el botón Agregar Cabecera de </w:t>
      </w:r>
      <w:r w:rsidR="00E04DFD">
        <w:t>Baja</w:t>
      </w:r>
      <w:r>
        <w:t>, se habilitará un formulario con los siguientes datos:</w:t>
      </w:r>
    </w:p>
    <w:p w:rsidR="00DC45D8" w:rsidRDefault="00DC45D8" w:rsidP="00DC45D8"/>
    <w:p w:rsidR="00DC45D8" w:rsidRDefault="00E04DFD" w:rsidP="00DC45D8">
      <w:r>
        <w:rPr>
          <w:noProof/>
          <w:lang w:val="es-AR" w:eastAsia="es-AR"/>
        </w:rPr>
        <w:lastRenderedPageBreak/>
        <w:drawing>
          <wp:inline distT="0" distB="0" distL="0" distR="0" wp14:anchorId="331DFF74" wp14:editId="14BDFE1E">
            <wp:extent cx="6703754" cy="3933825"/>
            <wp:effectExtent l="0" t="0" r="190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22511" cy="3944832"/>
                    </a:xfrm>
                    <a:prstGeom prst="rect">
                      <a:avLst/>
                    </a:prstGeom>
                  </pic:spPr>
                </pic:pic>
              </a:graphicData>
            </a:graphic>
          </wp:inline>
        </w:drawing>
      </w:r>
    </w:p>
    <w:p w:rsidR="00DC45D8" w:rsidRDefault="00DC45D8" w:rsidP="00DC45D8"/>
    <w:p w:rsidR="00DC45D8" w:rsidRPr="0015031D" w:rsidRDefault="00DC45D8" w:rsidP="00222E2F">
      <w:pPr>
        <w:pStyle w:val="Prrafodelista"/>
        <w:numPr>
          <w:ilvl w:val="0"/>
          <w:numId w:val="44"/>
        </w:numPr>
        <w:spacing w:after="0"/>
        <w:ind w:left="714" w:hanging="357"/>
        <w:rPr>
          <w:sz w:val="20"/>
        </w:rPr>
      </w:pPr>
      <w:r w:rsidRPr="0015031D">
        <w:rPr>
          <w:sz w:val="20"/>
        </w:rPr>
        <w:t>Establecimiento (</w:t>
      </w:r>
      <w:r>
        <w:rPr>
          <w:sz w:val="20"/>
        </w:rPr>
        <w:t xml:space="preserve">mostrar el campo </w:t>
      </w:r>
      <w:proofErr w:type="spellStart"/>
      <w:r w:rsidRPr="0015031D">
        <w:rPr>
          <w:sz w:val="20"/>
        </w:rPr>
        <w:t>NombrePCia</w:t>
      </w:r>
      <w:proofErr w:type="spellEnd"/>
      <w:r w:rsidRPr="0015031D">
        <w:rPr>
          <w:sz w:val="20"/>
        </w:rPr>
        <w:t>). Sólo lectura</w:t>
      </w:r>
    </w:p>
    <w:p w:rsidR="00DC45D8" w:rsidRPr="0015031D" w:rsidRDefault="00DC45D8" w:rsidP="00222E2F">
      <w:pPr>
        <w:pStyle w:val="Prrafodelista"/>
        <w:numPr>
          <w:ilvl w:val="0"/>
          <w:numId w:val="44"/>
        </w:numPr>
        <w:spacing w:after="0"/>
        <w:ind w:left="714" w:hanging="357"/>
        <w:rPr>
          <w:sz w:val="20"/>
        </w:rPr>
      </w:pPr>
      <w:r w:rsidRPr="0015031D">
        <w:rPr>
          <w:sz w:val="20"/>
        </w:rPr>
        <w:t>Mes: combo con valores del 01-Enero al 12-Diciembre</w:t>
      </w:r>
    </w:p>
    <w:p w:rsidR="00DC45D8" w:rsidRPr="0015031D" w:rsidRDefault="00DC45D8" w:rsidP="00222E2F">
      <w:pPr>
        <w:pStyle w:val="Prrafodelista"/>
        <w:numPr>
          <w:ilvl w:val="0"/>
          <w:numId w:val="44"/>
        </w:numPr>
        <w:spacing w:after="0"/>
        <w:ind w:left="714" w:hanging="357"/>
        <w:rPr>
          <w:sz w:val="20"/>
        </w:rPr>
      </w:pPr>
      <w:r w:rsidRPr="0015031D">
        <w:rPr>
          <w:sz w:val="20"/>
        </w:rPr>
        <w:t>Año: combo con valores año en curso y año en curso -1</w:t>
      </w:r>
    </w:p>
    <w:p w:rsidR="00DC45D8" w:rsidRDefault="00DC45D8" w:rsidP="00DC45D8"/>
    <w:p w:rsidR="00DC45D8" w:rsidRDefault="00DC45D8" w:rsidP="00DC45D8">
      <w:r>
        <w:t xml:space="preserve">Al guardar el registro, el sistema </w:t>
      </w:r>
      <w:proofErr w:type="gramStart"/>
      <w:r>
        <w:t>valida</w:t>
      </w:r>
      <w:proofErr w:type="gramEnd"/>
      <w:r>
        <w:t xml:space="preserve"> que no exista </w:t>
      </w:r>
      <w:r w:rsidR="00E04DFD">
        <w:t xml:space="preserve">un registro en </w:t>
      </w:r>
      <w:proofErr w:type="spellStart"/>
      <w:r w:rsidR="00E04DFD">
        <w:t>MEC_Bajas</w:t>
      </w:r>
      <w:r>
        <w:t>Cabecera</w:t>
      </w:r>
      <w:proofErr w:type="spellEnd"/>
      <w:r>
        <w:t xml:space="preserve"> para el </w:t>
      </w:r>
      <w:proofErr w:type="spellStart"/>
      <w:r>
        <w:t>idEstablecimiento</w:t>
      </w:r>
      <w:proofErr w:type="spellEnd"/>
      <w:r>
        <w:t xml:space="preserve">, Mes y Año, y de no ser así, guarda un nuevo registro </w:t>
      </w:r>
      <w:proofErr w:type="spellStart"/>
      <w:r>
        <w:t>seteando</w:t>
      </w:r>
      <w:proofErr w:type="spellEnd"/>
      <w:r>
        <w:t>:</w:t>
      </w:r>
    </w:p>
    <w:p w:rsidR="00DC45D8" w:rsidRPr="0015031D" w:rsidRDefault="00DC45D8" w:rsidP="00222E2F">
      <w:pPr>
        <w:pStyle w:val="Prrafodelista"/>
        <w:numPr>
          <w:ilvl w:val="0"/>
          <w:numId w:val="42"/>
        </w:numPr>
        <w:spacing w:after="0"/>
        <w:ind w:left="714" w:hanging="357"/>
        <w:rPr>
          <w:sz w:val="20"/>
        </w:rPr>
      </w:pPr>
      <w:r w:rsidRPr="0015031D">
        <w:rPr>
          <w:sz w:val="20"/>
        </w:rPr>
        <w:t>Estado = P</w:t>
      </w:r>
    </w:p>
    <w:p w:rsidR="00DC45D8" w:rsidRPr="0015031D" w:rsidRDefault="00DC45D8" w:rsidP="00222E2F">
      <w:pPr>
        <w:pStyle w:val="Prrafodelista"/>
        <w:numPr>
          <w:ilvl w:val="0"/>
          <w:numId w:val="42"/>
        </w:numPr>
        <w:spacing w:after="0"/>
        <w:ind w:left="714" w:hanging="357"/>
        <w:rPr>
          <w:sz w:val="20"/>
        </w:rPr>
      </w:pPr>
      <w:proofErr w:type="spellStart"/>
      <w:r w:rsidRPr="0015031D">
        <w:rPr>
          <w:sz w:val="20"/>
        </w:rPr>
        <w:t>FechaApertura</w:t>
      </w:r>
      <w:proofErr w:type="spellEnd"/>
      <w:r w:rsidRPr="0015031D">
        <w:rPr>
          <w:sz w:val="20"/>
        </w:rPr>
        <w:t xml:space="preserve"> = </w:t>
      </w:r>
      <w:proofErr w:type="spellStart"/>
      <w:r w:rsidRPr="0015031D">
        <w:rPr>
          <w:sz w:val="20"/>
        </w:rPr>
        <w:t>today</w:t>
      </w:r>
      <w:proofErr w:type="spellEnd"/>
    </w:p>
    <w:p w:rsidR="00DC45D8" w:rsidRPr="0015031D" w:rsidRDefault="00DC45D8" w:rsidP="00222E2F">
      <w:pPr>
        <w:pStyle w:val="Prrafodelista"/>
        <w:numPr>
          <w:ilvl w:val="0"/>
          <w:numId w:val="42"/>
        </w:numPr>
        <w:spacing w:after="0"/>
        <w:ind w:left="714" w:hanging="357"/>
        <w:rPr>
          <w:sz w:val="20"/>
        </w:rPr>
      </w:pPr>
      <w:proofErr w:type="spellStart"/>
      <w:r w:rsidRPr="0015031D">
        <w:rPr>
          <w:sz w:val="20"/>
        </w:rPr>
        <w:t>SinNovedades</w:t>
      </w:r>
      <w:proofErr w:type="spellEnd"/>
      <w:r w:rsidRPr="0015031D">
        <w:rPr>
          <w:sz w:val="20"/>
        </w:rPr>
        <w:t xml:space="preserve"> = N</w:t>
      </w:r>
    </w:p>
    <w:p w:rsidR="00DC45D8" w:rsidRPr="0015031D" w:rsidRDefault="00DC45D8" w:rsidP="00222E2F">
      <w:pPr>
        <w:pStyle w:val="Prrafodelista"/>
        <w:numPr>
          <w:ilvl w:val="0"/>
          <w:numId w:val="42"/>
        </w:numPr>
        <w:spacing w:after="0"/>
        <w:ind w:left="714" w:hanging="357"/>
        <w:rPr>
          <w:sz w:val="20"/>
        </w:rPr>
      </w:pPr>
      <w:r w:rsidRPr="0015031D">
        <w:rPr>
          <w:sz w:val="20"/>
        </w:rPr>
        <w:t>Vuelve a cargar la grilla con el registro recientemente dado de alta.</w:t>
      </w:r>
    </w:p>
    <w:p w:rsidR="00DC45D8" w:rsidRDefault="00DC45D8" w:rsidP="00DC45D8"/>
    <w:p w:rsidR="00DC45D8" w:rsidRDefault="00DC45D8" w:rsidP="00DC45D8"/>
    <w:p w:rsidR="00DC45D8" w:rsidRDefault="00DC45D8" w:rsidP="00DC45D8">
      <w:r>
        <w:t xml:space="preserve">Para la carga de las </w:t>
      </w:r>
      <w:r w:rsidR="00E04DFD">
        <w:t>Bajas</w:t>
      </w:r>
      <w:r>
        <w:t xml:space="preserve">, desde la grilla anterior, deberá presionar el botón “Cargar </w:t>
      </w:r>
      <w:r w:rsidR="00E04DFD">
        <w:t>Bajas</w:t>
      </w:r>
      <w:r>
        <w:t>”.</w:t>
      </w:r>
    </w:p>
    <w:p w:rsidR="00DC45D8" w:rsidRDefault="00DC45D8" w:rsidP="00DC45D8">
      <w:r>
        <w:t>Al hacer clic en dicho botón, se abrirá un formulario que mostrará los siguientes datos:</w:t>
      </w:r>
    </w:p>
    <w:p w:rsidR="00DC45D8" w:rsidRDefault="00DC45D8" w:rsidP="00DC45D8"/>
    <w:p w:rsidR="00DC45D8" w:rsidRDefault="00B204CA" w:rsidP="00DC45D8">
      <w:r>
        <w:rPr>
          <w:noProof/>
          <w:lang w:val="es-AR" w:eastAsia="es-AR"/>
        </w:rPr>
        <w:lastRenderedPageBreak/>
        <w:drawing>
          <wp:inline distT="0" distB="0" distL="0" distR="0" wp14:anchorId="443D362C" wp14:editId="62F14C51">
            <wp:extent cx="6787859" cy="259207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02668" cy="2597725"/>
                    </a:xfrm>
                    <a:prstGeom prst="rect">
                      <a:avLst/>
                    </a:prstGeom>
                  </pic:spPr>
                </pic:pic>
              </a:graphicData>
            </a:graphic>
          </wp:inline>
        </w:drawing>
      </w:r>
    </w:p>
    <w:p w:rsidR="00DC45D8" w:rsidRDefault="00DC45D8" w:rsidP="00DC45D8"/>
    <w:p w:rsidR="00DC45D8" w:rsidRPr="00845193" w:rsidRDefault="00DC45D8" w:rsidP="00222E2F">
      <w:pPr>
        <w:pStyle w:val="Prrafodelista"/>
        <w:numPr>
          <w:ilvl w:val="0"/>
          <w:numId w:val="45"/>
        </w:numPr>
        <w:spacing w:after="0"/>
        <w:ind w:left="714" w:hanging="357"/>
        <w:rPr>
          <w:sz w:val="20"/>
        </w:rPr>
      </w:pPr>
      <w:r w:rsidRPr="00845193">
        <w:rPr>
          <w:sz w:val="20"/>
        </w:rPr>
        <w:t>Establecimiento (sólo lectura)</w:t>
      </w:r>
    </w:p>
    <w:p w:rsidR="00DC45D8" w:rsidRPr="00845193" w:rsidRDefault="00DC45D8" w:rsidP="00222E2F">
      <w:pPr>
        <w:pStyle w:val="Prrafodelista"/>
        <w:numPr>
          <w:ilvl w:val="0"/>
          <w:numId w:val="45"/>
        </w:numPr>
        <w:spacing w:after="0"/>
        <w:ind w:left="714" w:hanging="357"/>
        <w:rPr>
          <w:sz w:val="20"/>
        </w:rPr>
      </w:pPr>
      <w:r w:rsidRPr="00845193">
        <w:rPr>
          <w:sz w:val="20"/>
        </w:rPr>
        <w:t>Mes y Año (de la cabecera de inasistencia) sólo lectura</w:t>
      </w:r>
    </w:p>
    <w:p w:rsidR="00DC45D8" w:rsidRPr="00845193" w:rsidRDefault="00DC45D8" w:rsidP="00222E2F">
      <w:pPr>
        <w:pStyle w:val="Prrafodelista"/>
        <w:numPr>
          <w:ilvl w:val="0"/>
          <w:numId w:val="45"/>
        </w:numPr>
        <w:spacing w:after="0"/>
        <w:ind w:left="714" w:hanging="357"/>
        <w:rPr>
          <w:sz w:val="20"/>
        </w:rPr>
      </w:pPr>
      <w:r w:rsidRPr="00845193">
        <w:rPr>
          <w:sz w:val="20"/>
        </w:rPr>
        <w:t xml:space="preserve">Grilla con la POF del Establecimiento y un botón al final de cada registro “Cargar </w:t>
      </w:r>
      <w:r w:rsidR="00B204CA">
        <w:rPr>
          <w:sz w:val="20"/>
        </w:rPr>
        <w:t>Baja</w:t>
      </w:r>
      <w:r w:rsidRPr="00845193">
        <w:rPr>
          <w:sz w:val="20"/>
        </w:rPr>
        <w:t xml:space="preserve">” tal que al presionarlo abrirá un formulario para cargar los datos de la tabla </w:t>
      </w:r>
      <w:proofErr w:type="spellStart"/>
      <w:r w:rsidRPr="00845193">
        <w:rPr>
          <w:sz w:val="20"/>
        </w:rPr>
        <w:t>MEC_</w:t>
      </w:r>
      <w:r w:rsidR="00B204CA">
        <w:rPr>
          <w:sz w:val="20"/>
        </w:rPr>
        <w:t>Bajas</w:t>
      </w:r>
      <w:r w:rsidRPr="00845193">
        <w:rPr>
          <w:sz w:val="20"/>
        </w:rPr>
        <w:t>Detalle</w:t>
      </w:r>
      <w:proofErr w:type="spellEnd"/>
      <w:r w:rsidRPr="00845193">
        <w:rPr>
          <w:sz w:val="20"/>
        </w:rPr>
        <w:t>. El listado deberá estar ordenado por DNI y Secuencia (descendente).</w:t>
      </w:r>
    </w:p>
    <w:p w:rsidR="00DC45D8" w:rsidRDefault="00DC45D8" w:rsidP="00DC45D8"/>
    <w:p w:rsidR="00DC45D8" w:rsidRDefault="00DC45D8" w:rsidP="00DC45D8">
      <w:r>
        <w:t xml:space="preserve">Al presionar el botón “Cargar </w:t>
      </w:r>
      <w:r w:rsidR="00B204CA">
        <w:t>Baja</w:t>
      </w:r>
      <w:r>
        <w:t>” se habilitará un panel con los siguientes campos:</w:t>
      </w:r>
    </w:p>
    <w:p w:rsidR="00DC45D8" w:rsidRDefault="00DC45D8" w:rsidP="00DC45D8"/>
    <w:p w:rsidR="00DC45D8" w:rsidRDefault="00B204CA" w:rsidP="00DC45D8">
      <w:r>
        <w:rPr>
          <w:noProof/>
          <w:lang w:val="es-AR" w:eastAsia="es-AR"/>
        </w:rPr>
        <w:lastRenderedPageBreak/>
        <w:drawing>
          <wp:inline distT="0" distB="0" distL="0" distR="0" wp14:anchorId="2902B8C5" wp14:editId="4B77156C">
            <wp:extent cx="6758940" cy="4238772"/>
            <wp:effectExtent l="0" t="0" r="381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788490" cy="4257304"/>
                    </a:xfrm>
                    <a:prstGeom prst="rect">
                      <a:avLst/>
                    </a:prstGeom>
                  </pic:spPr>
                </pic:pic>
              </a:graphicData>
            </a:graphic>
          </wp:inline>
        </w:drawing>
      </w:r>
    </w:p>
    <w:p w:rsidR="00DC45D8" w:rsidRDefault="00DC45D8" w:rsidP="00DC45D8"/>
    <w:p w:rsidR="00DC45D8" w:rsidRPr="00845193" w:rsidRDefault="00DC45D8" w:rsidP="00222E2F">
      <w:pPr>
        <w:pStyle w:val="Prrafodelista"/>
        <w:numPr>
          <w:ilvl w:val="0"/>
          <w:numId w:val="46"/>
        </w:numPr>
        <w:spacing w:after="0"/>
        <w:ind w:left="714" w:hanging="357"/>
        <w:rPr>
          <w:sz w:val="20"/>
        </w:rPr>
      </w:pPr>
      <w:proofErr w:type="spellStart"/>
      <w:r w:rsidRPr="00845193">
        <w:rPr>
          <w:sz w:val="20"/>
        </w:rPr>
        <w:t>Nro</w:t>
      </w:r>
      <w:proofErr w:type="spellEnd"/>
      <w:r w:rsidRPr="00845193">
        <w:rPr>
          <w:sz w:val="20"/>
        </w:rPr>
        <w:t xml:space="preserve"> Documento (Sólo lectura)</w:t>
      </w:r>
    </w:p>
    <w:p w:rsidR="00DC45D8" w:rsidRPr="00845193" w:rsidRDefault="00DC45D8" w:rsidP="00222E2F">
      <w:pPr>
        <w:pStyle w:val="Prrafodelista"/>
        <w:numPr>
          <w:ilvl w:val="0"/>
          <w:numId w:val="46"/>
        </w:numPr>
        <w:spacing w:after="0"/>
        <w:ind w:left="714" w:hanging="357"/>
        <w:rPr>
          <w:sz w:val="20"/>
        </w:rPr>
      </w:pPr>
      <w:r w:rsidRPr="00845193">
        <w:rPr>
          <w:sz w:val="20"/>
        </w:rPr>
        <w:t>Apellido y Nombre (Apellido, Nombre). Sólo lectura</w:t>
      </w:r>
    </w:p>
    <w:p w:rsidR="00DC45D8" w:rsidRPr="00845193" w:rsidRDefault="00DC45D8" w:rsidP="00222E2F">
      <w:pPr>
        <w:pStyle w:val="Prrafodelista"/>
        <w:numPr>
          <w:ilvl w:val="0"/>
          <w:numId w:val="46"/>
        </w:numPr>
        <w:spacing w:after="0"/>
        <w:ind w:left="714" w:hanging="357"/>
        <w:rPr>
          <w:sz w:val="20"/>
        </w:rPr>
      </w:pPr>
      <w:r w:rsidRPr="00845193">
        <w:rPr>
          <w:sz w:val="20"/>
        </w:rPr>
        <w:t>Sec. (Sólo lectura)</w:t>
      </w:r>
    </w:p>
    <w:p w:rsidR="00DC45D8" w:rsidRPr="00845193" w:rsidRDefault="00DC45D8" w:rsidP="00222E2F">
      <w:pPr>
        <w:pStyle w:val="Prrafodelista"/>
        <w:numPr>
          <w:ilvl w:val="0"/>
          <w:numId w:val="46"/>
        </w:numPr>
        <w:spacing w:after="0"/>
        <w:ind w:left="714" w:hanging="357"/>
        <w:rPr>
          <w:sz w:val="20"/>
        </w:rPr>
      </w:pPr>
      <w:r w:rsidRPr="00845193">
        <w:rPr>
          <w:sz w:val="20"/>
        </w:rPr>
        <w:t>Cargo (Sólo lectura)</w:t>
      </w:r>
    </w:p>
    <w:p w:rsidR="00DC45D8" w:rsidRDefault="00DC45D8" w:rsidP="00DC45D8"/>
    <w:p w:rsidR="00DC45D8" w:rsidRDefault="00DC45D8" w:rsidP="00DC45D8"/>
    <w:p w:rsidR="00DC45D8" w:rsidRPr="00496ACA" w:rsidRDefault="00DC45D8" w:rsidP="00DC45D8">
      <w:r w:rsidRPr="00496ACA">
        <w:t xml:space="preserve">Fecha </w:t>
      </w:r>
      <w:r w:rsidR="00D873EE" w:rsidRPr="00496ACA">
        <w:t>Baja Desde</w:t>
      </w:r>
      <w:r w:rsidRPr="00496ACA">
        <w:t xml:space="preserve">: este mostrará el calendario del mes/año de la Cabecera de </w:t>
      </w:r>
      <w:r w:rsidR="00D873EE" w:rsidRPr="00496ACA">
        <w:t>Bajas</w:t>
      </w:r>
      <w:r w:rsidRPr="00496ACA">
        <w:t>.</w:t>
      </w:r>
    </w:p>
    <w:p w:rsidR="00D873EE" w:rsidRPr="00496ACA" w:rsidRDefault="00D873EE" w:rsidP="00D873EE">
      <w:r w:rsidRPr="00496ACA">
        <w:t>Fecha Baja Hasta: este mostrará el calendario del mes/año de la Cabecera de Bajas.</w:t>
      </w:r>
    </w:p>
    <w:p w:rsidR="00DC45D8" w:rsidRPr="00496ACA" w:rsidRDefault="00DC45D8" w:rsidP="00DC45D8">
      <w:proofErr w:type="spellStart"/>
      <w:r w:rsidRPr="00496ACA">
        <w:t>Cant</w:t>
      </w:r>
      <w:proofErr w:type="spellEnd"/>
      <w:r w:rsidRPr="00496ACA">
        <w:t>. Horas</w:t>
      </w:r>
      <w:r w:rsidR="00496ACA" w:rsidRPr="00496ACA">
        <w:t xml:space="preserve"> que Baja</w:t>
      </w:r>
      <w:r w:rsidRPr="00496ACA">
        <w:t>: validar que el valor esté entre 1 y 10</w:t>
      </w:r>
    </w:p>
    <w:p w:rsidR="00DC45D8" w:rsidRPr="00496ACA" w:rsidRDefault="00DC45D8" w:rsidP="00DC45D8">
      <w:proofErr w:type="spellStart"/>
      <w:r w:rsidRPr="00496ACA">
        <w:t>Cant</w:t>
      </w:r>
      <w:proofErr w:type="spellEnd"/>
      <w:r w:rsidRPr="00496ACA">
        <w:t>. Minutos: validar que el valor esté entre 0 y 59</w:t>
      </w:r>
    </w:p>
    <w:p w:rsidR="00DC45D8" w:rsidRDefault="00DC45D8" w:rsidP="00DC45D8">
      <w:r w:rsidRPr="00496ACA">
        <w:t xml:space="preserve">(Los campos Horas y Minutos se habilitan sólo si el docente en la POF tiene </w:t>
      </w:r>
      <w:proofErr w:type="spellStart"/>
      <w:r w:rsidRPr="00496ACA">
        <w:t>seteado</w:t>
      </w:r>
      <w:proofErr w:type="spellEnd"/>
      <w:r w:rsidRPr="00496ACA">
        <w:t xml:space="preserve"> el  campo </w:t>
      </w:r>
      <w:proofErr w:type="spellStart"/>
      <w:r w:rsidRPr="00496ACA">
        <w:t>TipoCargo</w:t>
      </w:r>
      <w:proofErr w:type="spellEnd"/>
      <w:r w:rsidRPr="00496ACA">
        <w:t xml:space="preserve"> en H o M, es decir Horas o Módulos)</w:t>
      </w:r>
    </w:p>
    <w:p w:rsidR="00496ACA" w:rsidRDefault="00496ACA" w:rsidP="00DC45D8">
      <w:r>
        <w:t xml:space="preserve">Motivo Baja: obligatorio. Combo que muestra los motivos de la tabla </w:t>
      </w:r>
      <w:proofErr w:type="spellStart"/>
      <w:r>
        <w:t>MEC_MotivosBaja</w:t>
      </w:r>
      <w:proofErr w:type="spellEnd"/>
      <w:r>
        <w:t>, que estén Vigente = S, y ordenados alfabéticamente</w:t>
      </w:r>
    </w:p>
    <w:p w:rsidR="00496ACA" w:rsidRPr="00496ACA" w:rsidRDefault="00496ACA" w:rsidP="00DC45D8">
      <w:r>
        <w:t>Observaciones: campo de texto para poder registrar comentarios adicionales.</w:t>
      </w:r>
    </w:p>
    <w:p w:rsidR="00DC45D8" w:rsidRPr="00496ACA" w:rsidRDefault="00DC45D8" w:rsidP="00DC45D8"/>
    <w:p w:rsidR="00DC45D8" w:rsidRPr="00496ACA" w:rsidRDefault="00DC45D8" w:rsidP="00DC45D8">
      <w:r w:rsidRPr="00496ACA">
        <w:t>Se mostrará debajo una grilla con todos lo</w:t>
      </w:r>
      <w:r w:rsidR="00496ACA">
        <w:t xml:space="preserve">s registros de </w:t>
      </w:r>
      <w:proofErr w:type="spellStart"/>
      <w:r w:rsidR="00496ACA">
        <w:t>MEC_Bajas</w:t>
      </w:r>
      <w:r w:rsidRPr="00496ACA">
        <w:t>Detalle</w:t>
      </w:r>
      <w:proofErr w:type="spellEnd"/>
      <w:r w:rsidRPr="00496ACA">
        <w:t xml:space="preserve"> para el </w:t>
      </w:r>
      <w:proofErr w:type="spellStart"/>
      <w:r w:rsidRPr="00496ACA">
        <w:t>idPOF</w:t>
      </w:r>
      <w:proofErr w:type="spellEnd"/>
      <w:r w:rsidRPr="00496ACA">
        <w:t xml:space="preserve"> para la Cabecera en cuestión. Los botones Editar y Eliminar sólo se habilitarán si la Cabecera de </w:t>
      </w:r>
      <w:r w:rsidR="00496ACA">
        <w:t xml:space="preserve">Bajas </w:t>
      </w:r>
      <w:r w:rsidRPr="00496ACA">
        <w:t>está en estado “P”.</w:t>
      </w:r>
    </w:p>
    <w:p w:rsidR="00DC45D8" w:rsidRPr="00496ACA" w:rsidRDefault="00DC45D8" w:rsidP="00DC45D8"/>
    <w:p w:rsidR="00DC45D8" w:rsidRPr="00496ACA" w:rsidRDefault="00496ACA" w:rsidP="00DC45D8">
      <w:r>
        <w:t>Al presionar el botón “Guardar”</w:t>
      </w:r>
      <w:r w:rsidR="00DC45D8" w:rsidRPr="00496ACA">
        <w:t xml:space="preserve">  guardar el registro, y el Estado = P.</w:t>
      </w:r>
    </w:p>
    <w:p w:rsidR="00DC45D8" w:rsidRDefault="00DC45D8" w:rsidP="00097EE3">
      <w:pPr>
        <w:rPr>
          <w:b/>
          <w:sz w:val="22"/>
        </w:rPr>
      </w:pPr>
    </w:p>
    <w:p w:rsidR="00DC45D8" w:rsidRDefault="00DC45D8" w:rsidP="00097EE3">
      <w:pPr>
        <w:rPr>
          <w:b/>
          <w:sz w:val="22"/>
        </w:rPr>
      </w:pPr>
    </w:p>
    <w:p w:rsidR="00CA00A8" w:rsidRDefault="00CA00A8" w:rsidP="00097EE3">
      <w:pPr>
        <w:rPr>
          <w:b/>
          <w:sz w:val="22"/>
        </w:rPr>
      </w:pPr>
    </w:p>
    <w:p w:rsidR="00CA00A8" w:rsidRDefault="00CA00A8" w:rsidP="00097EE3">
      <w:pPr>
        <w:rPr>
          <w:b/>
          <w:sz w:val="22"/>
        </w:rPr>
      </w:pPr>
    </w:p>
    <w:p w:rsidR="00CA00A8" w:rsidRDefault="00CA00A8" w:rsidP="00097EE3">
      <w:pPr>
        <w:rPr>
          <w:b/>
          <w:sz w:val="22"/>
        </w:rPr>
      </w:pPr>
    </w:p>
    <w:p w:rsidR="002E01E8" w:rsidRDefault="002E01E8" w:rsidP="002E01E8">
      <w:pPr>
        <w:rPr>
          <w:b/>
          <w:sz w:val="22"/>
        </w:rPr>
      </w:pPr>
      <w:r>
        <w:rPr>
          <w:b/>
          <w:sz w:val="22"/>
        </w:rPr>
        <w:t>Gestión de Salarios</w:t>
      </w:r>
    </w:p>
    <w:p w:rsidR="0057245C" w:rsidRDefault="0057245C" w:rsidP="00097EE3">
      <w:pPr>
        <w:rPr>
          <w:b/>
          <w:sz w:val="22"/>
        </w:rPr>
      </w:pPr>
    </w:p>
    <w:p w:rsidR="0057245C" w:rsidRDefault="0057245C" w:rsidP="00097EE3">
      <w:pPr>
        <w:rPr>
          <w:b/>
          <w:sz w:val="22"/>
        </w:rPr>
      </w:pPr>
    </w:p>
    <w:p w:rsidR="002E01E8" w:rsidRDefault="002E01E8" w:rsidP="002E01E8">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proofErr w:type="spellStart"/>
      <w:r>
        <w:t>MEC_Salarios</w:t>
      </w:r>
      <w:proofErr w:type="spellEnd"/>
    </w:p>
    <w:p w:rsidR="002E01E8" w:rsidRDefault="002E01E8" w:rsidP="002E01E8"/>
    <w:p w:rsidR="002E01E8" w:rsidRPr="000465F0" w:rsidRDefault="002E01E8" w:rsidP="002E01E8"/>
    <w:tbl>
      <w:tblPr>
        <w:tblStyle w:val="Tabladecuadrcula4-nfasis11"/>
        <w:tblW w:w="0" w:type="auto"/>
        <w:tblLook w:val="04A0" w:firstRow="1" w:lastRow="0" w:firstColumn="1" w:lastColumn="0" w:noHBand="0" w:noVBand="1"/>
      </w:tblPr>
      <w:tblGrid>
        <w:gridCol w:w="2830"/>
        <w:gridCol w:w="5664"/>
      </w:tblGrid>
      <w:tr w:rsidR="002E01E8" w:rsidRPr="00425B97" w:rsidTr="005F0C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E01E8" w:rsidRPr="00425B97" w:rsidRDefault="002E01E8" w:rsidP="005F0C9F">
            <w:pPr>
              <w:rPr>
                <w:sz w:val="22"/>
              </w:rPr>
            </w:pPr>
            <w:r w:rsidRPr="00425B97">
              <w:rPr>
                <w:sz w:val="22"/>
              </w:rPr>
              <w:t>Nombre Campo</w:t>
            </w:r>
          </w:p>
        </w:tc>
        <w:tc>
          <w:tcPr>
            <w:tcW w:w="5664" w:type="dxa"/>
          </w:tcPr>
          <w:p w:rsidR="002E01E8" w:rsidRPr="00425B97" w:rsidRDefault="002E01E8" w:rsidP="005F0C9F">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2E01E8" w:rsidRPr="002E01E8" w:rsidTr="005F0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E01E8" w:rsidRPr="002E01E8" w:rsidRDefault="002E01E8" w:rsidP="005F0C9F">
            <w:proofErr w:type="spellStart"/>
            <w:r w:rsidRPr="002E01E8">
              <w:t>IdSalario</w:t>
            </w:r>
            <w:proofErr w:type="spellEnd"/>
          </w:p>
        </w:tc>
        <w:tc>
          <w:tcPr>
            <w:tcW w:w="5664" w:type="dxa"/>
          </w:tcPr>
          <w:p w:rsidR="002E01E8" w:rsidRPr="002E01E8" w:rsidRDefault="002E01E8" w:rsidP="005F0C9F">
            <w:pPr>
              <w:cnfStyle w:val="000000100000" w:firstRow="0" w:lastRow="0" w:firstColumn="0" w:lastColumn="0" w:oddVBand="0" w:evenVBand="0" w:oddHBand="1" w:evenHBand="0" w:firstRowFirstColumn="0" w:firstRowLastColumn="0" w:lastRowFirstColumn="0" w:lastRowLastColumn="0"/>
            </w:pPr>
            <w:proofErr w:type="spellStart"/>
            <w:r w:rsidRPr="002E01E8">
              <w:t>Identity</w:t>
            </w:r>
            <w:proofErr w:type="spellEnd"/>
          </w:p>
        </w:tc>
      </w:tr>
      <w:tr w:rsidR="002E01E8" w:rsidRPr="002E01E8" w:rsidTr="005F0C9F">
        <w:tc>
          <w:tcPr>
            <w:cnfStyle w:val="001000000000" w:firstRow="0" w:lastRow="0" w:firstColumn="1" w:lastColumn="0" w:oddVBand="0" w:evenVBand="0" w:oddHBand="0" w:evenHBand="0" w:firstRowFirstColumn="0" w:firstRowLastColumn="0" w:lastRowFirstColumn="0" w:lastRowLastColumn="0"/>
            <w:tcW w:w="2830" w:type="dxa"/>
          </w:tcPr>
          <w:p w:rsidR="002E01E8" w:rsidRPr="002E01E8" w:rsidRDefault="002E01E8" w:rsidP="005F0C9F">
            <w:proofErr w:type="spellStart"/>
            <w:r>
              <w:t>IdCabeceraLiquidacion</w:t>
            </w:r>
            <w:proofErr w:type="spellEnd"/>
            <w:r>
              <w:t xml:space="preserve"> </w:t>
            </w:r>
          </w:p>
        </w:tc>
        <w:tc>
          <w:tcPr>
            <w:tcW w:w="5664" w:type="dxa"/>
          </w:tcPr>
          <w:p w:rsidR="002E01E8" w:rsidRPr="002E01E8" w:rsidRDefault="002E01E8" w:rsidP="005F0C9F">
            <w:pPr>
              <w:cnfStyle w:val="000000000000" w:firstRow="0" w:lastRow="0" w:firstColumn="0" w:lastColumn="0" w:oddVBand="0" w:evenVBand="0" w:oddHBand="0" w:evenHBand="0" w:firstRowFirstColumn="0" w:firstRowLastColumn="0" w:lastRowFirstColumn="0" w:lastRowLastColumn="0"/>
            </w:pPr>
            <w:r>
              <w:t xml:space="preserve">Id a la tabla </w:t>
            </w:r>
            <w:proofErr w:type="spellStart"/>
            <w:r>
              <w:t>MEC_CabecerasLiquidacion</w:t>
            </w:r>
            <w:proofErr w:type="spellEnd"/>
          </w:p>
        </w:tc>
      </w:tr>
      <w:tr w:rsidR="002E01E8" w:rsidTr="005F0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E01E8" w:rsidRDefault="002E01E8" w:rsidP="005F0C9F">
            <w:proofErr w:type="spellStart"/>
            <w:r>
              <w:t>IdMecanizada</w:t>
            </w:r>
            <w:proofErr w:type="spellEnd"/>
          </w:p>
        </w:tc>
        <w:tc>
          <w:tcPr>
            <w:tcW w:w="5664" w:type="dxa"/>
          </w:tcPr>
          <w:p w:rsidR="002E01E8" w:rsidRDefault="002E01E8" w:rsidP="005F0C9F">
            <w:pPr>
              <w:cnfStyle w:val="000000100000" w:firstRow="0" w:lastRow="0" w:firstColumn="0" w:lastColumn="0" w:oddVBand="0" w:evenVBand="0" w:oddHBand="1" w:evenHBand="0" w:firstRowFirstColumn="0" w:firstRowLastColumn="0" w:lastRowFirstColumn="0" w:lastRowLastColumn="0"/>
            </w:pPr>
            <w:r>
              <w:t xml:space="preserve">Id a la tabla </w:t>
            </w:r>
            <w:proofErr w:type="spellStart"/>
            <w:r>
              <w:t>MEC_Mecanizadas</w:t>
            </w:r>
            <w:proofErr w:type="spellEnd"/>
          </w:p>
        </w:tc>
      </w:tr>
      <w:tr w:rsidR="002E01E8" w:rsidTr="005F0C9F">
        <w:tc>
          <w:tcPr>
            <w:cnfStyle w:val="001000000000" w:firstRow="0" w:lastRow="0" w:firstColumn="1" w:lastColumn="0" w:oddVBand="0" w:evenVBand="0" w:oddHBand="0" w:evenHBand="0" w:firstRowFirstColumn="0" w:firstRowLastColumn="0" w:lastRowFirstColumn="0" w:lastRowLastColumn="0"/>
            <w:tcW w:w="2830" w:type="dxa"/>
          </w:tcPr>
          <w:p w:rsidR="002E01E8" w:rsidRDefault="002E01E8" w:rsidP="005F0C9F">
            <w:proofErr w:type="spellStart"/>
            <w:r>
              <w:t>Id</w:t>
            </w:r>
            <w:r>
              <w:t>CodigoLiquidacion</w:t>
            </w:r>
            <w:proofErr w:type="spellEnd"/>
          </w:p>
        </w:tc>
        <w:tc>
          <w:tcPr>
            <w:tcW w:w="5664" w:type="dxa"/>
          </w:tcPr>
          <w:p w:rsidR="002E01E8" w:rsidRDefault="002E01E8" w:rsidP="005F0C9F">
            <w:pPr>
              <w:cnfStyle w:val="000000000000" w:firstRow="0" w:lastRow="0" w:firstColumn="0" w:lastColumn="0" w:oddVBand="0" w:evenVBand="0" w:oddHBand="0" w:evenHBand="0" w:firstRowFirstColumn="0" w:firstRowLastColumn="0" w:lastRowFirstColumn="0" w:lastRowLastColumn="0"/>
            </w:pPr>
            <w:r>
              <w:t>Id a la tabla MEC_</w:t>
            </w:r>
          </w:p>
        </w:tc>
      </w:tr>
      <w:tr w:rsidR="002E01E8" w:rsidTr="005F0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E01E8" w:rsidRDefault="002E01E8" w:rsidP="005F0C9F">
            <w:r>
              <w:t>Importe</w:t>
            </w:r>
          </w:p>
        </w:tc>
        <w:tc>
          <w:tcPr>
            <w:tcW w:w="5664" w:type="dxa"/>
          </w:tcPr>
          <w:p w:rsidR="002E01E8" w:rsidRDefault="002E01E8" w:rsidP="005F0C9F">
            <w:pPr>
              <w:cnfStyle w:val="000000100000" w:firstRow="0" w:lastRow="0" w:firstColumn="0" w:lastColumn="0" w:oddVBand="0" w:evenVBand="0" w:oddHBand="1" w:evenHBand="0" w:firstRowFirstColumn="0" w:firstRowLastColumn="0" w:lastRowFirstColumn="0" w:lastRowLastColumn="0"/>
            </w:pPr>
            <w:r>
              <w:t>Decimal(10,2)</w:t>
            </w:r>
          </w:p>
        </w:tc>
      </w:tr>
    </w:tbl>
    <w:p w:rsidR="002E01E8" w:rsidRDefault="002E01E8" w:rsidP="00097EE3">
      <w:pPr>
        <w:rPr>
          <w:b/>
          <w:sz w:val="22"/>
        </w:rPr>
      </w:pPr>
    </w:p>
    <w:p w:rsidR="002E01E8" w:rsidRDefault="002E01E8" w:rsidP="00097EE3">
      <w:pPr>
        <w:rPr>
          <w:b/>
          <w:sz w:val="22"/>
        </w:rPr>
      </w:pPr>
    </w:p>
    <w:p w:rsidR="0057245C" w:rsidRDefault="0057245C" w:rsidP="00097EE3">
      <w:pPr>
        <w:rPr>
          <w:b/>
          <w:sz w:val="22"/>
        </w:rPr>
      </w:pPr>
    </w:p>
    <w:p w:rsidR="0057245C" w:rsidRDefault="0057245C" w:rsidP="00097EE3">
      <w:pPr>
        <w:rPr>
          <w:b/>
          <w:sz w:val="22"/>
        </w:rPr>
      </w:pPr>
    </w:p>
    <w:p w:rsidR="0083444D" w:rsidRDefault="0083444D" w:rsidP="0083444D"/>
    <w:p w:rsidR="0083444D" w:rsidRDefault="0083444D" w:rsidP="0083444D"/>
    <w:p w:rsidR="0083444D" w:rsidRDefault="0083444D" w:rsidP="0083444D"/>
    <w:p w:rsidR="00097EE3" w:rsidRPr="00143D58" w:rsidRDefault="00097EE3" w:rsidP="00097EE3">
      <w:pPr>
        <w:rPr>
          <w:b/>
          <w:sz w:val="22"/>
        </w:rPr>
      </w:pPr>
    </w:p>
    <w:p w:rsidR="00097EE3" w:rsidRDefault="00097EE3" w:rsidP="00910153"/>
    <w:p w:rsidR="00585B55" w:rsidRDefault="00585B55" w:rsidP="00910153"/>
    <w:p w:rsidR="00585B55" w:rsidRDefault="00585B55" w:rsidP="00585B55">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Tabla: Mecanizadas</w:t>
      </w:r>
    </w:p>
    <w:p w:rsidR="00585B55" w:rsidRDefault="00585B55" w:rsidP="00585B55"/>
    <w:p w:rsidR="00585B55" w:rsidRPr="000465F0" w:rsidRDefault="00585B55" w:rsidP="00585B55"/>
    <w:tbl>
      <w:tblPr>
        <w:tblStyle w:val="Tabladecuadrcula4-nfasis11"/>
        <w:tblW w:w="0" w:type="auto"/>
        <w:tblLook w:val="04A0" w:firstRow="1" w:lastRow="0" w:firstColumn="1" w:lastColumn="0" w:noHBand="0" w:noVBand="1"/>
      </w:tblPr>
      <w:tblGrid>
        <w:gridCol w:w="2830"/>
        <w:gridCol w:w="5664"/>
      </w:tblGrid>
      <w:tr w:rsidR="00585B55" w:rsidRPr="00425B97" w:rsidTr="00585B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85B55" w:rsidRPr="00425B97" w:rsidRDefault="00585B55" w:rsidP="00585B55">
            <w:pPr>
              <w:rPr>
                <w:sz w:val="22"/>
              </w:rPr>
            </w:pPr>
            <w:r w:rsidRPr="00425B97">
              <w:rPr>
                <w:sz w:val="22"/>
              </w:rPr>
              <w:t>Nombre Campo</w:t>
            </w:r>
          </w:p>
        </w:tc>
        <w:tc>
          <w:tcPr>
            <w:tcW w:w="5664" w:type="dxa"/>
          </w:tcPr>
          <w:p w:rsidR="00585B55" w:rsidRPr="00425B97" w:rsidRDefault="00585B55" w:rsidP="00585B55">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585B55" w:rsidTr="00585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85B55" w:rsidRDefault="00585B55" w:rsidP="00585B55">
            <w:proofErr w:type="spellStart"/>
            <w:r>
              <w:t>IdMecanizada</w:t>
            </w:r>
            <w:proofErr w:type="spellEnd"/>
          </w:p>
        </w:tc>
        <w:tc>
          <w:tcPr>
            <w:tcW w:w="5664" w:type="dxa"/>
          </w:tcPr>
          <w:p w:rsidR="00585B55" w:rsidRDefault="00585B55" w:rsidP="00585B55">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585B55" w:rsidRPr="00F532E0" w:rsidTr="00585B55">
        <w:tc>
          <w:tcPr>
            <w:cnfStyle w:val="001000000000" w:firstRow="0" w:lastRow="0" w:firstColumn="1" w:lastColumn="0" w:oddVBand="0" w:evenVBand="0" w:oddHBand="0" w:evenHBand="0" w:firstRowFirstColumn="0" w:firstRowLastColumn="0" w:lastRowFirstColumn="0" w:lastRowLastColumn="0"/>
            <w:tcW w:w="2830" w:type="dxa"/>
          </w:tcPr>
          <w:p w:rsidR="00585B55" w:rsidRPr="00F532E0" w:rsidRDefault="00D85BC7" w:rsidP="00585B55">
            <w:pPr>
              <w:rPr>
                <w:highlight w:val="yellow"/>
              </w:rPr>
            </w:pPr>
            <w:proofErr w:type="spellStart"/>
            <w:r>
              <w:rPr>
                <w:highlight w:val="yellow"/>
              </w:rPr>
              <w:t>FechaConsolidacion</w:t>
            </w:r>
            <w:proofErr w:type="spellEnd"/>
          </w:p>
        </w:tc>
        <w:tc>
          <w:tcPr>
            <w:tcW w:w="5664" w:type="dxa"/>
          </w:tcPr>
          <w:p w:rsidR="00585B55" w:rsidRPr="00F532E0" w:rsidRDefault="00585B55" w:rsidP="00585B55">
            <w:pPr>
              <w:cnfStyle w:val="000000000000" w:firstRow="0" w:lastRow="0" w:firstColumn="0" w:lastColumn="0" w:oddVBand="0" w:evenVBand="0" w:oddHBand="0" w:evenHBand="0" w:firstRowFirstColumn="0" w:firstRowLastColumn="0" w:lastRowFirstColumn="0" w:lastRowLastColumn="0"/>
              <w:rPr>
                <w:highlight w:val="yellow"/>
              </w:rPr>
            </w:pPr>
            <w:proofErr w:type="spellStart"/>
            <w:r w:rsidRPr="00F532E0">
              <w:rPr>
                <w:highlight w:val="yellow"/>
              </w:rPr>
              <w:t>Datetime</w:t>
            </w:r>
            <w:proofErr w:type="spellEnd"/>
          </w:p>
        </w:tc>
      </w:tr>
      <w:tr w:rsidR="00F532E0" w:rsidTr="00585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532E0" w:rsidRPr="00F532E0" w:rsidRDefault="00D85BC7" w:rsidP="00585B55">
            <w:pPr>
              <w:rPr>
                <w:highlight w:val="yellow"/>
              </w:rPr>
            </w:pPr>
            <w:proofErr w:type="spellStart"/>
            <w:r>
              <w:rPr>
                <w:highlight w:val="yellow"/>
              </w:rPr>
              <w:t>UsuarioConsolidacion</w:t>
            </w:r>
            <w:proofErr w:type="spellEnd"/>
          </w:p>
        </w:tc>
        <w:tc>
          <w:tcPr>
            <w:tcW w:w="5664" w:type="dxa"/>
          </w:tcPr>
          <w:p w:rsidR="00F532E0" w:rsidRDefault="00F532E0" w:rsidP="00585B55">
            <w:pPr>
              <w:cnfStyle w:val="000000100000" w:firstRow="0" w:lastRow="0" w:firstColumn="0" w:lastColumn="0" w:oddVBand="0" w:evenVBand="0" w:oddHBand="1" w:evenHBand="0" w:firstRowFirstColumn="0" w:firstRowLastColumn="0" w:lastRowFirstColumn="0" w:lastRowLastColumn="0"/>
            </w:pPr>
            <w:proofErr w:type="spellStart"/>
            <w:r w:rsidRPr="00F532E0">
              <w:rPr>
                <w:highlight w:val="yellow"/>
              </w:rPr>
              <w:t>Varchar</w:t>
            </w:r>
            <w:proofErr w:type="spellEnd"/>
            <w:r w:rsidRPr="00F532E0">
              <w:rPr>
                <w:highlight w:val="yellow"/>
              </w:rPr>
              <w:t>(20)</w:t>
            </w:r>
          </w:p>
        </w:tc>
      </w:tr>
      <w:tr w:rsidR="00585B55" w:rsidTr="00585B55">
        <w:tc>
          <w:tcPr>
            <w:cnfStyle w:val="001000000000" w:firstRow="0" w:lastRow="0" w:firstColumn="1" w:lastColumn="0" w:oddVBand="0" w:evenVBand="0" w:oddHBand="0" w:evenHBand="0" w:firstRowFirstColumn="0" w:firstRowLastColumn="0" w:lastRowFirstColumn="0" w:lastRowLastColumn="0"/>
            <w:tcW w:w="2830" w:type="dxa"/>
          </w:tcPr>
          <w:p w:rsidR="00585B55" w:rsidRDefault="00585B55" w:rsidP="00585B55">
            <w:proofErr w:type="spellStart"/>
            <w:r>
              <w:t>IdCabecera</w:t>
            </w:r>
            <w:proofErr w:type="spellEnd"/>
          </w:p>
        </w:tc>
        <w:tc>
          <w:tcPr>
            <w:tcW w:w="5664" w:type="dxa"/>
          </w:tcPr>
          <w:p w:rsidR="00585B55" w:rsidRDefault="00585B55" w:rsidP="00585B55">
            <w:pPr>
              <w:cnfStyle w:val="000000000000" w:firstRow="0" w:lastRow="0" w:firstColumn="0" w:lastColumn="0" w:oddVBand="0" w:evenVBand="0" w:oddHBand="0" w:evenHBand="0" w:firstRowFirstColumn="0" w:firstRowLastColumn="0" w:lastRowFirstColumn="0" w:lastRowLastColumn="0"/>
            </w:pPr>
            <w:proofErr w:type="spellStart"/>
            <w:r>
              <w:t>Int</w:t>
            </w:r>
            <w:proofErr w:type="spellEnd"/>
          </w:p>
        </w:tc>
      </w:tr>
      <w:tr w:rsidR="00585B55" w:rsidTr="00585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85B55" w:rsidRDefault="00585B55" w:rsidP="00585B55">
            <w:proofErr w:type="spellStart"/>
            <w:r>
              <w:t>MesLiquidacion</w:t>
            </w:r>
            <w:proofErr w:type="spellEnd"/>
          </w:p>
        </w:tc>
        <w:tc>
          <w:tcPr>
            <w:tcW w:w="5664" w:type="dxa"/>
          </w:tcPr>
          <w:p w:rsidR="00585B55" w:rsidRDefault="00585B55" w:rsidP="00585B55">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(6)</w:t>
            </w:r>
          </w:p>
        </w:tc>
      </w:tr>
      <w:tr w:rsidR="00585B55" w:rsidTr="00585B55">
        <w:tc>
          <w:tcPr>
            <w:cnfStyle w:val="001000000000" w:firstRow="0" w:lastRow="0" w:firstColumn="1" w:lastColumn="0" w:oddVBand="0" w:evenVBand="0" w:oddHBand="0" w:evenHBand="0" w:firstRowFirstColumn="0" w:firstRowLastColumn="0" w:lastRowFirstColumn="0" w:lastRowLastColumn="0"/>
            <w:tcW w:w="2830" w:type="dxa"/>
          </w:tcPr>
          <w:p w:rsidR="00585B55" w:rsidRDefault="00585B55" w:rsidP="00585B55">
            <w:proofErr w:type="spellStart"/>
            <w:r>
              <w:t>OrdenPago</w:t>
            </w:r>
            <w:proofErr w:type="spellEnd"/>
          </w:p>
        </w:tc>
        <w:tc>
          <w:tcPr>
            <w:tcW w:w="5664" w:type="dxa"/>
          </w:tcPr>
          <w:p w:rsidR="00585B55" w:rsidRDefault="00585B55" w:rsidP="00585B55">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(5)</w:t>
            </w:r>
          </w:p>
        </w:tc>
      </w:tr>
      <w:tr w:rsidR="00585B55" w:rsidTr="00585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85B55" w:rsidRDefault="00585B55" w:rsidP="00585B55">
            <w:proofErr w:type="spellStart"/>
            <w:r>
              <w:t>AnioMesAfectacion</w:t>
            </w:r>
            <w:proofErr w:type="spellEnd"/>
          </w:p>
        </w:tc>
        <w:tc>
          <w:tcPr>
            <w:tcW w:w="5664" w:type="dxa"/>
          </w:tcPr>
          <w:p w:rsidR="00585B55" w:rsidRDefault="00585B55" w:rsidP="00585B55">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(4)</w:t>
            </w:r>
          </w:p>
        </w:tc>
      </w:tr>
      <w:tr w:rsidR="00F532E0" w:rsidTr="00585B55">
        <w:tc>
          <w:tcPr>
            <w:cnfStyle w:val="001000000000" w:firstRow="0" w:lastRow="0" w:firstColumn="1" w:lastColumn="0" w:oddVBand="0" w:evenVBand="0" w:oddHBand="0" w:evenHBand="0" w:firstRowFirstColumn="0" w:firstRowLastColumn="0" w:lastRowFirstColumn="0" w:lastRowLastColumn="0"/>
            <w:tcW w:w="2830" w:type="dxa"/>
          </w:tcPr>
          <w:p w:rsidR="00F532E0" w:rsidRDefault="00F532E0" w:rsidP="00585B55">
            <w:proofErr w:type="spellStart"/>
            <w:r>
              <w:t>IdEstablecimiento</w:t>
            </w:r>
            <w:proofErr w:type="spellEnd"/>
          </w:p>
        </w:tc>
        <w:tc>
          <w:tcPr>
            <w:tcW w:w="5664" w:type="dxa"/>
          </w:tcPr>
          <w:p w:rsidR="00F532E0" w:rsidRDefault="00F532E0" w:rsidP="00585B55">
            <w:pPr>
              <w:cnfStyle w:val="000000000000" w:firstRow="0" w:lastRow="0" w:firstColumn="0" w:lastColumn="0" w:oddVBand="0" w:evenVBand="0" w:oddHBand="0" w:evenHBand="0" w:firstRowFirstColumn="0" w:firstRowLastColumn="0" w:lastRowFirstColumn="0" w:lastRowLastColumn="0"/>
            </w:pPr>
            <w:r>
              <w:t>Id a la tabla Establecimientos</w:t>
            </w:r>
          </w:p>
        </w:tc>
      </w:tr>
      <w:tr w:rsidR="00585B55" w:rsidTr="00585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85B55" w:rsidRDefault="00585B55" w:rsidP="00585B55">
            <w:proofErr w:type="spellStart"/>
            <w:r>
              <w:t>IdPOF</w:t>
            </w:r>
            <w:proofErr w:type="spellEnd"/>
          </w:p>
        </w:tc>
        <w:tc>
          <w:tcPr>
            <w:tcW w:w="5664" w:type="dxa"/>
          </w:tcPr>
          <w:p w:rsidR="00585B55" w:rsidRDefault="00585B55" w:rsidP="00585B55">
            <w:pPr>
              <w:cnfStyle w:val="000000100000" w:firstRow="0" w:lastRow="0" w:firstColumn="0" w:lastColumn="0" w:oddVBand="0" w:evenVBand="0" w:oddHBand="1" w:evenHBand="0" w:firstRowFirstColumn="0" w:firstRowLastColumn="0" w:lastRowFirstColumn="0" w:lastRowLastColumn="0"/>
            </w:pPr>
            <w:r>
              <w:t>Id a la tabla POF (Planta Funcional)</w:t>
            </w:r>
          </w:p>
        </w:tc>
      </w:tr>
      <w:tr w:rsidR="00585B55" w:rsidTr="00585B55">
        <w:tc>
          <w:tcPr>
            <w:cnfStyle w:val="001000000000" w:firstRow="0" w:lastRow="0" w:firstColumn="1" w:lastColumn="0" w:oddVBand="0" w:evenVBand="0" w:oddHBand="0" w:evenHBand="0" w:firstRowFirstColumn="0" w:firstRowLastColumn="0" w:lastRowFirstColumn="0" w:lastRowLastColumn="0"/>
            <w:tcW w:w="2830" w:type="dxa"/>
          </w:tcPr>
          <w:p w:rsidR="00585B55" w:rsidRDefault="00585B55" w:rsidP="00585B55">
            <w:proofErr w:type="spellStart"/>
            <w:r>
              <w:t>CodigoLiquidacion</w:t>
            </w:r>
            <w:proofErr w:type="spellEnd"/>
          </w:p>
        </w:tc>
        <w:tc>
          <w:tcPr>
            <w:tcW w:w="5664" w:type="dxa"/>
          </w:tcPr>
          <w:p w:rsidR="00585B55" w:rsidRDefault="00585B55" w:rsidP="00585B55">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(5)</w:t>
            </w:r>
          </w:p>
        </w:tc>
      </w:tr>
      <w:tr w:rsidR="00585B55" w:rsidTr="00585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85B55" w:rsidRDefault="00585B55" w:rsidP="00585B55">
            <w:r>
              <w:t>Importe</w:t>
            </w:r>
          </w:p>
        </w:tc>
        <w:tc>
          <w:tcPr>
            <w:tcW w:w="5664" w:type="dxa"/>
          </w:tcPr>
          <w:p w:rsidR="00585B55" w:rsidRDefault="00585B55" w:rsidP="00585B55">
            <w:pPr>
              <w:cnfStyle w:val="000000100000" w:firstRow="0" w:lastRow="0" w:firstColumn="0" w:lastColumn="0" w:oddVBand="0" w:evenVBand="0" w:oddHBand="1" w:evenHBand="0" w:firstRowFirstColumn="0" w:firstRowLastColumn="0" w:lastRowFirstColumn="0" w:lastRowLastColumn="0"/>
            </w:pPr>
            <w:r>
              <w:t>Decimal(10,2)</w:t>
            </w:r>
          </w:p>
        </w:tc>
      </w:tr>
      <w:tr w:rsidR="00585B55" w:rsidTr="00585B55">
        <w:tc>
          <w:tcPr>
            <w:cnfStyle w:val="001000000000" w:firstRow="0" w:lastRow="0" w:firstColumn="1" w:lastColumn="0" w:oddVBand="0" w:evenVBand="0" w:oddHBand="0" w:evenHBand="0" w:firstRowFirstColumn="0" w:firstRowLastColumn="0" w:lastRowFirstColumn="0" w:lastRowLastColumn="0"/>
            <w:tcW w:w="2830" w:type="dxa"/>
          </w:tcPr>
          <w:p w:rsidR="00585B55" w:rsidRDefault="00585B55" w:rsidP="00585B55">
            <w:r>
              <w:t>Signo</w:t>
            </w:r>
          </w:p>
        </w:tc>
        <w:tc>
          <w:tcPr>
            <w:tcW w:w="5664" w:type="dxa"/>
          </w:tcPr>
          <w:p w:rsidR="00585B55" w:rsidRDefault="00585B55" w:rsidP="00585B55">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585B55" w:rsidTr="00585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85B55" w:rsidRDefault="00585B55" w:rsidP="00585B55">
            <w:proofErr w:type="spellStart"/>
            <w:r>
              <w:t>MarcaTransferido</w:t>
            </w:r>
            <w:proofErr w:type="spellEnd"/>
          </w:p>
        </w:tc>
        <w:tc>
          <w:tcPr>
            <w:tcW w:w="5664" w:type="dxa"/>
          </w:tcPr>
          <w:p w:rsidR="00585B55" w:rsidRDefault="00585B55" w:rsidP="00585B55">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585B55" w:rsidTr="00585B55">
        <w:tc>
          <w:tcPr>
            <w:cnfStyle w:val="001000000000" w:firstRow="0" w:lastRow="0" w:firstColumn="1" w:lastColumn="0" w:oddVBand="0" w:evenVBand="0" w:oddHBand="0" w:evenHBand="0" w:firstRowFirstColumn="0" w:firstRowLastColumn="0" w:lastRowFirstColumn="0" w:lastRowLastColumn="0"/>
            <w:tcW w:w="2830" w:type="dxa"/>
          </w:tcPr>
          <w:p w:rsidR="00585B55" w:rsidRDefault="00585B55" w:rsidP="00585B55">
            <w:r>
              <w:t>Moneda</w:t>
            </w:r>
          </w:p>
        </w:tc>
        <w:tc>
          <w:tcPr>
            <w:tcW w:w="5664" w:type="dxa"/>
          </w:tcPr>
          <w:p w:rsidR="00585B55" w:rsidRDefault="00585B55" w:rsidP="00585B55">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585B55" w:rsidTr="00585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85B55" w:rsidRDefault="00585B55" w:rsidP="00585B55">
            <w:proofErr w:type="spellStart"/>
            <w:r>
              <w:t>RegimenEstatutario</w:t>
            </w:r>
            <w:proofErr w:type="spellEnd"/>
          </w:p>
        </w:tc>
        <w:tc>
          <w:tcPr>
            <w:tcW w:w="5664" w:type="dxa"/>
          </w:tcPr>
          <w:p w:rsidR="00585B55" w:rsidRDefault="00585B55" w:rsidP="00585B55">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585B55" w:rsidTr="00585B55">
        <w:tc>
          <w:tcPr>
            <w:cnfStyle w:val="001000000000" w:firstRow="0" w:lastRow="0" w:firstColumn="1" w:lastColumn="0" w:oddVBand="0" w:evenVBand="0" w:oddHBand="0" w:evenHBand="0" w:firstRowFirstColumn="0" w:firstRowLastColumn="0" w:lastRowFirstColumn="0" w:lastRowLastColumn="0"/>
            <w:tcW w:w="2830" w:type="dxa"/>
          </w:tcPr>
          <w:p w:rsidR="00585B55" w:rsidRDefault="00585B55" w:rsidP="00585B55">
            <w:r>
              <w:t>Dependencia</w:t>
            </w:r>
          </w:p>
        </w:tc>
        <w:tc>
          <w:tcPr>
            <w:tcW w:w="5664" w:type="dxa"/>
          </w:tcPr>
          <w:p w:rsidR="00585B55" w:rsidRDefault="00585B55" w:rsidP="00585B55">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585B55" w:rsidTr="00585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85B55" w:rsidRDefault="00585B55" w:rsidP="00585B55">
            <w:r>
              <w:t>Distrito</w:t>
            </w:r>
          </w:p>
        </w:tc>
        <w:tc>
          <w:tcPr>
            <w:tcW w:w="5664" w:type="dxa"/>
          </w:tcPr>
          <w:p w:rsidR="00585B55" w:rsidRDefault="00585B55" w:rsidP="00585B55">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r w:rsidR="00585B55" w:rsidTr="00585B55">
        <w:tc>
          <w:tcPr>
            <w:cnfStyle w:val="001000000000" w:firstRow="0" w:lastRow="0" w:firstColumn="1" w:lastColumn="0" w:oddVBand="0" w:evenVBand="0" w:oddHBand="0" w:evenHBand="0" w:firstRowFirstColumn="0" w:firstRowLastColumn="0" w:lastRowFirstColumn="0" w:lastRowLastColumn="0"/>
            <w:tcW w:w="2830" w:type="dxa"/>
          </w:tcPr>
          <w:p w:rsidR="00585B55" w:rsidRDefault="00585B55" w:rsidP="00585B55">
            <w:proofErr w:type="spellStart"/>
            <w:r>
              <w:t>Subvencion</w:t>
            </w:r>
            <w:proofErr w:type="spellEnd"/>
          </w:p>
        </w:tc>
        <w:tc>
          <w:tcPr>
            <w:tcW w:w="5664" w:type="dxa"/>
          </w:tcPr>
          <w:p w:rsidR="00585B55" w:rsidRDefault="00585B55" w:rsidP="00585B55">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(3)</w:t>
            </w:r>
          </w:p>
        </w:tc>
      </w:tr>
      <w:tr w:rsidR="00BC43D2" w:rsidTr="00585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C43D2" w:rsidRDefault="00BC43D2" w:rsidP="00585B55">
            <w:r>
              <w:t>Origen</w:t>
            </w:r>
          </w:p>
        </w:tc>
        <w:tc>
          <w:tcPr>
            <w:tcW w:w="5664" w:type="dxa"/>
          </w:tcPr>
          <w:p w:rsidR="00BC43D2" w:rsidRDefault="00BC43D2" w:rsidP="00585B55">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 xml:space="preserve">(3) MEC / POF </w:t>
            </w:r>
          </w:p>
        </w:tc>
      </w:tr>
      <w:tr w:rsidR="00585B55" w:rsidTr="00585B55">
        <w:tc>
          <w:tcPr>
            <w:cnfStyle w:val="001000000000" w:firstRow="0" w:lastRow="0" w:firstColumn="1" w:lastColumn="0" w:oddVBand="0" w:evenVBand="0" w:oddHBand="0" w:evenHBand="0" w:firstRowFirstColumn="0" w:firstRowLastColumn="0" w:lastRowFirstColumn="0" w:lastRowLastColumn="0"/>
            <w:tcW w:w="2830" w:type="dxa"/>
          </w:tcPr>
          <w:p w:rsidR="00585B55" w:rsidRPr="00D85BC7" w:rsidRDefault="00D85BC7" w:rsidP="00585B55">
            <w:r w:rsidRPr="00D85BC7">
              <w:t>Consolidado</w:t>
            </w:r>
          </w:p>
        </w:tc>
        <w:tc>
          <w:tcPr>
            <w:tcW w:w="5664" w:type="dxa"/>
          </w:tcPr>
          <w:p w:rsidR="00585B55" w:rsidRDefault="00585B55" w:rsidP="00585B55">
            <w:pPr>
              <w:cnfStyle w:val="000000000000" w:firstRow="0" w:lastRow="0" w:firstColumn="0" w:lastColumn="0" w:oddVBand="0" w:evenVBand="0" w:oddHBand="0" w:evenHBand="0" w:firstRowFirstColumn="0" w:firstRowLastColumn="0" w:lastRowFirstColumn="0" w:lastRowLastColumn="0"/>
            </w:pPr>
            <w:proofErr w:type="spellStart"/>
            <w:r w:rsidRPr="00D85BC7">
              <w:t>Char</w:t>
            </w:r>
            <w:proofErr w:type="spellEnd"/>
            <w:r w:rsidRPr="00D85BC7">
              <w:t>(1) (S/N)</w:t>
            </w:r>
          </w:p>
        </w:tc>
      </w:tr>
    </w:tbl>
    <w:p w:rsidR="00585B55" w:rsidRDefault="00585B55" w:rsidP="00910153"/>
    <w:p w:rsidR="00711AE4" w:rsidRDefault="00711AE4" w:rsidP="00910153"/>
    <w:p w:rsidR="001B78A3" w:rsidRPr="00F532E0" w:rsidRDefault="001B78A3" w:rsidP="000465F0">
      <w:pPr>
        <w:rPr>
          <w:u w:val="single"/>
        </w:rPr>
      </w:pPr>
    </w:p>
    <w:p w:rsidR="003F0953" w:rsidRPr="00D85BC7" w:rsidRDefault="003F0953" w:rsidP="003F0953">
      <w:pPr>
        <w:rPr>
          <w:u w:val="single"/>
        </w:rPr>
      </w:pPr>
      <w:r w:rsidRPr="00D85BC7">
        <w:rPr>
          <w:u w:val="single"/>
        </w:rPr>
        <w:t xml:space="preserve">4. </w:t>
      </w:r>
      <w:r w:rsidR="0077010A" w:rsidRPr="00D85BC7">
        <w:rPr>
          <w:u w:val="single"/>
        </w:rPr>
        <w:t>Consolidar Mecanizada importada con POF</w:t>
      </w:r>
      <w:r w:rsidRPr="00D85BC7">
        <w:rPr>
          <w:u w:val="single"/>
        </w:rPr>
        <w:t>:</w:t>
      </w:r>
    </w:p>
    <w:p w:rsidR="003F0953" w:rsidRDefault="003F0953" w:rsidP="000465F0"/>
    <w:p w:rsidR="003F0953" w:rsidRDefault="00A766B3" w:rsidP="000465F0">
      <w:r>
        <w:t>Se mostrará un formulario que contenga:</w:t>
      </w:r>
    </w:p>
    <w:p w:rsidR="00A766B3" w:rsidRDefault="00A766B3" w:rsidP="000465F0"/>
    <w:p w:rsidR="00A766B3" w:rsidRDefault="00A766B3" w:rsidP="00DE030B">
      <w:pPr>
        <w:pStyle w:val="Prrafodelista"/>
        <w:numPr>
          <w:ilvl w:val="0"/>
          <w:numId w:val="35"/>
        </w:numPr>
      </w:pPr>
      <w:r>
        <w:t>Cabecera: muestra las cabeceras en estado “R”.</w:t>
      </w:r>
    </w:p>
    <w:p w:rsidR="000465F0" w:rsidRDefault="00A766B3" w:rsidP="00DE030B">
      <w:pPr>
        <w:pStyle w:val="Prrafodelista"/>
        <w:numPr>
          <w:ilvl w:val="0"/>
          <w:numId w:val="35"/>
        </w:numPr>
      </w:pPr>
      <w:r>
        <w:t xml:space="preserve">Establecimiento: muestra un combo con todos los establecimientos de la tabla </w:t>
      </w:r>
      <w:proofErr w:type="spellStart"/>
      <w:r>
        <w:t>MEC_Establecimientos</w:t>
      </w:r>
      <w:proofErr w:type="spellEnd"/>
    </w:p>
    <w:p w:rsidR="00A6720E" w:rsidRDefault="00A766B3" w:rsidP="00DE030B">
      <w:pPr>
        <w:pStyle w:val="Prrafodelista"/>
        <w:numPr>
          <w:ilvl w:val="0"/>
          <w:numId w:val="35"/>
        </w:numPr>
      </w:pPr>
      <w:r>
        <w:t>Al selecc</w:t>
      </w:r>
      <w:r w:rsidR="00A6720E">
        <w:t>ionar Cabecera-Establecimiento:</w:t>
      </w:r>
    </w:p>
    <w:p w:rsidR="006C769F" w:rsidRDefault="006C769F" w:rsidP="00DE030B">
      <w:pPr>
        <w:pStyle w:val="Prrafodelista"/>
        <w:numPr>
          <w:ilvl w:val="1"/>
          <w:numId w:val="35"/>
        </w:numPr>
      </w:pPr>
      <w:r>
        <w:t xml:space="preserve">Validar si para esa Cabecera-Establecimiento todos los registros de </w:t>
      </w:r>
      <w:proofErr w:type="spellStart"/>
      <w:r>
        <w:t>MEC_Mecanizadas</w:t>
      </w:r>
      <w:proofErr w:type="spellEnd"/>
      <w:r>
        <w:t xml:space="preserve"> están Consolidado = “N”: </w:t>
      </w:r>
    </w:p>
    <w:p w:rsidR="00A766B3" w:rsidRDefault="00A766B3" w:rsidP="006C769F">
      <w:pPr>
        <w:pStyle w:val="Prrafodelista"/>
        <w:numPr>
          <w:ilvl w:val="2"/>
          <w:numId w:val="35"/>
        </w:numPr>
      </w:pPr>
      <w:r>
        <w:t xml:space="preserve">se mostrará una grilla </w:t>
      </w:r>
      <w:r w:rsidR="00B17A5B">
        <w:t xml:space="preserve">de la tabla </w:t>
      </w:r>
      <w:proofErr w:type="spellStart"/>
      <w:r w:rsidR="00B17A5B">
        <w:t>MEC_Mecanizadas</w:t>
      </w:r>
      <w:proofErr w:type="spellEnd"/>
      <w:r w:rsidR="00B17A5B">
        <w:t xml:space="preserve"> filtrada por </w:t>
      </w:r>
      <w:proofErr w:type="spellStart"/>
      <w:r w:rsidR="00B17A5B">
        <w:t>IdCabecera</w:t>
      </w:r>
      <w:proofErr w:type="spellEnd"/>
      <w:r w:rsidR="00B17A5B">
        <w:t xml:space="preserve"> e </w:t>
      </w:r>
      <w:proofErr w:type="spellStart"/>
      <w:r w:rsidR="00B17A5B">
        <w:t>IdEstablecimiento</w:t>
      </w:r>
      <w:proofErr w:type="spellEnd"/>
      <w:r w:rsidR="00A6720E">
        <w:t>:</w:t>
      </w:r>
    </w:p>
    <w:p w:rsidR="002426E1" w:rsidRPr="002426E1" w:rsidRDefault="002426E1" w:rsidP="00DB3301">
      <w:pPr>
        <w:ind w:left="567"/>
        <w:rPr>
          <w:highlight w:val="yellow"/>
        </w:rPr>
      </w:pPr>
      <w:r>
        <w:rPr>
          <w:noProof/>
          <w:lang w:val="es-AR" w:eastAsia="es-AR"/>
        </w:rPr>
        <w:drawing>
          <wp:inline distT="0" distB="0" distL="0" distR="0" wp14:anchorId="1063C696" wp14:editId="7553619A">
            <wp:extent cx="5554013" cy="3733165"/>
            <wp:effectExtent l="0" t="0" r="889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69353" cy="3743476"/>
                    </a:xfrm>
                    <a:prstGeom prst="rect">
                      <a:avLst/>
                    </a:prstGeom>
                  </pic:spPr>
                </pic:pic>
              </a:graphicData>
            </a:graphic>
          </wp:inline>
        </w:drawing>
      </w:r>
    </w:p>
    <w:p w:rsidR="002426E1" w:rsidRDefault="002426E1" w:rsidP="002426E1">
      <w:pPr>
        <w:pStyle w:val="Prrafodelista"/>
        <w:ind w:left="2880"/>
        <w:rPr>
          <w:highlight w:val="yellow"/>
        </w:rPr>
      </w:pPr>
    </w:p>
    <w:p w:rsidR="006C769F" w:rsidRPr="002426E1" w:rsidRDefault="006C769F" w:rsidP="006C769F">
      <w:pPr>
        <w:pStyle w:val="Prrafodelista"/>
        <w:numPr>
          <w:ilvl w:val="3"/>
          <w:numId w:val="35"/>
        </w:numPr>
      </w:pPr>
      <w:r w:rsidRPr="002426E1">
        <w:t xml:space="preserve">los registros cuyo campo Origen = “POF” deberán habilitar un botón “Eliminar” al final de la fila de la grilla. Al presionar este botón, se eliminará el registro de la tabla </w:t>
      </w:r>
      <w:proofErr w:type="spellStart"/>
      <w:r w:rsidRPr="002426E1">
        <w:t>MEC_M</w:t>
      </w:r>
      <w:r w:rsidR="002426E1" w:rsidRPr="002426E1">
        <w:t>e</w:t>
      </w:r>
      <w:r w:rsidRPr="002426E1">
        <w:t>canizadas</w:t>
      </w:r>
      <w:proofErr w:type="spellEnd"/>
      <w:r w:rsidR="002426E1" w:rsidRPr="002426E1">
        <w:t>:</w:t>
      </w:r>
    </w:p>
    <w:p w:rsidR="002426E1" w:rsidRDefault="002426E1" w:rsidP="00DB3301">
      <w:pPr>
        <w:ind w:left="567"/>
        <w:rPr>
          <w:highlight w:val="yellow"/>
        </w:rPr>
      </w:pPr>
      <w:r>
        <w:rPr>
          <w:noProof/>
          <w:lang w:val="es-AR" w:eastAsia="es-AR"/>
        </w:rPr>
        <w:lastRenderedPageBreak/>
        <w:drawing>
          <wp:inline distT="0" distB="0" distL="0" distR="0" wp14:anchorId="17ABB1F6" wp14:editId="787B61F8">
            <wp:extent cx="6232525" cy="32822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53598" cy="3293318"/>
                    </a:xfrm>
                    <a:prstGeom prst="rect">
                      <a:avLst/>
                    </a:prstGeom>
                  </pic:spPr>
                </pic:pic>
              </a:graphicData>
            </a:graphic>
          </wp:inline>
        </w:drawing>
      </w:r>
    </w:p>
    <w:p w:rsidR="002426E1" w:rsidRPr="002426E1" w:rsidRDefault="002426E1" w:rsidP="002426E1">
      <w:pPr>
        <w:ind w:left="2520"/>
        <w:rPr>
          <w:highlight w:val="yellow"/>
        </w:rPr>
      </w:pPr>
    </w:p>
    <w:p w:rsidR="002426E1" w:rsidRDefault="002426E1" w:rsidP="002426E1">
      <w:pPr>
        <w:pStyle w:val="Prrafodelista"/>
        <w:ind w:left="2160"/>
      </w:pPr>
    </w:p>
    <w:p w:rsidR="00A6720E" w:rsidRDefault="00A6720E" w:rsidP="006C769F">
      <w:pPr>
        <w:pStyle w:val="Prrafodelista"/>
        <w:numPr>
          <w:ilvl w:val="2"/>
          <w:numId w:val="35"/>
        </w:numPr>
      </w:pPr>
      <w:r>
        <w:t>se mostrará una grilla con los registros</w:t>
      </w:r>
      <w:r w:rsidR="0012159A">
        <w:t xml:space="preserve"> de la tabla MEC_POF para </w:t>
      </w:r>
      <w:r>
        <w:t xml:space="preserve">el </w:t>
      </w:r>
      <w:proofErr w:type="spellStart"/>
      <w:r>
        <w:t>IdEstablecimiento</w:t>
      </w:r>
      <w:proofErr w:type="spellEnd"/>
      <w:r>
        <w:t xml:space="preserve"> seleccionado cuyos </w:t>
      </w:r>
      <w:proofErr w:type="spellStart"/>
      <w:r>
        <w:t>IdPOF</w:t>
      </w:r>
      <w:proofErr w:type="spellEnd"/>
      <w:r>
        <w:t xml:space="preserve"> no se encuentren en </w:t>
      </w:r>
      <w:proofErr w:type="spellStart"/>
      <w:r>
        <w:t>MEC_Mecanizadas</w:t>
      </w:r>
      <w:proofErr w:type="spellEnd"/>
      <w:r>
        <w:t xml:space="preserve"> </w:t>
      </w:r>
      <w:r w:rsidR="0012159A">
        <w:t xml:space="preserve">para el </w:t>
      </w:r>
      <w:proofErr w:type="spellStart"/>
      <w:r w:rsidR="0012159A">
        <w:t>IdCabecera-IdEstablecimiento</w:t>
      </w:r>
      <w:proofErr w:type="spellEnd"/>
      <w:r w:rsidR="0012159A">
        <w:t xml:space="preserve"> seleccionados.</w:t>
      </w:r>
    </w:p>
    <w:p w:rsidR="006915B7" w:rsidRPr="00B46704" w:rsidRDefault="00B46704" w:rsidP="006915B7">
      <w:pPr>
        <w:pStyle w:val="Prrafodelista"/>
        <w:numPr>
          <w:ilvl w:val="3"/>
          <w:numId w:val="35"/>
        </w:numPr>
      </w:pPr>
      <w:r w:rsidRPr="00B46704">
        <w:t>Agregar c</w:t>
      </w:r>
      <w:r w:rsidR="006915B7" w:rsidRPr="00B46704">
        <w:t xml:space="preserve">ampos </w:t>
      </w:r>
      <w:proofErr w:type="spellStart"/>
      <w:r w:rsidR="006915B7" w:rsidRPr="00B46704">
        <w:t>Anio</w:t>
      </w:r>
      <w:proofErr w:type="spellEnd"/>
      <w:r w:rsidR="006915B7" w:rsidRPr="00B46704">
        <w:t xml:space="preserve"> </w:t>
      </w:r>
      <w:proofErr w:type="spellStart"/>
      <w:r w:rsidR="006915B7" w:rsidRPr="00B46704">
        <w:t>Afectacion</w:t>
      </w:r>
      <w:proofErr w:type="spellEnd"/>
      <w:r w:rsidR="006915B7" w:rsidRPr="00B46704">
        <w:t xml:space="preserve"> y Mes </w:t>
      </w:r>
      <w:proofErr w:type="spellStart"/>
      <w:r w:rsidR="006915B7" w:rsidRPr="00B46704">
        <w:t>Afectacion</w:t>
      </w:r>
      <w:proofErr w:type="spellEnd"/>
      <w:r w:rsidR="006915B7" w:rsidRPr="00B46704">
        <w:t xml:space="preserve"> para Docentes sin haberes por encima de la grilla</w:t>
      </w:r>
    </w:p>
    <w:p w:rsidR="006915B7" w:rsidRPr="00B46704" w:rsidRDefault="00B46704" w:rsidP="007053C6">
      <w:pPr>
        <w:ind w:left="567"/>
        <w:rPr>
          <w:highlight w:val="yellow"/>
        </w:rPr>
      </w:pPr>
      <w:r>
        <w:rPr>
          <w:noProof/>
          <w:lang w:val="es-AR" w:eastAsia="es-AR"/>
        </w:rPr>
        <w:drawing>
          <wp:inline distT="0" distB="0" distL="0" distR="0" wp14:anchorId="7D566ECC" wp14:editId="4DFBE561">
            <wp:extent cx="6541705" cy="3040277"/>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11955" cy="3072926"/>
                    </a:xfrm>
                    <a:prstGeom prst="rect">
                      <a:avLst/>
                    </a:prstGeom>
                  </pic:spPr>
                </pic:pic>
              </a:graphicData>
            </a:graphic>
          </wp:inline>
        </w:drawing>
      </w:r>
    </w:p>
    <w:p w:rsidR="00B46704" w:rsidRDefault="00B46704" w:rsidP="00B46704">
      <w:pPr>
        <w:pStyle w:val="Prrafodelista"/>
        <w:ind w:left="2880"/>
      </w:pPr>
    </w:p>
    <w:p w:rsidR="0012159A" w:rsidRDefault="00490DC2" w:rsidP="006C769F">
      <w:pPr>
        <w:pStyle w:val="Prrafodelista"/>
        <w:numPr>
          <w:ilvl w:val="3"/>
          <w:numId w:val="35"/>
        </w:numPr>
      </w:pPr>
      <w:r>
        <w:t xml:space="preserve">en la última columna agregar un </w:t>
      </w:r>
      <w:r w:rsidR="006915B7">
        <w:t>botón “Agregar a Mecanizada”</w:t>
      </w:r>
    </w:p>
    <w:p w:rsidR="00807050" w:rsidRDefault="00130DBE" w:rsidP="006C769F">
      <w:pPr>
        <w:pStyle w:val="Prrafodelista"/>
        <w:numPr>
          <w:ilvl w:val="3"/>
          <w:numId w:val="35"/>
        </w:numPr>
      </w:pPr>
      <w:r>
        <w:t xml:space="preserve">Al hacer clic en el botón “Agregar a Mecanizada” </w:t>
      </w:r>
      <w:r w:rsidR="00807050">
        <w:t>:</w:t>
      </w:r>
    </w:p>
    <w:p w:rsidR="006915B7" w:rsidRDefault="006915B7" w:rsidP="006915B7">
      <w:pPr>
        <w:pStyle w:val="Prrafodelista"/>
        <w:numPr>
          <w:ilvl w:val="4"/>
          <w:numId w:val="35"/>
        </w:numPr>
      </w:pPr>
      <w:r>
        <w:t xml:space="preserve">Abrir una </w:t>
      </w:r>
      <w:proofErr w:type="spellStart"/>
      <w:r>
        <w:t>popup</w:t>
      </w:r>
      <w:proofErr w:type="spellEnd"/>
      <w:r>
        <w:t xml:space="preserve"> con los datos del docente, cargo y los </w:t>
      </w:r>
      <w:proofErr w:type="spellStart"/>
      <w:r>
        <w:t>checkbox</w:t>
      </w:r>
      <w:proofErr w:type="spellEnd"/>
      <w:r>
        <w:t xml:space="preserve"> “No Subvencionada” y “Sin Haberes”</w:t>
      </w:r>
    </w:p>
    <w:p w:rsidR="006915B7" w:rsidRDefault="006915B7" w:rsidP="006915B7">
      <w:pPr>
        <w:pStyle w:val="Prrafodelista"/>
        <w:numPr>
          <w:ilvl w:val="4"/>
          <w:numId w:val="35"/>
        </w:numPr>
      </w:pPr>
      <w:r>
        <w:t xml:space="preserve">Al hacer clic en Aceptar de la </w:t>
      </w:r>
      <w:proofErr w:type="spellStart"/>
      <w:r>
        <w:t>popup</w:t>
      </w:r>
      <w:proofErr w:type="spellEnd"/>
      <w:r>
        <w:t xml:space="preserve">, actualizará el registro de la POF con lo que se haya </w:t>
      </w:r>
      <w:proofErr w:type="spellStart"/>
      <w:r>
        <w:t>checkeado</w:t>
      </w:r>
      <w:proofErr w:type="spellEnd"/>
      <w:r>
        <w:t xml:space="preserve"> en los campos “No Subvencionada” y “Sin Haberes”</w:t>
      </w:r>
    </w:p>
    <w:p w:rsidR="006915B7" w:rsidRDefault="006915B7" w:rsidP="006C769F">
      <w:pPr>
        <w:pStyle w:val="Prrafodelista"/>
        <w:numPr>
          <w:ilvl w:val="4"/>
          <w:numId w:val="35"/>
        </w:numPr>
      </w:pPr>
      <w:r>
        <w:t xml:space="preserve">Insertará el registro en la tabla </w:t>
      </w:r>
      <w:proofErr w:type="spellStart"/>
      <w:r>
        <w:t>MEC_Mecanizadas</w:t>
      </w:r>
      <w:proofErr w:type="spellEnd"/>
      <w:r>
        <w:t>:</w:t>
      </w:r>
    </w:p>
    <w:p w:rsidR="00807050" w:rsidRDefault="00807050" w:rsidP="006915B7">
      <w:pPr>
        <w:pStyle w:val="Prrafodelista"/>
        <w:numPr>
          <w:ilvl w:val="5"/>
          <w:numId w:val="35"/>
        </w:numPr>
      </w:pPr>
      <w:proofErr w:type="spellStart"/>
      <w:r>
        <w:t>AnioMesAfectacion</w:t>
      </w:r>
      <w:proofErr w:type="spellEnd"/>
      <w:r>
        <w:t xml:space="preserve"> = </w:t>
      </w:r>
      <w:proofErr w:type="spellStart"/>
      <w:r>
        <w:t>AnioAfectacion</w:t>
      </w:r>
      <w:proofErr w:type="spellEnd"/>
      <w:r>
        <w:t xml:space="preserve"> + </w:t>
      </w:r>
      <w:proofErr w:type="spellStart"/>
      <w:r>
        <w:t>MesAfectacion</w:t>
      </w:r>
      <w:proofErr w:type="spellEnd"/>
      <w:r>
        <w:t xml:space="preserve"> de los campos del formulario</w:t>
      </w:r>
    </w:p>
    <w:p w:rsidR="00130DBE" w:rsidRDefault="00130DBE" w:rsidP="006915B7">
      <w:pPr>
        <w:pStyle w:val="Prrafodelista"/>
        <w:numPr>
          <w:ilvl w:val="5"/>
          <w:numId w:val="35"/>
        </w:numPr>
      </w:pPr>
      <w:proofErr w:type="spellStart"/>
      <w:r>
        <w:t>IdCabecera</w:t>
      </w:r>
      <w:proofErr w:type="spellEnd"/>
      <w:r>
        <w:t xml:space="preserve"> = </w:t>
      </w:r>
      <w:proofErr w:type="spellStart"/>
      <w:r>
        <w:t>IdCabecera</w:t>
      </w:r>
      <w:proofErr w:type="spellEnd"/>
      <w:r>
        <w:t xml:space="preserve"> seleccionada en el combo</w:t>
      </w:r>
    </w:p>
    <w:p w:rsidR="00130DBE" w:rsidRDefault="00130DBE" w:rsidP="006915B7">
      <w:pPr>
        <w:pStyle w:val="Prrafodelista"/>
        <w:numPr>
          <w:ilvl w:val="5"/>
          <w:numId w:val="35"/>
        </w:numPr>
      </w:pPr>
      <w:proofErr w:type="spellStart"/>
      <w:r>
        <w:t>IdEstablecimiento</w:t>
      </w:r>
      <w:proofErr w:type="spellEnd"/>
      <w:r>
        <w:t xml:space="preserve"> = </w:t>
      </w:r>
      <w:proofErr w:type="spellStart"/>
      <w:r>
        <w:t>IdEstablecimiento</w:t>
      </w:r>
      <w:proofErr w:type="spellEnd"/>
      <w:r>
        <w:t xml:space="preserve"> de la POF</w:t>
      </w:r>
    </w:p>
    <w:p w:rsidR="00130DBE" w:rsidRDefault="00130DBE" w:rsidP="006915B7">
      <w:pPr>
        <w:pStyle w:val="Prrafodelista"/>
        <w:numPr>
          <w:ilvl w:val="5"/>
          <w:numId w:val="35"/>
        </w:numPr>
      </w:pPr>
      <w:proofErr w:type="spellStart"/>
      <w:r>
        <w:t>IdPOF</w:t>
      </w:r>
      <w:proofErr w:type="spellEnd"/>
      <w:r>
        <w:t xml:space="preserve"> = </w:t>
      </w:r>
      <w:proofErr w:type="spellStart"/>
      <w:r>
        <w:t>IdPOF</w:t>
      </w:r>
      <w:proofErr w:type="spellEnd"/>
      <w:r>
        <w:t xml:space="preserve"> de la tabla MEC_POF</w:t>
      </w:r>
    </w:p>
    <w:p w:rsidR="00130DBE" w:rsidRDefault="00130DBE" w:rsidP="006915B7">
      <w:pPr>
        <w:pStyle w:val="Prrafodelista"/>
        <w:numPr>
          <w:ilvl w:val="5"/>
          <w:numId w:val="35"/>
        </w:numPr>
      </w:pPr>
      <w:r>
        <w:t>Importe = 0</w:t>
      </w:r>
    </w:p>
    <w:p w:rsidR="00130DBE" w:rsidRDefault="00130DBE" w:rsidP="006915B7">
      <w:pPr>
        <w:pStyle w:val="Prrafodelista"/>
        <w:numPr>
          <w:ilvl w:val="5"/>
          <w:numId w:val="35"/>
        </w:numPr>
      </w:pPr>
      <w:r>
        <w:t>Origen = “POF”</w:t>
      </w:r>
    </w:p>
    <w:p w:rsidR="00DE0F49" w:rsidRDefault="00DE0F49" w:rsidP="00DE0F49">
      <w:pPr>
        <w:pStyle w:val="Prrafodelista"/>
        <w:numPr>
          <w:ilvl w:val="4"/>
          <w:numId w:val="35"/>
        </w:numPr>
      </w:pPr>
      <w:r>
        <w:t>Actualizar grillas de Mecanizadas y de Docentes en POF Sin Haberes y No Subvencionados</w:t>
      </w:r>
    </w:p>
    <w:p w:rsidR="00A766B3" w:rsidRDefault="00D55AF8" w:rsidP="006C769F">
      <w:pPr>
        <w:pStyle w:val="Prrafodelista"/>
        <w:numPr>
          <w:ilvl w:val="2"/>
          <w:numId w:val="35"/>
        </w:numPr>
      </w:pPr>
      <w:r>
        <w:t xml:space="preserve">se mostrará una grilla con los registros de </w:t>
      </w:r>
      <w:proofErr w:type="spellStart"/>
      <w:r>
        <w:t>MEC_Mecanizadas</w:t>
      </w:r>
      <w:proofErr w:type="spellEnd"/>
      <w:r>
        <w:t xml:space="preserve"> </w:t>
      </w:r>
      <w:r w:rsidR="00130DBE">
        <w:t xml:space="preserve">(para el </w:t>
      </w:r>
      <w:proofErr w:type="spellStart"/>
      <w:r w:rsidR="00130DBE">
        <w:t>IdCabecera</w:t>
      </w:r>
      <w:proofErr w:type="spellEnd"/>
      <w:r w:rsidR="00130DBE">
        <w:t xml:space="preserve"> e </w:t>
      </w:r>
      <w:proofErr w:type="spellStart"/>
      <w:r w:rsidR="00130DBE">
        <w:t>IdEstablecimiento</w:t>
      </w:r>
      <w:proofErr w:type="spellEnd"/>
      <w:r w:rsidR="00130DBE">
        <w:t xml:space="preserve"> seleccionados) </w:t>
      </w:r>
      <w:r>
        <w:t xml:space="preserve">donde </w:t>
      </w:r>
      <w:r w:rsidR="00130DBE">
        <w:t>el carácter de Revista de la POF sea “S”:</w:t>
      </w:r>
    </w:p>
    <w:p w:rsidR="00130DBE" w:rsidRPr="0051490F" w:rsidRDefault="0051490F" w:rsidP="007053C6">
      <w:pPr>
        <w:ind w:left="709"/>
        <w:rPr>
          <w:highlight w:val="yellow"/>
        </w:rPr>
      </w:pPr>
      <w:r>
        <w:rPr>
          <w:noProof/>
          <w:lang w:val="es-AR" w:eastAsia="es-AR"/>
        </w:rPr>
        <w:lastRenderedPageBreak/>
        <w:drawing>
          <wp:inline distT="0" distB="0" distL="0" distR="0" wp14:anchorId="5F633456" wp14:editId="28FB0076">
            <wp:extent cx="6365240" cy="301312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98519" cy="3028880"/>
                    </a:xfrm>
                    <a:prstGeom prst="rect">
                      <a:avLst/>
                    </a:prstGeom>
                  </pic:spPr>
                </pic:pic>
              </a:graphicData>
            </a:graphic>
          </wp:inline>
        </w:drawing>
      </w:r>
    </w:p>
    <w:p w:rsidR="0051490F" w:rsidRDefault="0051490F" w:rsidP="0051490F">
      <w:pPr>
        <w:pStyle w:val="Prrafodelista"/>
        <w:ind w:left="2880"/>
      </w:pPr>
    </w:p>
    <w:p w:rsidR="00130DBE" w:rsidRDefault="00924606" w:rsidP="006C769F">
      <w:pPr>
        <w:pStyle w:val="Prrafodelista"/>
        <w:numPr>
          <w:ilvl w:val="3"/>
          <w:numId w:val="35"/>
        </w:numPr>
      </w:pPr>
      <w:r>
        <w:t xml:space="preserve">Tiene que tener las columnas: </w:t>
      </w:r>
      <w:r w:rsidR="00F66F32">
        <w:t xml:space="preserve">Documento – Apellido y Nombre - </w:t>
      </w:r>
      <w:r w:rsidR="00130DBE">
        <w:t>Suple A</w:t>
      </w:r>
      <w:r w:rsidR="0051490F">
        <w:t xml:space="preserve"> (Documento/Secuencia - </w:t>
      </w:r>
      <w:r w:rsidR="00F66F32">
        <w:t>Apellido y Nombre)</w:t>
      </w:r>
      <w:r>
        <w:t xml:space="preserve"> – Desde – Hasta, estén o no completas</w:t>
      </w:r>
    </w:p>
    <w:p w:rsidR="00924606" w:rsidRDefault="00924606" w:rsidP="006C769F">
      <w:pPr>
        <w:pStyle w:val="Prrafodelista"/>
        <w:numPr>
          <w:ilvl w:val="3"/>
          <w:numId w:val="35"/>
        </w:numPr>
      </w:pPr>
      <w:r>
        <w:t>En la última columna agregar un botón “Ir a POF”</w:t>
      </w:r>
      <w:r w:rsidR="00F66F32">
        <w:t xml:space="preserve">, que le permitirá al usuario corregir o agregar datos del suplente. Al hacer clic en este botón, con el </w:t>
      </w:r>
      <w:proofErr w:type="spellStart"/>
      <w:r w:rsidR="00F66F32">
        <w:t>idPOF</w:t>
      </w:r>
      <w:proofErr w:type="spellEnd"/>
      <w:r w:rsidR="00F66F32">
        <w:t xml:space="preserve"> de la Mecanizada, abrirá una </w:t>
      </w:r>
      <w:proofErr w:type="spellStart"/>
      <w:r w:rsidR="00F66F32">
        <w:t>popup</w:t>
      </w:r>
      <w:proofErr w:type="spellEnd"/>
      <w:r w:rsidR="00F66F32">
        <w:t xml:space="preserve"> con los datos del Docente, un combo de a quien suple, y las Fechas de suplencia. En el combo Suple A, mostrar DNI-Secuencia de la POF de ese establecimiento. Si no apareciera en el combo es porque no está cargado en la POF y el usuario tendrá que salir de esta </w:t>
      </w:r>
      <w:proofErr w:type="spellStart"/>
      <w:r w:rsidR="00F66F32">
        <w:t>popup</w:t>
      </w:r>
      <w:proofErr w:type="spellEnd"/>
      <w:r w:rsidR="00F66F32">
        <w:t>, e ir a hacer el Alta de un registro en la POF de forma manual.</w:t>
      </w:r>
    </w:p>
    <w:p w:rsidR="00F66F32" w:rsidRDefault="00F66F32" w:rsidP="006C769F">
      <w:pPr>
        <w:pStyle w:val="Prrafodelista"/>
        <w:numPr>
          <w:ilvl w:val="3"/>
          <w:numId w:val="35"/>
        </w:numPr>
      </w:pPr>
      <w:r>
        <w:t xml:space="preserve">Al presionar el botón “Aceptar” de la </w:t>
      </w:r>
      <w:proofErr w:type="spellStart"/>
      <w:r>
        <w:t>popup</w:t>
      </w:r>
      <w:proofErr w:type="spellEnd"/>
      <w:r>
        <w:t xml:space="preserve">, deberá actualizar en la tabla MEC_POF, cerrar la </w:t>
      </w:r>
      <w:proofErr w:type="spellStart"/>
      <w:r>
        <w:t>popup</w:t>
      </w:r>
      <w:proofErr w:type="spellEnd"/>
      <w:r>
        <w:t xml:space="preserve"> y actualizar la grilla de Suplentes en el formulario de Consolidación Mecanizada – POF.</w:t>
      </w:r>
    </w:p>
    <w:p w:rsidR="00130DBE" w:rsidRDefault="00AE4956" w:rsidP="006C769F">
      <w:pPr>
        <w:pStyle w:val="Prrafodelista"/>
        <w:numPr>
          <w:ilvl w:val="2"/>
          <w:numId w:val="35"/>
        </w:numPr>
      </w:pPr>
      <w:r>
        <w:t xml:space="preserve">Se mostrará un botón </w:t>
      </w:r>
      <w:r w:rsidR="00D85BC7">
        <w:t>“Consolidar Mecanizada” (en un color y formato distintivo) que permitirá realizar el cierre de la consolidación de la mecanizada del establecimiento-cabecera en cuestión. Al hacer clic:</w:t>
      </w:r>
    </w:p>
    <w:p w:rsidR="00D85BC7" w:rsidRDefault="00D85BC7" w:rsidP="006C769F">
      <w:pPr>
        <w:pStyle w:val="Prrafodelista"/>
        <w:numPr>
          <w:ilvl w:val="3"/>
          <w:numId w:val="35"/>
        </w:numPr>
      </w:pPr>
      <w:r>
        <w:t xml:space="preserve">Deberá recorrer todos los registros de </w:t>
      </w:r>
      <w:proofErr w:type="spellStart"/>
      <w:r>
        <w:t>MEC_Mecanizada</w:t>
      </w:r>
      <w:proofErr w:type="spellEnd"/>
      <w:r>
        <w:t xml:space="preserve"> de la Cabecera y Establecimiento seleccionados en los combos, y completar los campos:</w:t>
      </w:r>
    </w:p>
    <w:p w:rsidR="00D85BC7" w:rsidRDefault="00D85BC7" w:rsidP="006C769F">
      <w:pPr>
        <w:pStyle w:val="Prrafodelista"/>
        <w:numPr>
          <w:ilvl w:val="4"/>
          <w:numId w:val="35"/>
        </w:numPr>
      </w:pPr>
      <w:proofErr w:type="spellStart"/>
      <w:r>
        <w:t>FechaConsolidacion</w:t>
      </w:r>
      <w:proofErr w:type="spellEnd"/>
      <w:r>
        <w:t xml:space="preserve">: </w:t>
      </w:r>
      <w:proofErr w:type="spellStart"/>
      <w:r>
        <w:t>now</w:t>
      </w:r>
      <w:proofErr w:type="spellEnd"/>
    </w:p>
    <w:p w:rsidR="00D85BC7" w:rsidRDefault="00D85BC7" w:rsidP="006C769F">
      <w:pPr>
        <w:pStyle w:val="Prrafodelista"/>
        <w:numPr>
          <w:ilvl w:val="4"/>
          <w:numId w:val="35"/>
        </w:numPr>
      </w:pPr>
      <w:proofErr w:type="spellStart"/>
      <w:r>
        <w:lastRenderedPageBreak/>
        <w:t>UsuarioConsolidacion</w:t>
      </w:r>
      <w:proofErr w:type="spellEnd"/>
      <w:r>
        <w:t xml:space="preserve">: usuario </w:t>
      </w:r>
      <w:proofErr w:type="spellStart"/>
      <w:r>
        <w:t>logueado</w:t>
      </w:r>
      <w:proofErr w:type="spellEnd"/>
    </w:p>
    <w:p w:rsidR="00D85BC7" w:rsidRDefault="00D85BC7" w:rsidP="006C769F">
      <w:pPr>
        <w:pStyle w:val="Prrafodelista"/>
        <w:numPr>
          <w:ilvl w:val="4"/>
          <w:numId w:val="35"/>
        </w:numPr>
      </w:pPr>
      <w:r>
        <w:t>Consolidado: “S”</w:t>
      </w:r>
    </w:p>
    <w:p w:rsidR="002668C5" w:rsidRDefault="002668C5" w:rsidP="00BD20B1"/>
    <w:p w:rsidR="002668C5" w:rsidRDefault="006C769F" w:rsidP="006C769F">
      <w:pPr>
        <w:pStyle w:val="Prrafodelista"/>
        <w:numPr>
          <w:ilvl w:val="0"/>
          <w:numId w:val="37"/>
        </w:numPr>
      </w:pPr>
      <w:r>
        <w:t>Si  todos los registros llegaran a estar en Consolidado = “S”:</w:t>
      </w:r>
    </w:p>
    <w:p w:rsidR="006C769F" w:rsidRDefault="006C769F" w:rsidP="006C769F">
      <w:pPr>
        <w:pStyle w:val="Prrafodelista"/>
        <w:numPr>
          <w:ilvl w:val="1"/>
          <w:numId w:val="37"/>
        </w:numPr>
      </w:pPr>
      <w:r>
        <w:t xml:space="preserve">No mostrar </w:t>
      </w:r>
      <w:r w:rsidR="006915B7">
        <w:t xml:space="preserve">el botón </w:t>
      </w:r>
      <w:r>
        <w:t xml:space="preserve"> “Consolidar Mecanizada”</w:t>
      </w:r>
    </w:p>
    <w:p w:rsidR="006C769F" w:rsidRDefault="006C769F" w:rsidP="006C769F">
      <w:pPr>
        <w:pStyle w:val="Prrafodelista"/>
        <w:numPr>
          <w:ilvl w:val="1"/>
          <w:numId w:val="37"/>
        </w:numPr>
      </w:pPr>
      <w:r>
        <w:t>Mostrar un botón “Revertir Consolidación”,  que al presionarlo:</w:t>
      </w:r>
    </w:p>
    <w:p w:rsidR="006C769F" w:rsidRDefault="006C769F" w:rsidP="006C769F">
      <w:pPr>
        <w:pStyle w:val="Prrafodelista"/>
        <w:numPr>
          <w:ilvl w:val="2"/>
          <w:numId w:val="37"/>
        </w:numPr>
      </w:pPr>
      <w:r>
        <w:t xml:space="preserve">Deberá recorrer todos los registros de </w:t>
      </w:r>
      <w:proofErr w:type="spellStart"/>
      <w:r>
        <w:t>MEC_Mecanizada</w:t>
      </w:r>
      <w:proofErr w:type="spellEnd"/>
      <w:r>
        <w:t xml:space="preserve"> de la Cabecera y Establecimiento seleccionados en los combos, y completar los campos:</w:t>
      </w:r>
    </w:p>
    <w:p w:rsidR="006C769F" w:rsidRDefault="006C769F" w:rsidP="006C769F">
      <w:pPr>
        <w:pStyle w:val="Prrafodelista"/>
        <w:numPr>
          <w:ilvl w:val="3"/>
          <w:numId w:val="37"/>
        </w:numPr>
      </w:pPr>
      <w:proofErr w:type="spellStart"/>
      <w:r>
        <w:t>FechaConsolidacion</w:t>
      </w:r>
      <w:proofErr w:type="spellEnd"/>
      <w:r>
        <w:t xml:space="preserve">: </w:t>
      </w:r>
      <w:proofErr w:type="spellStart"/>
      <w:r>
        <w:t>null</w:t>
      </w:r>
      <w:proofErr w:type="spellEnd"/>
    </w:p>
    <w:p w:rsidR="006C769F" w:rsidRDefault="006C769F" w:rsidP="006C769F">
      <w:pPr>
        <w:pStyle w:val="Prrafodelista"/>
        <w:numPr>
          <w:ilvl w:val="3"/>
          <w:numId w:val="37"/>
        </w:numPr>
      </w:pPr>
      <w:proofErr w:type="spellStart"/>
      <w:r>
        <w:t>UsuarioConsolidacion</w:t>
      </w:r>
      <w:proofErr w:type="spellEnd"/>
      <w:r>
        <w:t xml:space="preserve">: </w:t>
      </w:r>
      <w:proofErr w:type="spellStart"/>
      <w:r>
        <w:t>null</w:t>
      </w:r>
      <w:proofErr w:type="spellEnd"/>
    </w:p>
    <w:p w:rsidR="006C769F" w:rsidRDefault="006C769F" w:rsidP="006C769F">
      <w:pPr>
        <w:pStyle w:val="Prrafodelista"/>
        <w:numPr>
          <w:ilvl w:val="3"/>
          <w:numId w:val="37"/>
        </w:numPr>
      </w:pPr>
      <w:r>
        <w:t>Consolidado: “N”</w:t>
      </w:r>
    </w:p>
    <w:p w:rsidR="009B50E0" w:rsidRDefault="009B50E0" w:rsidP="00BD20B1"/>
    <w:p w:rsidR="009B50E0" w:rsidRDefault="009B50E0" w:rsidP="00BD20B1"/>
    <w:p w:rsidR="0057104C" w:rsidRDefault="0057104C" w:rsidP="00BD20B1"/>
    <w:p w:rsidR="00F72AFD" w:rsidRDefault="00F72AFD" w:rsidP="00BD20B1"/>
    <w:p w:rsidR="00F72AFD" w:rsidRDefault="00F72AFD" w:rsidP="00BD20B1"/>
    <w:p w:rsidR="0057245C" w:rsidRDefault="0057245C" w:rsidP="00BD20B1"/>
    <w:p w:rsidR="0057245C" w:rsidRDefault="0057245C" w:rsidP="00BD20B1"/>
    <w:p w:rsidR="0057245C" w:rsidRDefault="0057245C" w:rsidP="00BD20B1">
      <w:r>
        <w:t>REPORTES</w:t>
      </w:r>
    </w:p>
    <w:p w:rsidR="0057245C" w:rsidRDefault="0057245C" w:rsidP="0057245C">
      <w:pPr>
        <w:rPr>
          <w:b/>
          <w:sz w:val="22"/>
        </w:rPr>
      </w:pPr>
    </w:p>
    <w:p w:rsidR="0057245C" w:rsidRDefault="0057245C" w:rsidP="0057245C">
      <w:pPr>
        <w:rPr>
          <w:b/>
          <w:sz w:val="22"/>
        </w:rPr>
      </w:pPr>
    </w:p>
    <w:p w:rsidR="00191F22" w:rsidRDefault="00191F22" w:rsidP="0057245C">
      <w:pPr>
        <w:rPr>
          <w:b/>
          <w:sz w:val="22"/>
        </w:rPr>
      </w:pPr>
    </w:p>
    <w:p w:rsidR="0057245C" w:rsidRDefault="0057245C" w:rsidP="0057245C">
      <w:pPr>
        <w:rPr>
          <w:b/>
          <w:sz w:val="22"/>
        </w:rPr>
      </w:pPr>
      <w:r>
        <w:rPr>
          <w:b/>
          <w:sz w:val="22"/>
        </w:rPr>
        <w:t>Gestión de Salarios</w:t>
      </w:r>
    </w:p>
    <w:p w:rsidR="0057245C" w:rsidRPr="00191F22" w:rsidRDefault="00191F22" w:rsidP="00191F22">
      <w:pPr>
        <w:pStyle w:val="Prrafodelista"/>
        <w:numPr>
          <w:ilvl w:val="0"/>
          <w:numId w:val="51"/>
        </w:numPr>
        <w:spacing w:after="0"/>
        <w:ind w:left="714" w:hanging="357"/>
        <w:rPr>
          <w:sz w:val="20"/>
          <w:szCs w:val="20"/>
        </w:rPr>
      </w:pPr>
      <w:r w:rsidRPr="00191F22">
        <w:rPr>
          <w:sz w:val="20"/>
          <w:szCs w:val="20"/>
        </w:rPr>
        <w:t xml:space="preserve">FORMULARIO B ANEXO </w:t>
      </w:r>
      <w:proofErr w:type="spellStart"/>
      <w:r w:rsidRPr="00191F22">
        <w:rPr>
          <w:sz w:val="20"/>
          <w:szCs w:val="20"/>
        </w:rPr>
        <w:t>DiEGeP</w:t>
      </w:r>
      <w:proofErr w:type="spellEnd"/>
      <w:r w:rsidRPr="00191F22">
        <w:rPr>
          <w:sz w:val="20"/>
          <w:szCs w:val="20"/>
        </w:rPr>
        <w:t xml:space="preserve"> 7</w:t>
      </w:r>
    </w:p>
    <w:p w:rsidR="00191F22" w:rsidRPr="00191F22" w:rsidRDefault="00191F22" w:rsidP="00191F22">
      <w:pPr>
        <w:pStyle w:val="Prrafodelista"/>
        <w:numPr>
          <w:ilvl w:val="0"/>
          <w:numId w:val="51"/>
        </w:numPr>
        <w:spacing w:after="0"/>
        <w:ind w:left="714" w:hanging="357"/>
        <w:rPr>
          <w:sz w:val="20"/>
          <w:szCs w:val="20"/>
          <w:lang w:val="es-AR"/>
        </w:rPr>
      </w:pPr>
      <w:r w:rsidRPr="00191F22">
        <w:rPr>
          <w:bCs/>
          <w:sz w:val="20"/>
          <w:szCs w:val="20"/>
          <w:lang w:val="es-AR"/>
        </w:rPr>
        <w:t xml:space="preserve">ANEXO II (B).      COMUNICACIÓN DE DEVOLUCIÓN DE SUBVENCIÓN. FORMULARIO </w:t>
      </w:r>
      <w:proofErr w:type="spellStart"/>
      <w:r w:rsidRPr="00191F22">
        <w:rPr>
          <w:bCs/>
          <w:sz w:val="20"/>
          <w:szCs w:val="20"/>
          <w:lang w:val="es-AR"/>
        </w:rPr>
        <w:t>DiEGeP</w:t>
      </w:r>
      <w:proofErr w:type="spellEnd"/>
      <w:r w:rsidRPr="00191F22">
        <w:rPr>
          <w:bCs/>
          <w:sz w:val="20"/>
          <w:szCs w:val="20"/>
          <w:lang w:val="es-AR"/>
        </w:rPr>
        <w:t xml:space="preserve"> 7.</w:t>
      </w:r>
    </w:p>
    <w:p w:rsidR="00191F22" w:rsidRDefault="00191F22" w:rsidP="00BD20B1"/>
    <w:p w:rsidR="0057245C" w:rsidRDefault="0057245C" w:rsidP="00BD20B1"/>
    <w:p w:rsidR="0057245C" w:rsidRDefault="0057245C" w:rsidP="00BD20B1"/>
    <w:p w:rsidR="0057104C" w:rsidRDefault="0057104C" w:rsidP="00BD20B1"/>
    <w:p w:rsidR="0057104C" w:rsidRDefault="0057104C" w:rsidP="00BD20B1"/>
    <w:p w:rsidR="009B50E0" w:rsidRDefault="009B50E0" w:rsidP="00BD20B1"/>
    <w:p w:rsidR="00822AC6" w:rsidRPr="001F344D" w:rsidRDefault="00822AC6" w:rsidP="00822AC6">
      <w:pPr>
        <w:rPr>
          <w:i/>
          <w:u w:val="single"/>
        </w:rPr>
      </w:pPr>
      <w:r w:rsidRPr="001F344D">
        <w:rPr>
          <w:i/>
          <w:u w:val="single"/>
        </w:rPr>
        <w:t xml:space="preserve">Módulo </w:t>
      </w:r>
      <w:r>
        <w:rPr>
          <w:i/>
          <w:u w:val="single"/>
        </w:rPr>
        <w:t>Paramétricas</w:t>
      </w:r>
      <w:r w:rsidRPr="001F344D">
        <w:rPr>
          <w:i/>
          <w:u w:val="single"/>
        </w:rPr>
        <w:t>:</w:t>
      </w:r>
    </w:p>
    <w:p w:rsidR="00371385" w:rsidRDefault="00371385" w:rsidP="00BD20B1"/>
    <w:p w:rsidR="00F8427B" w:rsidRDefault="00F8427B">
      <w:pPr>
        <w:suppressAutoHyphens w:val="0"/>
        <w:rPr>
          <w:b/>
          <w:lang w:eastAsia="es-ES"/>
        </w:rPr>
      </w:pPr>
      <w:bookmarkStart w:id="71" w:name="__RefHeading___Toc167195855"/>
      <w:bookmarkStart w:id="72" w:name="_Toc167270593"/>
      <w:bookmarkEnd w:id="71"/>
    </w:p>
    <w:p w:rsidR="00F8427B" w:rsidRDefault="00822AC6">
      <w:pPr>
        <w:suppressAutoHyphens w:val="0"/>
        <w:rPr>
          <w:b/>
          <w:lang w:eastAsia="es-ES"/>
        </w:rPr>
      </w:pPr>
      <w:r>
        <w:t>Este módulo está formado por las tablas que contienen datos maestros que son referenciados por otros componentes del sistema. Inicialmente se definen las siguientes tablas que contienen los datos necesarios en las mecanizadas:</w:t>
      </w:r>
    </w:p>
    <w:p w:rsidR="00F8427B" w:rsidRDefault="00F8427B">
      <w:pPr>
        <w:suppressAutoHyphens w:val="0"/>
        <w:rPr>
          <w:b/>
          <w:lang w:eastAsia="es-ES"/>
        </w:rPr>
      </w:pPr>
    </w:p>
    <w:p w:rsidR="00F8427B" w:rsidRDefault="00F8427B">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E13ABE">
        <w:t>Tabla: Establecimientos</w:t>
      </w:r>
    </w:p>
    <w:p w:rsidR="00F8427B" w:rsidRDefault="00F8427B">
      <w:pPr>
        <w:suppressAutoHyphens w:val="0"/>
        <w:rPr>
          <w:b/>
          <w:lang w:eastAsia="es-ES"/>
        </w:rPr>
      </w:pPr>
    </w:p>
    <w:tbl>
      <w:tblPr>
        <w:tblStyle w:val="Tabladecuadrcula4-nfasis11"/>
        <w:tblW w:w="0" w:type="auto"/>
        <w:tblLook w:val="04A0" w:firstRow="1" w:lastRow="0" w:firstColumn="1" w:lastColumn="0" w:noHBand="0" w:noVBand="1"/>
      </w:tblPr>
      <w:tblGrid>
        <w:gridCol w:w="2830"/>
        <w:gridCol w:w="5664"/>
      </w:tblGrid>
      <w:tr w:rsidR="003F3340" w:rsidRPr="00425B97" w:rsidTr="003F3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F3340" w:rsidRPr="00425B97" w:rsidRDefault="003F3340" w:rsidP="003F3340">
            <w:pPr>
              <w:rPr>
                <w:sz w:val="22"/>
              </w:rPr>
            </w:pPr>
            <w:r w:rsidRPr="00425B97">
              <w:rPr>
                <w:sz w:val="22"/>
              </w:rPr>
              <w:lastRenderedPageBreak/>
              <w:t>Nombre Campo</w:t>
            </w:r>
          </w:p>
        </w:tc>
        <w:tc>
          <w:tcPr>
            <w:tcW w:w="5664" w:type="dxa"/>
          </w:tcPr>
          <w:p w:rsidR="003F3340" w:rsidRPr="00425B97" w:rsidRDefault="003F3340" w:rsidP="003F3340">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3F3340"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F3340" w:rsidRPr="0005454E" w:rsidRDefault="003F3340" w:rsidP="003F3340">
            <w:proofErr w:type="spellStart"/>
            <w:r w:rsidRPr="0005454E">
              <w:t>Id</w:t>
            </w:r>
            <w:r>
              <w:t>Establecimiento</w:t>
            </w:r>
            <w:proofErr w:type="spellEnd"/>
          </w:p>
        </w:tc>
        <w:tc>
          <w:tcPr>
            <w:tcW w:w="5664" w:type="dxa"/>
          </w:tcPr>
          <w:p w:rsidR="003F3340" w:rsidRPr="0005454E" w:rsidRDefault="003F3340" w:rsidP="003F3340">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3F3340"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3F3340" w:rsidRPr="00474239" w:rsidRDefault="003F3340" w:rsidP="003F3340">
            <w:pPr>
              <w:suppressAutoHyphens w:val="0"/>
              <w:rPr>
                <w:b w:val="0"/>
                <w:bCs w:val="0"/>
              </w:rPr>
            </w:pPr>
            <w:proofErr w:type="spellStart"/>
            <w:r w:rsidRPr="00474239">
              <w:rPr>
                <w:b w:val="0"/>
                <w:bCs w:val="0"/>
              </w:rPr>
              <w:t>NroDIEGEP</w:t>
            </w:r>
            <w:proofErr w:type="spellEnd"/>
          </w:p>
        </w:tc>
        <w:tc>
          <w:tcPr>
            <w:tcW w:w="5664" w:type="dxa"/>
          </w:tcPr>
          <w:p w:rsidR="003F3340" w:rsidRPr="0005454E" w:rsidRDefault="009B50E0"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(4)</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proofErr w:type="spellStart"/>
            <w:r>
              <w:rPr>
                <w:b w:val="0"/>
                <w:bCs w:val="0"/>
              </w:rPr>
              <w:t>IdTipoEstablecimiento</w:t>
            </w:r>
            <w:proofErr w:type="spellEnd"/>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r>
              <w:t xml:space="preserve">Id a </w:t>
            </w:r>
            <w:proofErr w:type="spellStart"/>
            <w:r>
              <w:t>TiposEstablecimientos</w:t>
            </w:r>
            <w:proofErr w:type="spellEnd"/>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proofErr w:type="spellStart"/>
            <w:r w:rsidRPr="00474239">
              <w:rPr>
                <w:b w:val="0"/>
                <w:bCs w:val="0"/>
              </w:rPr>
              <w:t>NroEstablecimiento</w:t>
            </w:r>
            <w:proofErr w:type="spellEnd"/>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(50)</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proofErr w:type="spellStart"/>
            <w:r w:rsidRPr="00474239">
              <w:rPr>
                <w:b w:val="0"/>
                <w:bCs w:val="0"/>
              </w:rPr>
              <w:t>Nombre</w:t>
            </w:r>
            <w:r>
              <w:rPr>
                <w:b w:val="0"/>
                <w:bCs w:val="0"/>
              </w:rPr>
              <w:t>MGP</w:t>
            </w:r>
            <w:proofErr w:type="spellEnd"/>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w:t>
            </w:r>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proofErr w:type="spellStart"/>
            <w:r>
              <w:rPr>
                <w:b w:val="0"/>
                <w:bCs w:val="0"/>
              </w:rPr>
              <w:t>NombrePcia</w:t>
            </w:r>
            <w:proofErr w:type="spellEnd"/>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r w:rsidRPr="00474239">
              <w:rPr>
                <w:b w:val="0"/>
                <w:bCs w:val="0"/>
              </w:rPr>
              <w:t>Domicilio</w:t>
            </w:r>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w:t>
            </w:r>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r w:rsidRPr="00474239">
              <w:rPr>
                <w:b w:val="0"/>
                <w:bCs w:val="0"/>
              </w:rPr>
              <w:t>Teléfono</w:t>
            </w:r>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(50)</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r>
              <w:rPr>
                <w:b w:val="0"/>
                <w:bCs w:val="0"/>
              </w:rPr>
              <w:t>UE</w:t>
            </w:r>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(20)</w:t>
            </w:r>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proofErr w:type="spellStart"/>
            <w:r>
              <w:rPr>
                <w:b w:val="0"/>
                <w:bCs w:val="0"/>
              </w:rPr>
              <w:t>CantSecciones</w:t>
            </w:r>
            <w:proofErr w:type="spellEnd"/>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Default="00243578" w:rsidP="00243578">
            <w:pPr>
              <w:suppressAutoHyphens w:val="0"/>
              <w:rPr>
                <w:b w:val="0"/>
                <w:bCs w:val="0"/>
              </w:rPr>
            </w:pPr>
            <w:proofErr w:type="spellStart"/>
            <w:r>
              <w:rPr>
                <w:b w:val="0"/>
                <w:bCs w:val="0"/>
              </w:rPr>
              <w:t>CantTurnos</w:t>
            </w:r>
            <w:proofErr w:type="spellEnd"/>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Default="00243578" w:rsidP="00243578">
            <w:pPr>
              <w:suppressAutoHyphens w:val="0"/>
              <w:rPr>
                <w:b w:val="0"/>
                <w:bCs w:val="0"/>
              </w:rPr>
            </w:pPr>
            <w:r>
              <w:rPr>
                <w:b w:val="0"/>
                <w:bCs w:val="0"/>
              </w:rPr>
              <w:t>Ruralidad</w:t>
            </w:r>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Default="00243578" w:rsidP="00243578">
            <w:pPr>
              <w:suppressAutoHyphens w:val="0"/>
              <w:rPr>
                <w:b w:val="0"/>
                <w:bCs w:val="0"/>
              </w:rPr>
            </w:pPr>
            <w:proofErr w:type="spellStart"/>
            <w:r>
              <w:rPr>
                <w:b w:val="0"/>
                <w:bCs w:val="0"/>
              </w:rPr>
              <w:t>Subvencion</w:t>
            </w:r>
            <w:proofErr w:type="spellEnd"/>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r w:rsidRPr="00474239">
              <w:rPr>
                <w:b w:val="0"/>
                <w:bCs w:val="0"/>
              </w:rPr>
              <w:t>Vigente</w:t>
            </w:r>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bl>
    <w:p w:rsidR="003F3340" w:rsidRDefault="003F3340">
      <w:pPr>
        <w:suppressAutoHyphens w:val="0"/>
        <w:rPr>
          <w:b/>
          <w:lang w:eastAsia="es-ES"/>
        </w:rPr>
      </w:pPr>
    </w:p>
    <w:p w:rsidR="00F8427B" w:rsidRDefault="00F8427B">
      <w:pPr>
        <w:suppressAutoHyphens w:val="0"/>
        <w:rPr>
          <w:b/>
          <w:lang w:eastAsia="es-ES"/>
        </w:rPr>
      </w:pPr>
    </w:p>
    <w:p w:rsidR="00AA0276" w:rsidRDefault="003C6B62">
      <w:pPr>
        <w:suppressAutoHyphens w:val="0"/>
        <w:rPr>
          <w:b/>
          <w:lang w:eastAsia="es-ES"/>
        </w:rPr>
      </w:pPr>
      <w:r>
        <w:rPr>
          <w:b/>
          <w:lang w:eastAsia="es-ES"/>
        </w:rPr>
        <w:t>Ejemplo:</w:t>
      </w:r>
    </w:p>
    <w:p w:rsidR="003C6B62" w:rsidRDefault="003C6B62">
      <w:pPr>
        <w:suppressAutoHyphens w:val="0"/>
        <w:rPr>
          <w:b/>
          <w:lang w:eastAsia="es-ES"/>
        </w:rPr>
      </w:pPr>
    </w:p>
    <w:tbl>
      <w:tblPr>
        <w:tblStyle w:val="Tabladecuadrcula4-nfasis11"/>
        <w:tblW w:w="0" w:type="auto"/>
        <w:tblLook w:val="04A0" w:firstRow="1" w:lastRow="0" w:firstColumn="1" w:lastColumn="0" w:noHBand="0" w:noVBand="1"/>
      </w:tblPr>
      <w:tblGrid>
        <w:gridCol w:w="2830"/>
        <w:gridCol w:w="5664"/>
      </w:tblGrid>
      <w:tr w:rsidR="003C6B62"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Pr="00425B97" w:rsidRDefault="003C6B62" w:rsidP="007E11CB">
            <w:pPr>
              <w:rPr>
                <w:sz w:val="22"/>
              </w:rPr>
            </w:pPr>
          </w:p>
        </w:tc>
        <w:tc>
          <w:tcPr>
            <w:tcW w:w="5664" w:type="dxa"/>
          </w:tcPr>
          <w:p w:rsidR="003C6B62" w:rsidRPr="00425B97" w:rsidRDefault="003C6B62" w:rsidP="007E11CB">
            <w:pPr>
              <w:cnfStyle w:val="100000000000" w:firstRow="1" w:lastRow="0" w:firstColumn="0" w:lastColumn="0" w:oddVBand="0" w:evenVBand="0" w:oddHBand="0" w:evenHBand="0" w:firstRowFirstColumn="0" w:firstRowLastColumn="0" w:lastRowFirstColumn="0" w:lastRowLastColumn="0"/>
              <w:rPr>
                <w:sz w:val="22"/>
              </w:rPr>
            </w:pP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Pr="0005454E" w:rsidRDefault="003C6B62" w:rsidP="007E11CB">
            <w:proofErr w:type="spellStart"/>
            <w:r w:rsidRPr="0005454E">
              <w:t>Id</w:t>
            </w:r>
            <w:r>
              <w:t>Establecimiento</w:t>
            </w:r>
            <w:proofErr w:type="spellEnd"/>
          </w:p>
        </w:tc>
        <w:tc>
          <w:tcPr>
            <w:tcW w:w="5664" w:type="dxa"/>
          </w:tcPr>
          <w:p w:rsidR="003C6B62" w:rsidRPr="0005454E" w:rsidRDefault="003C6B62" w:rsidP="007E11CB">
            <w:pPr>
              <w:cnfStyle w:val="000000100000" w:firstRow="0" w:lastRow="0" w:firstColumn="0" w:lastColumn="0" w:oddVBand="0" w:evenVBand="0" w:oddHBand="1" w:evenHBand="0" w:firstRowFirstColumn="0" w:firstRowLastColumn="0" w:lastRowFirstColumn="0" w:lastRowLastColumn="0"/>
            </w:pPr>
            <w:r>
              <w:t>1</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proofErr w:type="spellStart"/>
            <w:r w:rsidRPr="00474239">
              <w:rPr>
                <w:b w:val="0"/>
                <w:bCs w:val="0"/>
              </w:rPr>
              <w:t>NroDIEGEP</w:t>
            </w:r>
            <w:proofErr w:type="spellEnd"/>
          </w:p>
        </w:tc>
        <w:tc>
          <w:tcPr>
            <w:tcW w:w="5664" w:type="dxa"/>
          </w:tcPr>
          <w:p w:rsidR="003C6B62" w:rsidRPr="0005454E" w:rsidRDefault="003C6B62" w:rsidP="007E11CB">
            <w:pPr>
              <w:cnfStyle w:val="000000000000" w:firstRow="0" w:lastRow="0" w:firstColumn="0" w:lastColumn="0" w:oddVBand="0" w:evenVBand="0" w:oddHBand="0" w:evenHBand="0" w:firstRowFirstColumn="0" w:firstRowLastColumn="0" w:lastRowFirstColumn="0" w:lastRowLastColumn="0"/>
            </w:pPr>
            <w:r>
              <w:t>1077</w:t>
            </w:r>
          </w:p>
        </w:tc>
      </w:tr>
      <w:tr w:rsidR="002E5576"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E5576" w:rsidRPr="00474239" w:rsidRDefault="002E5576" w:rsidP="007E11CB">
            <w:pPr>
              <w:suppressAutoHyphens w:val="0"/>
              <w:rPr>
                <w:b w:val="0"/>
                <w:bCs w:val="0"/>
              </w:rPr>
            </w:pPr>
            <w:proofErr w:type="spellStart"/>
            <w:r>
              <w:rPr>
                <w:b w:val="0"/>
                <w:bCs w:val="0"/>
              </w:rPr>
              <w:t>IdTipoEstablecimiento</w:t>
            </w:r>
            <w:proofErr w:type="spellEnd"/>
          </w:p>
        </w:tc>
        <w:tc>
          <w:tcPr>
            <w:tcW w:w="5664" w:type="dxa"/>
          </w:tcPr>
          <w:p w:rsidR="002E5576" w:rsidRDefault="00243578" w:rsidP="007E11CB">
            <w:pPr>
              <w:cnfStyle w:val="000000100000" w:firstRow="0" w:lastRow="0" w:firstColumn="0" w:lastColumn="0" w:oddVBand="0" w:evenVBand="0" w:oddHBand="1" w:evenHBand="0" w:firstRowFirstColumn="0" w:firstRowLastColumn="0" w:lastRowFirstColumn="0" w:lastRowLastColumn="0"/>
            </w:pPr>
            <w:r>
              <w:t>JI</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proofErr w:type="spellStart"/>
            <w:r w:rsidRPr="00474239">
              <w:rPr>
                <w:b w:val="0"/>
                <w:bCs w:val="0"/>
              </w:rPr>
              <w:t>NroEstablecimiento</w:t>
            </w:r>
            <w:proofErr w:type="spellEnd"/>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t>JARDIN MUNICIPAL Nº 1</w:t>
            </w: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Default="003C6B62" w:rsidP="007E11CB">
            <w:pPr>
              <w:suppressAutoHyphens w:val="0"/>
              <w:rPr>
                <w:b w:val="0"/>
                <w:bCs w:val="0"/>
              </w:rPr>
            </w:pPr>
            <w:proofErr w:type="spellStart"/>
            <w:r>
              <w:rPr>
                <w:b w:val="0"/>
                <w:bCs w:val="0"/>
              </w:rPr>
              <w:t>NombreMGP</w:t>
            </w:r>
            <w:proofErr w:type="spellEnd"/>
          </w:p>
        </w:tc>
        <w:tc>
          <w:tcPr>
            <w:tcW w:w="5664" w:type="dxa"/>
          </w:tcPr>
          <w:p w:rsidR="003C6B62" w:rsidRDefault="003C6B62" w:rsidP="007E11CB">
            <w:pPr>
              <w:cnfStyle w:val="000000100000" w:firstRow="0" w:lastRow="0" w:firstColumn="0" w:lastColumn="0" w:oddVBand="0" w:evenVBand="0" w:oddHBand="1" w:evenHBand="0" w:firstRowFirstColumn="0" w:firstRowLastColumn="0" w:lastRowFirstColumn="0" w:lastRowLastColumn="0"/>
            </w:pPr>
            <w:r>
              <w:t>ALTE. G. BROWN</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proofErr w:type="spellStart"/>
            <w:r>
              <w:rPr>
                <w:b w:val="0"/>
                <w:bCs w:val="0"/>
              </w:rPr>
              <w:t>NombrePcia</w:t>
            </w:r>
            <w:proofErr w:type="spellEnd"/>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t>N1 ALTE. G. BROWN</w:t>
            </w: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r w:rsidRPr="00474239">
              <w:rPr>
                <w:b w:val="0"/>
                <w:bCs w:val="0"/>
              </w:rPr>
              <w:t>Domicilio</w:t>
            </w:r>
          </w:p>
        </w:tc>
        <w:tc>
          <w:tcPr>
            <w:tcW w:w="5664" w:type="dxa"/>
          </w:tcPr>
          <w:p w:rsidR="003C6B62" w:rsidRDefault="003C6B62" w:rsidP="007E11CB">
            <w:pPr>
              <w:cnfStyle w:val="000000100000" w:firstRow="0" w:lastRow="0" w:firstColumn="0" w:lastColumn="0" w:oddVBand="0" w:evenVBand="0" w:oddHBand="1" w:evenHBand="0" w:firstRowFirstColumn="0" w:firstRowLastColumn="0" w:lastRowFirstColumn="0" w:lastRowLastColumn="0"/>
            </w:pPr>
            <w:r w:rsidRPr="003C6B62">
              <w:t>12 de Octubre Nº 4500</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r w:rsidRPr="00474239">
              <w:rPr>
                <w:b w:val="0"/>
                <w:bCs w:val="0"/>
              </w:rPr>
              <w:t>Teléfono</w:t>
            </w:r>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rsidRPr="003C6B62">
              <w:t>480-3761</w:t>
            </w: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r>
              <w:rPr>
                <w:b w:val="0"/>
                <w:bCs w:val="0"/>
              </w:rPr>
              <w:t>UE</w:t>
            </w:r>
          </w:p>
        </w:tc>
        <w:tc>
          <w:tcPr>
            <w:tcW w:w="5664" w:type="dxa"/>
          </w:tcPr>
          <w:p w:rsidR="003C6B62" w:rsidRPr="003C6B62" w:rsidRDefault="003C6B62" w:rsidP="003C6B62">
            <w:pPr>
              <w:cnfStyle w:val="000000100000" w:firstRow="0" w:lastRow="0" w:firstColumn="0" w:lastColumn="0" w:oddVBand="0" w:evenVBand="0" w:oddHBand="1" w:evenHBand="0" w:firstRowFirstColumn="0" w:firstRowLastColumn="0" w:lastRowFirstColumn="0" w:lastRowLastColumn="0"/>
            </w:pPr>
            <w:r w:rsidRPr="003C6B62">
              <w:t>08-02-2-1-1-01</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proofErr w:type="spellStart"/>
            <w:r>
              <w:rPr>
                <w:b w:val="0"/>
                <w:bCs w:val="0"/>
              </w:rPr>
              <w:t>CantSecciones</w:t>
            </w:r>
            <w:proofErr w:type="spellEnd"/>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t>10</w:t>
            </w: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Default="003C6B62" w:rsidP="007E11CB">
            <w:pPr>
              <w:suppressAutoHyphens w:val="0"/>
              <w:rPr>
                <w:b w:val="0"/>
                <w:bCs w:val="0"/>
              </w:rPr>
            </w:pPr>
            <w:proofErr w:type="spellStart"/>
            <w:r>
              <w:rPr>
                <w:b w:val="0"/>
                <w:bCs w:val="0"/>
              </w:rPr>
              <w:t>CantTurnos</w:t>
            </w:r>
            <w:proofErr w:type="spellEnd"/>
          </w:p>
        </w:tc>
        <w:tc>
          <w:tcPr>
            <w:tcW w:w="5664" w:type="dxa"/>
          </w:tcPr>
          <w:p w:rsidR="003C6B62" w:rsidRDefault="003C6B62" w:rsidP="003C6B62">
            <w:pPr>
              <w:cnfStyle w:val="000000100000" w:firstRow="0" w:lastRow="0" w:firstColumn="0" w:lastColumn="0" w:oddVBand="0" w:evenVBand="0" w:oddHBand="1" w:evenHBand="0" w:firstRowFirstColumn="0" w:firstRowLastColumn="0" w:lastRowFirstColumn="0" w:lastRowLastColumn="0"/>
            </w:pPr>
            <w:r>
              <w:t>02</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Default="003C6B62" w:rsidP="007E11CB">
            <w:pPr>
              <w:suppressAutoHyphens w:val="0"/>
              <w:rPr>
                <w:b w:val="0"/>
                <w:bCs w:val="0"/>
              </w:rPr>
            </w:pPr>
            <w:r>
              <w:rPr>
                <w:b w:val="0"/>
                <w:bCs w:val="0"/>
              </w:rPr>
              <w:t>Ruralidad</w:t>
            </w:r>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t>00</w:t>
            </w: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Default="003C6B62" w:rsidP="007E11CB">
            <w:pPr>
              <w:suppressAutoHyphens w:val="0"/>
              <w:rPr>
                <w:b w:val="0"/>
                <w:bCs w:val="0"/>
              </w:rPr>
            </w:pPr>
            <w:proofErr w:type="spellStart"/>
            <w:r>
              <w:rPr>
                <w:b w:val="0"/>
                <w:bCs w:val="0"/>
              </w:rPr>
              <w:t>Subvencion</w:t>
            </w:r>
            <w:proofErr w:type="spellEnd"/>
          </w:p>
        </w:tc>
        <w:tc>
          <w:tcPr>
            <w:tcW w:w="5664" w:type="dxa"/>
          </w:tcPr>
          <w:p w:rsidR="003C6B62" w:rsidRDefault="003C6B62" w:rsidP="007E11CB">
            <w:pPr>
              <w:cnfStyle w:val="000000100000" w:firstRow="0" w:lastRow="0" w:firstColumn="0" w:lastColumn="0" w:oddVBand="0" w:evenVBand="0" w:oddHBand="1" w:evenHBand="0" w:firstRowFirstColumn="0" w:firstRowLastColumn="0" w:lastRowFirstColumn="0" w:lastRowLastColumn="0"/>
            </w:pPr>
            <w:r>
              <w:t>100</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r w:rsidRPr="00474239">
              <w:rPr>
                <w:b w:val="0"/>
                <w:bCs w:val="0"/>
              </w:rPr>
              <w:t>Vigente</w:t>
            </w:r>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t>S</w:t>
            </w:r>
          </w:p>
        </w:tc>
      </w:tr>
    </w:tbl>
    <w:p w:rsidR="003C6B62" w:rsidRDefault="003C6B62">
      <w:pPr>
        <w:suppressAutoHyphens w:val="0"/>
        <w:rPr>
          <w:b/>
          <w:lang w:eastAsia="es-ES"/>
        </w:rPr>
      </w:pPr>
    </w:p>
    <w:p w:rsidR="00584176" w:rsidRDefault="00584176" w:rsidP="00584176">
      <w:pPr>
        <w:suppressAutoHyphens w:val="0"/>
        <w:rPr>
          <w:b/>
          <w:lang w:eastAsia="es-ES"/>
        </w:rPr>
      </w:pPr>
      <w:r>
        <w:rPr>
          <w:b/>
          <w:lang w:eastAsia="es-ES"/>
        </w:rPr>
        <w:t>Ejemplo prototipo pantalla:</w:t>
      </w:r>
    </w:p>
    <w:p w:rsidR="003C6B62" w:rsidRDefault="003C6B62">
      <w:pPr>
        <w:suppressAutoHyphens w:val="0"/>
        <w:rPr>
          <w:b/>
          <w:lang w:eastAsia="es-ES"/>
        </w:rPr>
      </w:pPr>
    </w:p>
    <w:p w:rsidR="002E5576" w:rsidRDefault="00584176">
      <w:pPr>
        <w:suppressAutoHyphens w:val="0"/>
        <w:rPr>
          <w:b/>
          <w:lang w:eastAsia="es-ES"/>
        </w:rPr>
      </w:pPr>
      <w:r>
        <w:rPr>
          <w:b/>
          <w:noProof/>
          <w:lang w:val="es-AR" w:eastAsia="es-AR"/>
        </w:rPr>
        <w:lastRenderedPageBreak/>
        <w:drawing>
          <wp:inline distT="0" distB="0" distL="0" distR="0">
            <wp:extent cx="6438106" cy="3454400"/>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aEstablecimientos.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53579" cy="3462702"/>
                    </a:xfrm>
                    <a:prstGeom prst="rect">
                      <a:avLst/>
                    </a:prstGeom>
                  </pic:spPr>
                </pic:pic>
              </a:graphicData>
            </a:graphic>
          </wp:inline>
        </w:drawing>
      </w:r>
    </w:p>
    <w:p w:rsidR="002E5576" w:rsidRDefault="002E5576">
      <w:pPr>
        <w:suppressAutoHyphens w:val="0"/>
        <w:rPr>
          <w:b/>
          <w:lang w:eastAsia="es-ES"/>
        </w:rPr>
      </w:pPr>
    </w:p>
    <w:p w:rsidR="002E5576" w:rsidRDefault="002E5576">
      <w:pPr>
        <w:suppressAutoHyphens w:val="0"/>
        <w:rPr>
          <w:b/>
          <w:lang w:eastAsia="es-ES"/>
        </w:rPr>
      </w:pPr>
    </w:p>
    <w:p w:rsidR="002E5576" w:rsidRDefault="002E5576">
      <w:pPr>
        <w:suppressAutoHyphens w:val="0"/>
        <w:rPr>
          <w:b/>
          <w:lang w:eastAsia="es-ES"/>
        </w:rPr>
      </w:pPr>
    </w:p>
    <w:p w:rsidR="00482FB4" w:rsidRDefault="00482FB4">
      <w:pPr>
        <w:suppressAutoHyphens w:val="0"/>
        <w:rPr>
          <w:b/>
          <w:lang w:eastAsia="es-ES"/>
        </w:rPr>
      </w:pPr>
    </w:p>
    <w:p w:rsidR="002E5576" w:rsidRDefault="002E5576" w:rsidP="002E5576">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E13ABE">
        <w:t>Tabla: Tipos de Establecimientos</w:t>
      </w:r>
    </w:p>
    <w:p w:rsidR="002E5576" w:rsidRDefault="002E5576" w:rsidP="002E5576">
      <w:pPr>
        <w:suppressAutoHyphens w:val="0"/>
        <w:rPr>
          <w:b/>
          <w:lang w:eastAsia="es-ES"/>
        </w:rPr>
      </w:pPr>
    </w:p>
    <w:p w:rsidR="002E5576" w:rsidRDefault="002E5576" w:rsidP="002E5576">
      <w:pPr>
        <w:suppressAutoHyphens w:val="0"/>
        <w:rPr>
          <w:b/>
          <w:lang w:eastAsia="es-ES"/>
        </w:rPr>
      </w:pPr>
      <w:r>
        <w:rPr>
          <w:b/>
          <w:lang w:eastAsia="es-ES"/>
        </w:rPr>
        <w:t>Esta tabla hace referencia a los Tipos de Establecimientos (o Tipos de Organizaciones, tal como se menciona en el archivo plano)</w:t>
      </w:r>
    </w:p>
    <w:p w:rsidR="002E5576" w:rsidRDefault="002E5576" w:rsidP="002E5576">
      <w:pPr>
        <w:suppressAutoHyphens w:val="0"/>
        <w:rPr>
          <w:b/>
          <w:lang w:eastAsia="es-ES"/>
        </w:rPr>
      </w:pPr>
    </w:p>
    <w:p w:rsidR="002E5576" w:rsidRDefault="002E5576" w:rsidP="002E5576">
      <w:pPr>
        <w:suppressAutoHyphens w:val="0"/>
        <w:rPr>
          <w:b/>
          <w:lang w:eastAsia="es-ES"/>
        </w:rPr>
      </w:pPr>
    </w:p>
    <w:tbl>
      <w:tblPr>
        <w:tblStyle w:val="Tabladecuadrcula4-nfasis11"/>
        <w:tblW w:w="0" w:type="auto"/>
        <w:tblLook w:val="04A0" w:firstRow="1" w:lastRow="0" w:firstColumn="1" w:lastColumn="0" w:noHBand="0" w:noVBand="1"/>
      </w:tblPr>
      <w:tblGrid>
        <w:gridCol w:w="2863"/>
        <w:gridCol w:w="5664"/>
      </w:tblGrid>
      <w:tr w:rsidR="002E5576" w:rsidRPr="00425B97" w:rsidTr="002E5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3" w:type="dxa"/>
          </w:tcPr>
          <w:p w:rsidR="002E5576" w:rsidRPr="00425B97" w:rsidRDefault="002E5576" w:rsidP="007E11CB">
            <w:pPr>
              <w:rPr>
                <w:sz w:val="22"/>
              </w:rPr>
            </w:pPr>
            <w:r w:rsidRPr="00425B97">
              <w:rPr>
                <w:sz w:val="22"/>
              </w:rPr>
              <w:t>Nombre Campo</w:t>
            </w:r>
          </w:p>
        </w:tc>
        <w:tc>
          <w:tcPr>
            <w:tcW w:w="5664" w:type="dxa"/>
          </w:tcPr>
          <w:p w:rsidR="002E5576" w:rsidRPr="00425B97" w:rsidRDefault="002E5576"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2E5576" w:rsidRPr="0005454E" w:rsidTr="002E5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3" w:type="dxa"/>
          </w:tcPr>
          <w:p w:rsidR="002E5576" w:rsidRPr="0005454E" w:rsidRDefault="002E5576" w:rsidP="002E5576">
            <w:proofErr w:type="spellStart"/>
            <w:r>
              <w:t>IdTipoEstablecimiento</w:t>
            </w:r>
            <w:proofErr w:type="spellEnd"/>
          </w:p>
        </w:tc>
        <w:tc>
          <w:tcPr>
            <w:tcW w:w="5664" w:type="dxa"/>
          </w:tcPr>
          <w:p w:rsidR="002E5576" w:rsidRPr="0005454E" w:rsidRDefault="002E5576"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2E5576" w:rsidRPr="0005454E" w:rsidTr="002E5576">
        <w:tc>
          <w:tcPr>
            <w:cnfStyle w:val="001000000000" w:firstRow="0" w:lastRow="0" w:firstColumn="1" w:lastColumn="0" w:oddVBand="0" w:evenVBand="0" w:oddHBand="0" w:evenHBand="0" w:firstRowFirstColumn="0" w:firstRowLastColumn="0" w:lastRowFirstColumn="0" w:lastRowLastColumn="0"/>
            <w:tcW w:w="2863" w:type="dxa"/>
          </w:tcPr>
          <w:p w:rsidR="002E5576" w:rsidRPr="00474239" w:rsidRDefault="002E5576" w:rsidP="002E5576">
            <w:pPr>
              <w:suppressAutoHyphens w:val="0"/>
              <w:rPr>
                <w:b w:val="0"/>
                <w:bCs w:val="0"/>
              </w:rPr>
            </w:pPr>
            <w:proofErr w:type="spellStart"/>
            <w:r>
              <w:rPr>
                <w:b w:val="0"/>
                <w:bCs w:val="0"/>
              </w:rPr>
              <w:t>CodigoTipoEstablecimiento</w:t>
            </w:r>
            <w:proofErr w:type="spellEnd"/>
          </w:p>
        </w:tc>
        <w:tc>
          <w:tcPr>
            <w:tcW w:w="5664" w:type="dxa"/>
          </w:tcPr>
          <w:p w:rsidR="002E5576" w:rsidRPr="0005454E" w:rsidRDefault="002E5576" w:rsidP="002E5576">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2E5576" w:rsidRPr="0005454E" w:rsidTr="002E5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3" w:type="dxa"/>
          </w:tcPr>
          <w:p w:rsidR="002E5576" w:rsidRPr="00474239" w:rsidRDefault="002E5576" w:rsidP="007E11CB">
            <w:pPr>
              <w:suppressAutoHyphens w:val="0"/>
              <w:rPr>
                <w:b w:val="0"/>
                <w:bCs w:val="0"/>
              </w:rPr>
            </w:pPr>
            <w:proofErr w:type="spellStart"/>
            <w:r>
              <w:rPr>
                <w:b w:val="0"/>
                <w:bCs w:val="0"/>
              </w:rPr>
              <w:t>Descripcion</w:t>
            </w:r>
            <w:proofErr w:type="spellEnd"/>
          </w:p>
        </w:tc>
        <w:tc>
          <w:tcPr>
            <w:tcW w:w="5664" w:type="dxa"/>
          </w:tcPr>
          <w:p w:rsidR="002E5576" w:rsidRDefault="002E5576"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(50)</w:t>
            </w:r>
          </w:p>
        </w:tc>
      </w:tr>
      <w:tr w:rsidR="002E5576" w:rsidRPr="0005454E" w:rsidTr="002E5576">
        <w:tc>
          <w:tcPr>
            <w:cnfStyle w:val="001000000000" w:firstRow="0" w:lastRow="0" w:firstColumn="1" w:lastColumn="0" w:oddVBand="0" w:evenVBand="0" w:oddHBand="0" w:evenHBand="0" w:firstRowFirstColumn="0" w:firstRowLastColumn="0" w:lastRowFirstColumn="0" w:lastRowLastColumn="0"/>
            <w:tcW w:w="2863" w:type="dxa"/>
          </w:tcPr>
          <w:p w:rsidR="002E5576" w:rsidRPr="00474239" w:rsidRDefault="002E5576" w:rsidP="007E11CB">
            <w:pPr>
              <w:suppressAutoHyphens w:val="0"/>
              <w:rPr>
                <w:b w:val="0"/>
                <w:bCs w:val="0"/>
              </w:rPr>
            </w:pPr>
            <w:r>
              <w:rPr>
                <w:b w:val="0"/>
                <w:bCs w:val="0"/>
              </w:rPr>
              <w:t>Vigente</w:t>
            </w:r>
          </w:p>
        </w:tc>
        <w:tc>
          <w:tcPr>
            <w:tcW w:w="5664" w:type="dxa"/>
          </w:tcPr>
          <w:p w:rsidR="002E5576" w:rsidRDefault="002E5576"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bl>
    <w:p w:rsidR="002E5576" w:rsidRDefault="002E5576" w:rsidP="002E5576">
      <w:pPr>
        <w:suppressAutoHyphens w:val="0"/>
        <w:rPr>
          <w:b/>
          <w:lang w:eastAsia="es-ES"/>
        </w:rPr>
      </w:pPr>
    </w:p>
    <w:p w:rsidR="002E5576" w:rsidRDefault="002E5576">
      <w:pPr>
        <w:suppressAutoHyphens w:val="0"/>
        <w:rPr>
          <w:b/>
          <w:lang w:eastAsia="es-ES"/>
        </w:rPr>
      </w:pPr>
      <w:r>
        <w:rPr>
          <w:b/>
          <w:lang w:eastAsia="es-ES"/>
        </w:rPr>
        <w:t>Ejemplo:</w:t>
      </w:r>
    </w:p>
    <w:p w:rsidR="002E5576" w:rsidRDefault="002E5576">
      <w:pPr>
        <w:suppressAutoHyphens w:val="0"/>
        <w:rPr>
          <w:b/>
          <w:lang w:eastAsia="es-ES"/>
        </w:rPr>
      </w:pPr>
    </w:p>
    <w:tbl>
      <w:tblPr>
        <w:tblStyle w:val="Tabladecuadrcula4-nfasis11"/>
        <w:tblW w:w="0" w:type="auto"/>
        <w:tblLook w:val="04A0" w:firstRow="1" w:lastRow="0" w:firstColumn="1" w:lastColumn="0" w:noHBand="0" w:noVBand="1"/>
      </w:tblPr>
      <w:tblGrid>
        <w:gridCol w:w="3246"/>
        <w:gridCol w:w="3246"/>
        <w:gridCol w:w="1314"/>
      </w:tblGrid>
      <w:tr w:rsidR="002E5576"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2E5576" w:rsidRDefault="002E5576" w:rsidP="007E11CB">
            <w:pPr>
              <w:suppressAutoHyphens w:val="0"/>
              <w:rPr>
                <w:b w:val="0"/>
                <w:lang w:eastAsia="es-ES"/>
              </w:rPr>
            </w:pPr>
            <w:proofErr w:type="spellStart"/>
            <w:r>
              <w:rPr>
                <w:b w:val="0"/>
                <w:lang w:eastAsia="es-ES"/>
              </w:rPr>
              <w:t>CodigoTipoEstablecimiento</w:t>
            </w:r>
            <w:proofErr w:type="spellEnd"/>
          </w:p>
        </w:tc>
        <w:tc>
          <w:tcPr>
            <w:tcW w:w="3246" w:type="dxa"/>
          </w:tcPr>
          <w:p w:rsidR="002E5576" w:rsidRDefault="002E5576" w:rsidP="007E11C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Descripcion</w:t>
            </w:r>
            <w:proofErr w:type="spellEnd"/>
          </w:p>
        </w:tc>
        <w:tc>
          <w:tcPr>
            <w:tcW w:w="1314" w:type="dxa"/>
          </w:tcPr>
          <w:p w:rsidR="002E5576" w:rsidRDefault="002E5576" w:rsidP="007E11C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Vigente</w:t>
            </w:r>
          </w:p>
        </w:tc>
      </w:tr>
      <w:tr w:rsidR="002E5576"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2E5576" w:rsidRDefault="002E5576" w:rsidP="007E11CB">
            <w:pPr>
              <w:suppressAutoHyphens w:val="0"/>
              <w:rPr>
                <w:b w:val="0"/>
                <w:lang w:eastAsia="es-ES"/>
              </w:rPr>
            </w:pPr>
            <w:r>
              <w:rPr>
                <w:b w:val="0"/>
                <w:lang w:eastAsia="es-ES"/>
              </w:rPr>
              <w:t>JI</w:t>
            </w:r>
          </w:p>
        </w:tc>
        <w:tc>
          <w:tcPr>
            <w:tcW w:w="3246" w:type="dxa"/>
          </w:tcPr>
          <w:p w:rsidR="002E5576" w:rsidRDefault="002E5576"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JARDIN DE INFANTES</w:t>
            </w:r>
          </w:p>
        </w:tc>
        <w:tc>
          <w:tcPr>
            <w:tcW w:w="1314" w:type="dxa"/>
          </w:tcPr>
          <w:p w:rsidR="002E5576" w:rsidRDefault="002E5576"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2E5576" w:rsidTr="007E11CB">
        <w:tc>
          <w:tcPr>
            <w:cnfStyle w:val="001000000000" w:firstRow="0" w:lastRow="0" w:firstColumn="1" w:lastColumn="0" w:oddVBand="0" w:evenVBand="0" w:oddHBand="0" w:evenHBand="0" w:firstRowFirstColumn="0" w:firstRowLastColumn="0" w:lastRowFirstColumn="0" w:lastRowLastColumn="0"/>
            <w:tcW w:w="3246" w:type="dxa"/>
          </w:tcPr>
          <w:p w:rsidR="002E5576" w:rsidRDefault="002E5576" w:rsidP="007E11CB">
            <w:pPr>
              <w:suppressAutoHyphens w:val="0"/>
              <w:rPr>
                <w:b w:val="0"/>
                <w:lang w:eastAsia="es-ES"/>
              </w:rPr>
            </w:pPr>
            <w:r>
              <w:rPr>
                <w:b w:val="0"/>
                <w:lang w:eastAsia="es-ES"/>
              </w:rPr>
              <w:t>PP</w:t>
            </w:r>
          </w:p>
        </w:tc>
        <w:tc>
          <w:tcPr>
            <w:tcW w:w="3246" w:type="dxa"/>
          </w:tcPr>
          <w:p w:rsidR="002E5576" w:rsidRDefault="002E5576"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314" w:type="dxa"/>
          </w:tcPr>
          <w:p w:rsidR="002E5576" w:rsidRDefault="002E5576"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2E5576"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2E5576" w:rsidRDefault="002E5576" w:rsidP="007E11CB">
            <w:pPr>
              <w:suppressAutoHyphens w:val="0"/>
              <w:rPr>
                <w:b w:val="0"/>
                <w:lang w:eastAsia="es-ES"/>
              </w:rPr>
            </w:pPr>
            <w:r>
              <w:rPr>
                <w:b w:val="0"/>
                <w:lang w:eastAsia="es-ES"/>
              </w:rPr>
              <w:t>MS</w:t>
            </w:r>
          </w:p>
        </w:tc>
        <w:tc>
          <w:tcPr>
            <w:tcW w:w="3246" w:type="dxa"/>
          </w:tcPr>
          <w:p w:rsidR="002E5576" w:rsidRDefault="002E5576"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314" w:type="dxa"/>
          </w:tcPr>
          <w:p w:rsidR="002E5576" w:rsidRDefault="002E5576"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bl>
    <w:p w:rsidR="002E5576" w:rsidRDefault="002E5576">
      <w:pPr>
        <w:suppressAutoHyphens w:val="0"/>
        <w:rPr>
          <w:b/>
          <w:lang w:eastAsia="es-ES"/>
        </w:rPr>
      </w:pPr>
    </w:p>
    <w:p w:rsidR="002E5576" w:rsidRDefault="002E5576">
      <w:pPr>
        <w:suppressAutoHyphens w:val="0"/>
        <w:rPr>
          <w:b/>
          <w:lang w:eastAsia="es-ES"/>
        </w:rPr>
      </w:pPr>
    </w:p>
    <w:p w:rsidR="00F8427B" w:rsidRDefault="00F8427B">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E13ABE">
        <w:t xml:space="preserve">Tabla: </w:t>
      </w:r>
      <w:r w:rsidR="003947E4" w:rsidRPr="00E13ABE">
        <w:t xml:space="preserve">Tipos de </w:t>
      </w:r>
      <w:r w:rsidRPr="00E13ABE">
        <w:t>Funciones</w:t>
      </w:r>
    </w:p>
    <w:p w:rsidR="00F8427B" w:rsidRDefault="00F8427B">
      <w:pPr>
        <w:suppressAutoHyphens w:val="0"/>
        <w:rPr>
          <w:b/>
          <w:lang w:eastAsia="es-ES"/>
        </w:rPr>
      </w:pPr>
    </w:p>
    <w:p w:rsidR="00042700" w:rsidRDefault="00042700">
      <w:pPr>
        <w:suppressAutoHyphens w:val="0"/>
        <w:rPr>
          <w:b/>
          <w:lang w:eastAsia="es-ES"/>
        </w:rPr>
      </w:pPr>
    </w:p>
    <w:tbl>
      <w:tblPr>
        <w:tblStyle w:val="Tabladecuadrcula4-nfasis11"/>
        <w:tblW w:w="0" w:type="auto"/>
        <w:tblLook w:val="04A0" w:firstRow="1" w:lastRow="0" w:firstColumn="1" w:lastColumn="0" w:noHBand="0" w:noVBand="1"/>
      </w:tblPr>
      <w:tblGrid>
        <w:gridCol w:w="2830"/>
        <w:gridCol w:w="5664"/>
      </w:tblGrid>
      <w:tr w:rsidR="00042700"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425B97" w:rsidRDefault="00042700" w:rsidP="007E11CB">
            <w:pPr>
              <w:rPr>
                <w:sz w:val="22"/>
              </w:rPr>
            </w:pPr>
            <w:r w:rsidRPr="00425B97">
              <w:rPr>
                <w:sz w:val="22"/>
              </w:rPr>
              <w:t>Nombre Campo</w:t>
            </w:r>
          </w:p>
        </w:tc>
        <w:tc>
          <w:tcPr>
            <w:tcW w:w="5664" w:type="dxa"/>
          </w:tcPr>
          <w:p w:rsidR="00042700" w:rsidRPr="00425B97" w:rsidRDefault="00042700"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05454E" w:rsidRDefault="00042700" w:rsidP="007E11CB">
            <w:proofErr w:type="spellStart"/>
            <w:r>
              <w:lastRenderedPageBreak/>
              <w:t>Id</w:t>
            </w:r>
            <w:r w:rsidR="003947E4">
              <w:t>Tipo</w:t>
            </w:r>
            <w:r>
              <w:t>Funcion</w:t>
            </w:r>
            <w:proofErr w:type="spellEnd"/>
          </w:p>
        </w:tc>
        <w:tc>
          <w:tcPr>
            <w:tcW w:w="5664" w:type="dxa"/>
          </w:tcPr>
          <w:p w:rsidR="00042700" w:rsidRPr="0005454E"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04270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3947E4" w:rsidP="007E11CB">
            <w:pPr>
              <w:suppressAutoHyphens w:val="0"/>
              <w:rPr>
                <w:b w:val="0"/>
                <w:bCs w:val="0"/>
              </w:rPr>
            </w:pPr>
            <w:proofErr w:type="spellStart"/>
            <w:r>
              <w:rPr>
                <w:b w:val="0"/>
                <w:bCs w:val="0"/>
              </w:rPr>
              <w:t>Cod</w:t>
            </w:r>
            <w:r w:rsidR="00042700">
              <w:rPr>
                <w:b w:val="0"/>
                <w:bCs w:val="0"/>
              </w:rPr>
              <w:t>Funcion</w:t>
            </w:r>
            <w:proofErr w:type="spellEnd"/>
          </w:p>
        </w:tc>
        <w:tc>
          <w:tcPr>
            <w:tcW w:w="5664" w:type="dxa"/>
          </w:tcPr>
          <w:p w:rsidR="00042700" w:rsidRPr="0005454E" w:rsidRDefault="00042700" w:rsidP="007E11CB">
            <w:pPr>
              <w:cnfStyle w:val="000000000000" w:firstRow="0" w:lastRow="0" w:firstColumn="0" w:lastColumn="0" w:oddVBand="0" w:evenVBand="0" w:oddHBand="0" w:evenHBand="0" w:firstRowFirstColumn="0" w:firstRowLastColumn="0" w:lastRowFirstColumn="0" w:lastRowLastColumn="0"/>
            </w:pPr>
            <w:proofErr w:type="spellStart"/>
            <w:proofErr w:type="gramStart"/>
            <w:r>
              <w:t>Char</w:t>
            </w:r>
            <w:proofErr w:type="spellEnd"/>
            <w:r>
              <w:t>(</w:t>
            </w:r>
            <w:proofErr w:type="gramEnd"/>
            <w:r>
              <w:t>1). Ejemplo: J / E / P / M</w:t>
            </w: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Default="00042700" w:rsidP="003947E4">
            <w:pPr>
              <w:suppressAutoHyphens w:val="0"/>
              <w:rPr>
                <w:b w:val="0"/>
                <w:bCs w:val="0"/>
              </w:rPr>
            </w:pPr>
            <w:proofErr w:type="spellStart"/>
            <w:r>
              <w:rPr>
                <w:b w:val="0"/>
                <w:bCs w:val="0"/>
              </w:rPr>
              <w:t>CodFuncionMGP</w:t>
            </w:r>
            <w:proofErr w:type="spellEnd"/>
          </w:p>
        </w:tc>
        <w:tc>
          <w:tcPr>
            <w:tcW w:w="5664" w:type="dxa"/>
          </w:tcPr>
          <w:p w:rsidR="00042700"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w:t>
            </w:r>
          </w:p>
        </w:tc>
      </w:tr>
      <w:tr w:rsidR="0004270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042700" w:rsidP="007E11CB">
            <w:pPr>
              <w:suppressAutoHyphens w:val="0"/>
              <w:rPr>
                <w:b w:val="0"/>
                <w:bCs w:val="0"/>
              </w:rPr>
            </w:pPr>
            <w:proofErr w:type="spellStart"/>
            <w:r>
              <w:rPr>
                <w:b w:val="0"/>
                <w:bCs w:val="0"/>
              </w:rPr>
              <w:t>Descripcion</w:t>
            </w:r>
            <w:proofErr w:type="spellEnd"/>
          </w:p>
        </w:tc>
        <w:tc>
          <w:tcPr>
            <w:tcW w:w="5664" w:type="dxa"/>
          </w:tcPr>
          <w:p w:rsidR="00042700" w:rsidRDefault="00FA3F16" w:rsidP="00FA3F16">
            <w:pPr>
              <w:ind w:left="720" w:hanging="720"/>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w:t>
            </w:r>
            <w:r w:rsidRPr="00FA3F16">
              <w:rPr>
                <w:u w:val="single"/>
              </w:rPr>
              <w:t>10</w:t>
            </w:r>
            <w:r w:rsidR="00042700" w:rsidRPr="00FA3F16">
              <w:rPr>
                <w:u w:val="single"/>
              </w:rPr>
              <w:t>0</w:t>
            </w:r>
            <w:r w:rsidR="00042700">
              <w:t>)</w:t>
            </w: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042700" w:rsidP="007E11CB">
            <w:pPr>
              <w:suppressAutoHyphens w:val="0"/>
              <w:rPr>
                <w:b w:val="0"/>
                <w:bCs w:val="0"/>
              </w:rPr>
            </w:pPr>
            <w:r>
              <w:rPr>
                <w:b w:val="0"/>
                <w:bCs w:val="0"/>
              </w:rPr>
              <w:t>Vigente</w:t>
            </w:r>
          </w:p>
        </w:tc>
        <w:tc>
          <w:tcPr>
            <w:tcW w:w="5664" w:type="dxa"/>
          </w:tcPr>
          <w:p w:rsidR="00042700"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042700" w:rsidRDefault="00042700">
      <w:pPr>
        <w:suppressAutoHyphens w:val="0"/>
        <w:rPr>
          <w:b/>
          <w:lang w:eastAsia="es-ES"/>
        </w:rPr>
      </w:pPr>
    </w:p>
    <w:p w:rsidR="00042700" w:rsidRDefault="00042700">
      <w:pPr>
        <w:suppressAutoHyphens w:val="0"/>
        <w:rPr>
          <w:b/>
          <w:lang w:eastAsia="es-ES"/>
        </w:rPr>
      </w:pPr>
    </w:p>
    <w:p w:rsidR="00042700" w:rsidRDefault="00075A35">
      <w:pPr>
        <w:suppressAutoHyphens w:val="0"/>
        <w:rPr>
          <w:b/>
          <w:lang w:eastAsia="es-ES"/>
        </w:rPr>
      </w:pPr>
      <w:r w:rsidRPr="00075A35">
        <w:rPr>
          <w:b/>
          <w:highlight w:val="magenta"/>
          <w:lang w:eastAsia="es-ES"/>
        </w:rPr>
        <w:t>Recordar que el modificar, si el campo Vigente = P, tiene que ponerlo en S</w:t>
      </w:r>
    </w:p>
    <w:p w:rsidR="00F8427B" w:rsidRDefault="00F8427B">
      <w:pPr>
        <w:suppressAutoHyphens w:val="0"/>
        <w:rPr>
          <w:b/>
          <w:lang w:eastAsia="es-ES"/>
        </w:rPr>
      </w:pPr>
    </w:p>
    <w:p w:rsidR="00F8427B" w:rsidRDefault="00F8427B">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46138F">
        <w:t xml:space="preserve">Tabla: </w:t>
      </w:r>
      <w:r w:rsidR="00042700" w:rsidRPr="0046138F">
        <w:t>Conceptos Remuneraciones</w:t>
      </w:r>
    </w:p>
    <w:p w:rsidR="00F8427B" w:rsidRDefault="00F8427B">
      <w:pPr>
        <w:suppressAutoHyphens w:val="0"/>
        <w:rPr>
          <w:b/>
          <w:lang w:eastAsia="es-ES"/>
        </w:rPr>
      </w:pPr>
    </w:p>
    <w:p w:rsidR="00F8427B" w:rsidRDefault="00042700">
      <w:pPr>
        <w:suppressAutoHyphens w:val="0"/>
        <w:rPr>
          <w:b/>
          <w:lang w:eastAsia="es-ES"/>
        </w:rPr>
      </w:pPr>
      <w:r>
        <w:rPr>
          <w:b/>
          <w:lang w:eastAsia="es-ES"/>
        </w:rPr>
        <w:t>Esta tabla hace referencia a los Conceptos o Códigos de Liquidación.</w:t>
      </w:r>
    </w:p>
    <w:p w:rsidR="00042700" w:rsidRDefault="00042700">
      <w:pPr>
        <w:suppressAutoHyphens w:val="0"/>
        <w:rPr>
          <w:b/>
          <w:lang w:eastAsia="es-ES"/>
        </w:rPr>
      </w:pPr>
    </w:p>
    <w:tbl>
      <w:tblPr>
        <w:tblStyle w:val="Tabladecuadrcula4-nfasis11"/>
        <w:tblW w:w="0" w:type="auto"/>
        <w:tblLook w:val="04A0" w:firstRow="1" w:lastRow="0" w:firstColumn="1" w:lastColumn="0" w:noHBand="0" w:noVBand="1"/>
      </w:tblPr>
      <w:tblGrid>
        <w:gridCol w:w="2830"/>
        <w:gridCol w:w="5664"/>
      </w:tblGrid>
      <w:tr w:rsidR="00042700"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425B97" w:rsidRDefault="00042700" w:rsidP="007E11CB">
            <w:pPr>
              <w:rPr>
                <w:sz w:val="22"/>
              </w:rPr>
            </w:pPr>
            <w:r w:rsidRPr="00425B97">
              <w:rPr>
                <w:sz w:val="22"/>
              </w:rPr>
              <w:t>Nombre Campo</w:t>
            </w:r>
          </w:p>
        </w:tc>
        <w:tc>
          <w:tcPr>
            <w:tcW w:w="5664" w:type="dxa"/>
          </w:tcPr>
          <w:p w:rsidR="00042700" w:rsidRPr="00425B97" w:rsidRDefault="00042700"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05454E" w:rsidRDefault="00042700" w:rsidP="007E11CB">
            <w:proofErr w:type="spellStart"/>
            <w:r>
              <w:t>IdConcepto</w:t>
            </w:r>
            <w:proofErr w:type="spellEnd"/>
          </w:p>
        </w:tc>
        <w:tc>
          <w:tcPr>
            <w:tcW w:w="5664" w:type="dxa"/>
          </w:tcPr>
          <w:p w:rsidR="00042700" w:rsidRPr="0005454E"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04270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042700" w:rsidP="007E11CB">
            <w:pPr>
              <w:suppressAutoHyphens w:val="0"/>
              <w:rPr>
                <w:b w:val="0"/>
                <w:bCs w:val="0"/>
              </w:rPr>
            </w:pPr>
            <w:proofErr w:type="spellStart"/>
            <w:r>
              <w:rPr>
                <w:b w:val="0"/>
                <w:bCs w:val="0"/>
              </w:rPr>
              <w:t>CodigoConcepto</w:t>
            </w:r>
            <w:proofErr w:type="spellEnd"/>
          </w:p>
        </w:tc>
        <w:tc>
          <w:tcPr>
            <w:tcW w:w="5664" w:type="dxa"/>
          </w:tcPr>
          <w:p w:rsidR="00042700" w:rsidRPr="0005454E" w:rsidRDefault="00042700" w:rsidP="007E11CB">
            <w:pPr>
              <w:cnfStyle w:val="000000000000" w:firstRow="0" w:lastRow="0" w:firstColumn="0" w:lastColumn="0" w:oddVBand="0" w:evenVBand="0" w:oddHBand="0" w:evenHBand="0" w:firstRowFirstColumn="0" w:firstRowLastColumn="0" w:lastRowFirstColumn="0" w:lastRowLastColumn="0"/>
            </w:pP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Default="00042700" w:rsidP="007E11CB">
            <w:pPr>
              <w:suppressAutoHyphens w:val="0"/>
              <w:rPr>
                <w:b w:val="0"/>
                <w:bCs w:val="0"/>
              </w:rPr>
            </w:pPr>
            <w:proofErr w:type="spellStart"/>
            <w:r>
              <w:rPr>
                <w:b w:val="0"/>
                <w:bCs w:val="0"/>
              </w:rPr>
              <w:t>CodigoConceptoMGP</w:t>
            </w:r>
            <w:proofErr w:type="spellEnd"/>
          </w:p>
        </w:tc>
        <w:tc>
          <w:tcPr>
            <w:tcW w:w="5664" w:type="dxa"/>
          </w:tcPr>
          <w:p w:rsidR="00042700"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w:t>
            </w:r>
          </w:p>
        </w:tc>
      </w:tr>
      <w:tr w:rsidR="0004270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042700" w:rsidP="007E11CB">
            <w:pPr>
              <w:suppressAutoHyphens w:val="0"/>
              <w:rPr>
                <w:b w:val="0"/>
                <w:bCs w:val="0"/>
              </w:rPr>
            </w:pPr>
            <w:proofErr w:type="spellStart"/>
            <w:r>
              <w:rPr>
                <w:b w:val="0"/>
                <w:bCs w:val="0"/>
              </w:rPr>
              <w:t>Descripcion</w:t>
            </w:r>
            <w:proofErr w:type="spellEnd"/>
          </w:p>
        </w:tc>
        <w:tc>
          <w:tcPr>
            <w:tcW w:w="5664" w:type="dxa"/>
          </w:tcPr>
          <w:p w:rsidR="00042700" w:rsidRDefault="00042700" w:rsidP="007E11CB">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18409B"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18409B" w:rsidRDefault="0018409B" w:rsidP="007E11CB">
            <w:pPr>
              <w:suppressAutoHyphens w:val="0"/>
              <w:rPr>
                <w:b w:val="0"/>
                <w:bCs w:val="0"/>
              </w:rPr>
            </w:pPr>
            <w:proofErr w:type="spellStart"/>
            <w:r>
              <w:rPr>
                <w:b w:val="0"/>
                <w:bCs w:val="0"/>
              </w:rPr>
              <w:t>ConAporte</w:t>
            </w:r>
            <w:proofErr w:type="spellEnd"/>
          </w:p>
        </w:tc>
        <w:tc>
          <w:tcPr>
            <w:tcW w:w="5664" w:type="dxa"/>
          </w:tcPr>
          <w:p w:rsidR="0018409B" w:rsidRDefault="0018409B"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 (S/N)</w:t>
            </w:r>
          </w:p>
        </w:tc>
      </w:tr>
      <w:tr w:rsidR="0018409B"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18409B" w:rsidRDefault="0018409B" w:rsidP="007E11CB">
            <w:pPr>
              <w:suppressAutoHyphens w:val="0"/>
              <w:rPr>
                <w:b w:val="0"/>
                <w:bCs w:val="0"/>
              </w:rPr>
            </w:pPr>
            <w:r>
              <w:rPr>
                <w:b w:val="0"/>
                <w:bCs w:val="0"/>
              </w:rPr>
              <w:t>Patronal</w:t>
            </w:r>
          </w:p>
        </w:tc>
        <w:tc>
          <w:tcPr>
            <w:tcW w:w="5664" w:type="dxa"/>
          </w:tcPr>
          <w:p w:rsidR="0018409B" w:rsidRDefault="0018409B"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 (S/N)</w:t>
            </w:r>
          </w:p>
        </w:tc>
      </w:tr>
      <w:tr w:rsidR="00AC125A"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125A" w:rsidRPr="00E13ABE" w:rsidRDefault="00AC125A" w:rsidP="007E11CB">
            <w:pPr>
              <w:suppressAutoHyphens w:val="0"/>
              <w:rPr>
                <w:b w:val="0"/>
                <w:bCs w:val="0"/>
                <w:highlight w:val="green"/>
              </w:rPr>
            </w:pPr>
            <w:proofErr w:type="spellStart"/>
            <w:r w:rsidRPr="00E13ABE">
              <w:rPr>
                <w:b w:val="0"/>
                <w:bCs w:val="0"/>
                <w:highlight w:val="green"/>
              </w:rPr>
              <w:t>DevolucionSalario</w:t>
            </w:r>
            <w:proofErr w:type="spellEnd"/>
          </w:p>
        </w:tc>
        <w:tc>
          <w:tcPr>
            <w:tcW w:w="5664" w:type="dxa"/>
          </w:tcPr>
          <w:p w:rsidR="00AC125A" w:rsidRPr="00AC125A" w:rsidRDefault="00AC125A" w:rsidP="007E11CB">
            <w:pPr>
              <w:cnfStyle w:val="000000100000" w:firstRow="0" w:lastRow="0" w:firstColumn="0" w:lastColumn="0" w:oddVBand="0" w:evenVBand="0" w:oddHBand="1" w:evenHBand="0" w:firstRowFirstColumn="0" w:firstRowLastColumn="0" w:lastRowFirstColumn="0" w:lastRowLastColumn="0"/>
              <w:rPr>
                <w:u w:val="single"/>
              </w:rPr>
            </w:pPr>
            <w:proofErr w:type="spellStart"/>
            <w:r w:rsidRPr="00E13ABE">
              <w:rPr>
                <w:highlight w:val="green"/>
              </w:rPr>
              <w:t>Char</w:t>
            </w:r>
            <w:proofErr w:type="spellEnd"/>
            <w:r w:rsidRPr="00E13ABE">
              <w:rPr>
                <w:highlight w:val="green"/>
              </w:rPr>
              <w:t>(1) (S/N)</w:t>
            </w:r>
          </w:p>
        </w:tc>
      </w:tr>
      <w:tr w:rsidR="0004270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042700" w:rsidP="007E11CB">
            <w:pPr>
              <w:suppressAutoHyphens w:val="0"/>
              <w:rPr>
                <w:b w:val="0"/>
                <w:bCs w:val="0"/>
              </w:rPr>
            </w:pPr>
            <w:r>
              <w:rPr>
                <w:b w:val="0"/>
                <w:bCs w:val="0"/>
              </w:rPr>
              <w:t>Vigente</w:t>
            </w:r>
          </w:p>
        </w:tc>
        <w:tc>
          <w:tcPr>
            <w:tcW w:w="5664" w:type="dxa"/>
          </w:tcPr>
          <w:p w:rsidR="00042700" w:rsidRDefault="00042700"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bl>
    <w:p w:rsidR="00042700" w:rsidRDefault="00042700">
      <w:pPr>
        <w:suppressAutoHyphens w:val="0"/>
        <w:rPr>
          <w:b/>
          <w:lang w:eastAsia="es-ES"/>
        </w:rPr>
      </w:pPr>
    </w:p>
    <w:p w:rsidR="00042700" w:rsidRDefault="00042700">
      <w:pPr>
        <w:suppressAutoHyphens w:val="0"/>
        <w:rPr>
          <w:b/>
          <w:lang w:eastAsia="es-ES"/>
        </w:rPr>
      </w:pPr>
      <w:r>
        <w:rPr>
          <w:b/>
          <w:lang w:eastAsia="es-ES"/>
        </w:rPr>
        <w:t>Ejemplo:</w:t>
      </w:r>
    </w:p>
    <w:p w:rsidR="00042700" w:rsidRDefault="00042700">
      <w:pPr>
        <w:suppressAutoHyphens w:val="0"/>
        <w:rPr>
          <w:b/>
          <w:lang w:eastAsia="es-ES"/>
        </w:rPr>
      </w:pPr>
    </w:p>
    <w:tbl>
      <w:tblPr>
        <w:tblStyle w:val="Tabladecuadrcula4-nfasis11"/>
        <w:tblW w:w="0" w:type="auto"/>
        <w:tblLook w:val="04A0" w:firstRow="1" w:lastRow="0" w:firstColumn="1" w:lastColumn="0" w:noHBand="0" w:noVBand="1"/>
      </w:tblPr>
      <w:tblGrid>
        <w:gridCol w:w="1881"/>
        <w:gridCol w:w="1922"/>
        <w:gridCol w:w="1739"/>
        <w:gridCol w:w="1330"/>
        <w:gridCol w:w="1083"/>
        <w:gridCol w:w="1278"/>
        <w:gridCol w:w="961"/>
      </w:tblGrid>
      <w:tr w:rsidR="00AC125A" w:rsidTr="00AC12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tcPr>
          <w:p w:rsidR="00AC125A" w:rsidRDefault="00AC125A">
            <w:pPr>
              <w:suppressAutoHyphens w:val="0"/>
              <w:rPr>
                <w:b w:val="0"/>
                <w:lang w:eastAsia="es-ES"/>
              </w:rPr>
            </w:pPr>
            <w:proofErr w:type="spellStart"/>
            <w:r>
              <w:rPr>
                <w:b w:val="0"/>
                <w:lang w:eastAsia="es-ES"/>
              </w:rPr>
              <w:t>CodigoConcepto</w:t>
            </w:r>
            <w:proofErr w:type="spellEnd"/>
          </w:p>
        </w:tc>
        <w:tc>
          <w:tcPr>
            <w:tcW w:w="2281" w:type="dxa"/>
          </w:tcPr>
          <w:p w:rsidR="00AC125A" w:rsidRDefault="00AC125A">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Código Concepto MGP</w:t>
            </w:r>
          </w:p>
        </w:tc>
        <w:tc>
          <w:tcPr>
            <w:tcW w:w="1905" w:type="dxa"/>
          </w:tcPr>
          <w:p w:rsidR="00AC125A" w:rsidRDefault="00AC125A">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Descripción</w:t>
            </w:r>
          </w:p>
        </w:tc>
        <w:tc>
          <w:tcPr>
            <w:tcW w:w="1370" w:type="dxa"/>
          </w:tcPr>
          <w:p w:rsidR="00AC125A" w:rsidRDefault="00AC125A">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ConAporte</w:t>
            </w:r>
            <w:proofErr w:type="spellEnd"/>
          </w:p>
        </w:tc>
        <w:tc>
          <w:tcPr>
            <w:tcW w:w="1109" w:type="dxa"/>
          </w:tcPr>
          <w:p w:rsidR="00AC125A" w:rsidRDefault="00AC125A">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Patronal</w:t>
            </w:r>
          </w:p>
        </w:tc>
        <w:tc>
          <w:tcPr>
            <w:tcW w:w="652" w:type="dxa"/>
          </w:tcPr>
          <w:p w:rsidR="00AC125A" w:rsidRDefault="00AC125A">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Devolución Salario</w:t>
            </w:r>
          </w:p>
        </w:tc>
        <w:tc>
          <w:tcPr>
            <w:tcW w:w="968" w:type="dxa"/>
          </w:tcPr>
          <w:p w:rsidR="00AC125A" w:rsidRDefault="00AC125A">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Vigente</w:t>
            </w:r>
          </w:p>
        </w:tc>
      </w:tr>
      <w:tr w:rsidR="00AC125A" w:rsidTr="00AC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tcPr>
          <w:p w:rsidR="00AC125A" w:rsidRDefault="00AC125A">
            <w:pPr>
              <w:suppressAutoHyphens w:val="0"/>
              <w:rPr>
                <w:b w:val="0"/>
                <w:lang w:eastAsia="es-ES"/>
              </w:rPr>
            </w:pPr>
            <w:r>
              <w:rPr>
                <w:b w:val="0"/>
                <w:lang w:eastAsia="es-ES"/>
              </w:rPr>
              <w:t>0110</w:t>
            </w:r>
          </w:p>
        </w:tc>
        <w:tc>
          <w:tcPr>
            <w:tcW w:w="2281"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905"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Nominal</w:t>
            </w:r>
          </w:p>
        </w:tc>
        <w:tc>
          <w:tcPr>
            <w:tcW w:w="1370"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109"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N</w:t>
            </w:r>
          </w:p>
        </w:tc>
        <w:tc>
          <w:tcPr>
            <w:tcW w:w="652"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N</w:t>
            </w:r>
          </w:p>
        </w:tc>
        <w:tc>
          <w:tcPr>
            <w:tcW w:w="968"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AC125A" w:rsidTr="00AC125A">
        <w:tc>
          <w:tcPr>
            <w:cnfStyle w:val="001000000000" w:firstRow="0" w:lastRow="0" w:firstColumn="1" w:lastColumn="0" w:oddVBand="0" w:evenVBand="0" w:oddHBand="0" w:evenHBand="0" w:firstRowFirstColumn="0" w:firstRowLastColumn="0" w:lastRowFirstColumn="0" w:lastRowLastColumn="0"/>
            <w:tcW w:w="1909" w:type="dxa"/>
          </w:tcPr>
          <w:p w:rsidR="00AC125A" w:rsidRDefault="00AC125A">
            <w:pPr>
              <w:suppressAutoHyphens w:val="0"/>
              <w:rPr>
                <w:b w:val="0"/>
                <w:lang w:eastAsia="es-ES"/>
              </w:rPr>
            </w:pPr>
            <w:r>
              <w:rPr>
                <w:b w:val="0"/>
                <w:lang w:eastAsia="es-ES"/>
              </w:rPr>
              <w:t>0220</w:t>
            </w:r>
          </w:p>
        </w:tc>
        <w:tc>
          <w:tcPr>
            <w:tcW w:w="2281" w:type="dxa"/>
          </w:tcPr>
          <w:p w:rsidR="00AC125A" w:rsidRDefault="00AC125A">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905" w:type="dxa"/>
          </w:tcPr>
          <w:p w:rsidR="00AC125A" w:rsidRDefault="00AC125A">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Antigüedad</w:t>
            </w:r>
          </w:p>
        </w:tc>
        <w:tc>
          <w:tcPr>
            <w:tcW w:w="1370" w:type="dxa"/>
          </w:tcPr>
          <w:p w:rsidR="00AC125A" w:rsidRDefault="00AC125A">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109" w:type="dxa"/>
          </w:tcPr>
          <w:p w:rsidR="00AC125A" w:rsidRDefault="00AC125A">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N</w:t>
            </w:r>
          </w:p>
        </w:tc>
        <w:tc>
          <w:tcPr>
            <w:tcW w:w="652" w:type="dxa"/>
          </w:tcPr>
          <w:p w:rsidR="00AC125A" w:rsidRDefault="00AC125A">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N</w:t>
            </w:r>
          </w:p>
        </w:tc>
        <w:tc>
          <w:tcPr>
            <w:tcW w:w="968" w:type="dxa"/>
          </w:tcPr>
          <w:p w:rsidR="00AC125A" w:rsidRDefault="00AC125A">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AC125A" w:rsidTr="00AC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tcPr>
          <w:p w:rsidR="00AC125A" w:rsidRDefault="00AC125A">
            <w:pPr>
              <w:suppressAutoHyphens w:val="0"/>
              <w:rPr>
                <w:b w:val="0"/>
                <w:lang w:eastAsia="es-ES"/>
              </w:rPr>
            </w:pPr>
            <w:r>
              <w:rPr>
                <w:b w:val="0"/>
                <w:lang w:eastAsia="es-ES"/>
              </w:rPr>
              <w:t>1060</w:t>
            </w:r>
          </w:p>
        </w:tc>
        <w:tc>
          <w:tcPr>
            <w:tcW w:w="2281"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905"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IPS</w:t>
            </w:r>
          </w:p>
        </w:tc>
        <w:tc>
          <w:tcPr>
            <w:tcW w:w="1370"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109"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N</w:t>
            </w:r>
          </w:p>
        </w:tc>
        <w:tc>
          <w:tcPr>
            <w:tcW w:w="652"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N</w:t>
            </w:r>
          </w:p>
        </w:tc>
        <w:tc>
          <w:tcPr>
            <w:tcW w:w="968"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AC125A" w:rsidTr="00AC125A">
        <w:tc>
          <w:tcPr>
            <w:cnfStyle w:val="001000000000" w:firstRow="0" w:lastRow="0" w:firstColumn="1" w:lastColumn="0" w:oddVBand="0" w:evenVBand="0" w:oddHBand="0" w:evenHBand="0" w:firstRowFirstColumn="0" w:firstRowLastColumn="0" w:lastRowFirstColumn="0" w:lastRowLastColumn="0"/>
            <w:tcW w:w="1909" w:type="dxa"/>
          </w:tcPr>
          <w:p w:rsidR="00AC125A" w:rsidRDefault="00AC125A">
            <w:pPr>
              <w:suppressAutoHyphens w:val="0"/>
              <w:rPr>
                <w:b w:val="0"/>
                <w:lang w:eastAsia="es-ES"/>
              </w:rPr>
            </w:pPr>
            <w:r>
              <w:rPr>
                <w:b w:val="0"/>
                <w:lang w:eastAsia="es-ES"/>
              </w:rPr>
              <w:t>3060</w:t>
            </w:r>
          </w:p>
        </w:tc>
        <w:tc>
          <w:tcPr>
            <w:tcW w:w="2281" w:type="dxa"/>
          </w:tcPr>
          <w:p w:rsidR="00AC125A" w:rsidRDefault="00AC125A">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905" w:type="dxa"/>
          </w:tcPr>
          <w:p w:rsidR="00AC125A" w:rsidRDefault="00AC125A">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IPS Patronal</w:t>
            </w:r>
          </w:p>
        </w:tc>
        <w:tc>
          <w:tcPr>
            <w:tcW w:w="1370" w:type="dxa"/>
          </w:tcPr>
          <w:p w:rsidR="00AC125A" w:rsidRDefault="00AC125A">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109" w:type="dxa"/>
          </w:tcPr>
          <w:p w:rsidR="00AC125A" w:rsidRDefault="00AC125A">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c>
          <w:tcPr>
            <w:tcW w:w="652" w:type="dxa"/>
          </w:tcPr>
          <w:p w:rsidR="00AC125A" w:rsidRDefault="00AC125A">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N</w:t>
            </w:r>
          </w:p>
        </w:tc>
        <w:tc>
          <w:tcPr>
            <w:tcW w:w="968" w:type="dxa"/>
          </w:tcPr>
          <w:p w:rsidR="00AC125A" w:rsidRDefault="00AC125A">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AC125A" w:rsidTr="00AC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tcPr>
          <w:p w:rsidR="00AC125A" w:rsidRDefault="00AC125A">
            <w:pPr>
              <w:suppressAutoHyphens w:val="0"/>
              <w:rPr>
                <w:b w:val="0"/>
                <w:lang w:eastAsia="es-ES"/>
              </w:rPr>
            </w:pPr>
            <w:r>
              <w:rPr>
                <w:b w:val="0"/>
                <w:lang w:eastAsia="es-ES"/>
              </w:rPr>
              <w:t>2992</w:t>
            </w:r>
          </w:p>
        </w:tc>
        <w:tc>
          <w:tcPr>
            <w:tcW w:w="2281"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905"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Ayuda Escolar</w:t>
            </w:r>
          </w:p>
        </w:tc>
        <w:tc>
          <w:tcPr>
            <w:tcW w:w="1370"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109"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N</w:t>
            </w:r>
          </w:p>
        </w:tc>
        <w:tc>
          <w:tcPr>
            <w:tcW w:w="652"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c>
          <w:tcPr>
            <w:tcW w:w="968" w:type="dxa"/>
          </w:tcPr>
          <w:p w:rsidR="00AC125A" w:rsidRDefault="00AC125A">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bl>
    <w:p w:rsidR="00042700" w:rsidRDefault="00042700">
      <w:pPr>
        <w:suppressAutoHyphens w:val="0"/>
        <w:rPr>
          <w:b/>
          <w:lang w:eastAsia="es-ES"/>
        </w:rPr>
      </w:pPr>
    </w:p>
    <w:p w:rsidR="00F8427B" w:rsidRDefault="0018409B">
      <w:pPr>
        <w:suppressAutoHyphens w:val="0"/>
        <w:rPr>
          <w:b/>
          <w:lang w:eastAsia="es-ES"/>
        </w:rPr>
      </w:pPr>
      <w:r>
        <w:rPr>
          <w:b/>
          <w:lang w:eastAsia="es-ES"/>
        </w:rPr>
        <w:t>Al momento de armar la mecanizada por Docente, se tomarán en cuenta sólo los registros con código de Concepto que contengan Patronal = N.</w:t>
      </w:r>
    </w:p>
    <w:p w:rsidR="0018409B" w:rsidRDefault="0018409B">
      <w:pPr>
        <w:suppressAutoHyphens w:val="0"/>
        <w:rPr>
          <w:b/>
          <w:lang w:eastAsia="es-ES"/>
        </w:rPr>
      </w:pPr>
      <w:r>
        <w:rPr>
          <w:b/>
          <w:lang w:eastAsia="es-ES"/>
        </w:rPr>
        <w:t>Para el armado de la carátula, el valor del campo Patronal no debe ser tenido en cuenta.</w:t>
      </w:r>
    </w:p>
    <w:p w:rsidR="00F8427B" w:rsidRDefault="00F8427B">
      <w:pPr>
        <w:suppressAutoHyphens w:val="0"/>
        <w:rPr>
          <w:b/>
          <w:lang w:eastAsia="es-ES"/>
        </w:rPr>
      </w:pPr>
    </w:p>
    <w:p w:rsidR="00F8427B" w:rsidRDefault="00F8427B">
      <w:pPr>
        <w:suppressAutoHyphens w:val="0"/>
        <w:rPr>
          <w:b/>
          <w:lang w:eastAsia="es-ES"/>
        </w:rPr>
      </w:pPr>
    </w:p>
    <w:p w:rsidR="006412FC" w:rsidRDefault="006412FC">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E13ABE">
        <w:t>Tabla: Carácter Revista</w:t>
      </w:r>
    </w:p>
    <w:p w:rsidR="00F8427B" w:rsidRDefault="00F8427B">
      <w:pPr>
        <w:suppressAutoHyphens w:val="0"/>
        <w:rPr>
          <w:b/>
          <w:lang w:eastAsia="es-ES"/>
        </w:rPr>
      </w:pPr>
    </w:p>
    <w:p w:rsidR="00F8427B" w:rsidRDefault="00F8427B">
      <w:pPr>
        <w:suppressAutoHyphens w:val="0"/>
        <w:rPr>
          <w:b/>
          <w:lang w:eastAsia="es-ES"/>
        </w:rPr>
      </w:pPr>
    </w:p>
    <w:tbl>
      <w:tblPr>
        <w:tblStyle w:val="Tabladecuadrcula4-nfasis11"/>
        <w:tblW w:w="0" w:type="auto"/>
        <w:tblLook w:val="04A0" w:firstRow="1" w:lastRow="0" w:firstColumn="1" w:lastColumn="0" w:noHBand="0" w:noVBand="1"/>
      </w:tblPr>
      <w:tblGrid>
        <w:gridCol w:w="2830"/>
        <w:gridCol w:w="5664"/>
      </w:tblGrid>
      <w:tr w:rsidR="006412FC"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412FC" w:rsidRPr="00425B97" w:rsidRDefault="006412FC" w:rsidP="007E11CB">
            <w:pPr>
              <w:rPr>
                <w:sz w:val="22"/>
              </w:rPr>
            </w:pPr>
            <w:r w:rsidRPr="00425B97">
              <w:rPr>
                <w:sz w:val="22"/>
              </w:rPr>
              <w:t>Nombre Campo</w:t>
            </w:r>
          </w:p>
        </w:tc>
        <w:tc>
          <w:tcPr>
            <w:tcW w:w="5664" w:type="dxa"/>
          </w:tcPr>
          <w:p w:rsidR="006412FC" w:rsidRPr="00425B97" w:rsidRDefault="006412FC"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6412FC"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412FC" w:rsidRPr="0005454E" w:rsidRDefault="006412FC" w:rsidP="006412FC">
            <w:proofErr w:type="spellStart"/>
            <w:r>
              <w:t>IdCaracter</w:t>
            </w:r>
            <w:proofErr w:type="spellEnd"/>
          </w:p>
        </w:tc>
        <w:tc>
          <w:tcPr>
            <w:tcW w:w="5664" w:type="dxa"/>
          </w:tcPr>
          <w:p w:rsidR="006412FC" w:rsidRPr="0005454E" w:rsidRDefault="006412FC"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6412FC"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6412FC" w:rsidRPr="00474239" w:rsidRDefault="006412FC" w:rsidP="006412FC">
            <w:pPr>
              <w:suppressAutoHyphens w:val="0"/>
              <w:rPr>
                <w:b w:val="0"/>
                <w:bCs w:val="0"/>
              </w:rPr>
            </w:pPr>
            <w:proofErr w:type="spellStart"/>
            <w:r>
              <w:rPr>
                <w:b w:val="0"/>
                <w:bCs w:val="0"/>
              </w:rPr>
              <w:t>CodigoCaracter</w:t>
            </w:r>
            <w:proofErr w:type="spellEnd"/>
          </w:p>
        </w:tc>
        <w:tc>
          <w:tcPr>
            <w:tcW w:w="5664" w:type="dxa"/>
          </w:tcPr>
          <w:p w:rsidR="006412FC" w:rsidRPr="0005454E" w:rsidRDefault="006412FC" w:rsidP="007E11CB">
            <w:pPr>
              <w:cnfStyle w:val="000000000000" w:firstRow="0" w:lastRow="0" w:firstColumn="0" w:lastColumn="0" w:oddVBand="0" w:evenVBand="0" w:oddHBand="0" w:evenHBand="0" w:firstRowFirstColumn="0" w:firstRowLastColumn="0" w:lastRowFirstColumn="0" w:lastRowLastColumn="0"/>
            </w:pPr>
          </w:p>
        </w:tc>
      </w:tr>
      <w:tr w:rsidR="006412FC"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412FC" w:rsidRDefault="006412FC" w:rsidP="007E11CB">
            <w:pPr>
              <w:suppressAutoHyphens w:val="0"/>
              <w:rPr>
                <w:b w:val="0"/>
                <w:bCs w:val="0"/>
              </w:rPr>
            </w:pPr>
            <w:proofErr w:type="spellStart"/>
            <w:r>
              <w:rPr>
                <w:b w:val="0"/>
                <w:bCs w:val="0"/>
              </w:rPr>
              <w:t>CodigoCaracterMGP</w:t>
            </w:r>
            <w:proofErr w:type="spellEnd"/>
          </w:p>
        </w:tc>
        <w:tc>
          <w:tcPr>
            <w:tcW w:w="5664" w:type="dxa"/>
          </w:tcPr>
          <w:p w:rsidR="006412FC" w:rsidRDefault="006412FC"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w:t>
            </w:r>
          </w:p>
        </w:tc>
      </w:tr>
      <w:tr w:rsidR="006412FC"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6412FC" w:rsidRPr="00474239" w:rsidRDefault="006412FC" w:rsidP="007E11CB">
            <w:pPr>
              <w:suppressAutoHyphens w:val="0"/>
              <w:rPr>
                <w:b w:val="0"/>
                <w:bCs w:val="0"/>
              </w:rPr>
            </w:pPr>
            <w:proofErr w:type="spellStart"/>
            <w:r>
              <w:rPr>
                <w:b w:val="0"/>
                <w:bCs w:val="0"/>
              </w:rPr>
              <w:t>Descripcion</w:t>
            </w:r>
            <w:proofErr w:type="spellEnd"/>
          </w:p>
        </w:tc>
        <w:tc>
          <w:tcPr>
            <w:tcW w:w="5664" w:type="dxa"/>
          </w:tcPr>
          <w:p w:rsidR="006412FC" w:rsidRDefault="006412FC" w:rsidP="007E11CB">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6412FC"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412FC" w:rsidRPr="00474239" w:rsidRDefault="006412FC" w:rsidP="007E11CB">
            <w:pPr>
              <w:suppressAutoHyphens w:val="0"/>
              <w:rPr>
                <w:b w:val="0"/>
                <w:bCs w:val="0"/>
              </w:rPr>
            </w:pPr>
            <w:r>
              <w:rPr>
                <w:b w:val="0"/>
                <w:bCs w:val="0"/>
              </w:rPr>
              <w:t>Vigente</w:t>
            </w:r>
          </w:p>
        </w:tc>
        <w:tc>
          <w:tcPr>
            <w:tcW w:w="5664" w:type="dxa"/>
          </w:tcPr>
          <w:p w:rsidR="006412FC" w:rsidRDefault="006412FC"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6412FC" w:rsidRDefault="006412FC">
      <w:pPr>
        <w:suppressAutoHyphens w:val="0"/>
        <w:rPr>
          <w:b/>
          <w:lang w:eastAsia="es-ES"/>
        </w:rPr>
      </w:pPr>
    </w:p>
    <w:p w:rsidR="00F8427B" w:rsidRDefault="006412FC">
      <w:pPr>
        <w:suppressAutoHyphens w:val="0"/>
        <w:rPr>
          <w:b/>
          <w:lang w:eastAsia="es-ES"/>
        </w:rPr>
      </w:pPr>
      <w:r>
        <w:rPr>
          <w:b/>
          <w:lang w:eastAsia="es-ES"/>
        </w:rPr>
        <w:t>Ejemplo:</w:t>
      </w:r>
    </w:p>
    <w:p w:rsidR="006412FC" w:rsidRDefault="006412FC">
      <w:pPr>
        <w:suppressAutoHyphens w:val="0"/>
        <w:rPr>
          <w:b/>
          <w:lang w:eastAsia="es-ES"/>
        </w:rPr>
      </w:pPr>
    </w:p>
    <w:tbl>
      <w:tblPr>
        <w:tblStyle w:val="Tabladecuadrcula4-nfasis11"/>
        <w:tblW w:w="0" w:type="auto"/>
        <w:tblLook w:val="04A0" w:firstRow="1" w:lastRow="0" w:firstColumn="1" w:lastColumn="0" w:noHBand="0" w:noVBand="1"/>
      </w:tblPr>
      <w:tblGrid>
        <w:gridCol w:w="2976"/>
        <w:gridCol w:w="3058"/>
        <w:gridCol w:w="2911"/>
        <w:gridCol w:w="1249"/>
      </w:tblGrid>
      <w:tr w:rsidR="006412FC" w:rsidTr="007023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6412FC" w:rsidRDefault="006412FC">
            <w:pPr>
              <w:suppressAutoHyphens w:val="0"/>
              <w:rPr>
                <w:b w:val="0"/>
                <w:lang w:eastAsia="es-ES"/>
              </w:rPr>
            </w:pPr>
            <w:proofErr w:type="spellStart"/>
            <w:r>
              <w:rPr>
                <w:b w:val="0"/>
                <w:lang w:eastAsia="es-ES"/>
              </w:rPr>
              <w:t>CodigoCaracter</w:t>
            </w:r>
            <w:proofErr w:type="spellEnd"/>
          </w:p>
        </w:tc>
        <w:tc>
          <w:tcPr>
            <w:tcW w:w="3246" w:type="dxa"/>
          </w:tcPr>
          <w:p w:rsidR="006412FC" w:rsidRDefault="006412FC">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CodigoCaracterMGP</w:t>
            </w:r>
            <w:proofErr w:type="spellEnd"/>
          </w:p>
        </w:tc>
        <w:tc>
          <w:tcPr>
            <w:tcW w:w="3246" w:type="dxa"/>
          </w:tcPr>
          <w:p w:rsidR="006412FC" w:rsidRDefault="006412FC">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Descripcion</w:t>
            </w:r>
            <w:proofErr w:type="spellEnd"/>
          </w:p>
        </w:tc>
        <w:tc>
          <w:tcPr>
            <w:tcW w:w="1314" w:type="dxa"/>
          </w:tcPr>
          <w:p w:rsidR="006412FC" w:rsidRDefault="006412FC">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Vigente</w:t>
            </w:r>
          </w:p>
        </w:tc>
      </w:tr>
      <w:tr w:rsidR="006412FC" w:rsidTr="00702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6412FC" w:rsidRDefault="006412FC">
            <w:pPr>
              <w:suppressAutoHyphens w:val="0"/>
              <w:rPr>
                <w:b w:val="0"/>
                <w:lang w:eastAsia="es-ES"/>
              </w:rPr>
            </w:pPr>
            <w:r>
              <w:rPr>
                <w:b w:val="0"/>
                <w:lang w:eastAsia="es-ES"/>
              </w:rPr>
              <w:t>T</w:t>
            </w:r>
          </w:p>
        </w:tc>
        <w:tc>
          <w:tcPr>
            <w:tcW w:w="3246" w:type="dxa"/>
          </w:tcPr>
          <w:p w:rsidR="006412FC" w:rsidRDefault="006412FC">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246" w:type="dxa"/>
          </w:tcPr>
          <w:p w:rsidR="006412FC" w:rsidRDefault="006412FC">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Titular</w:t>
            </w:r>
          </w:p>
        </w:tc>
        <w:tc>
          <w:tcPr>
            <w:tcW w:w="1314" w:type="dxa"/>
          </w:tcPr>
          <w:p w:rsidR="006412FC" w:rsidRDefault="006412FC">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6412FC" w:rsidTr="0070230E">
        <w:tc>
          <w:tcPr>
            <w:cnfStyle w:val="001000000000" w:firstRow="0" w:lastRow="0" w:firstColumn="1" w:lastColumn="0" w:oddVBand="0" w:evenVBand="0" w:oddHBand="0" w:evenHBand="0" w:firstRowFirstColumn="0" w:firstRowLastColumn="0" w:lastRowFirstColumn="0" w:lastRowLastColumn="0"/>
            <w:tcW w:w="3246" w:type="dxa"/>
          </w:tcPr>
          <w:p w:rsidR="006412FC" w:rsidRDefault="006412FC">
            <w:pPr>
              <w:suppressAutoHyphens w:val="0"/>
              <w:rPr>
                <w:b w:val="0"/>
                <w:lang w:eastAsia="es-ES"/>
              </w:rPr>
            </w:pPr>
            <w:r>
              <w:rPr>
                <w:b w:val="0"/>
                <w:lang w:eastAsia="es-ES"/>
              </w:rPr>
              <w:t>P</w:t>
            </w:r>
          </w:p>
        </w:tc>
        <w:tc>
          <w:tcPr>
            <w:tcW w:w="3246" w:type="dxa"/>
          </w:tcPr>
          <w:p w:rsidR="006412FC" w:rsidRDefault="006412FC">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3246" w:type="dxa"/>
          </w:tcPr>
          <w:p w:rsidR="006412FC" w:rsidRDefault="0070230E">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Provisional</w:t>
            </w:r>
          </w:p>
        </w:tc>
        <w:tc>
          <w:tcPr>
            <w:tcW w:w="1314" w:type="dxa"/>
          </w:tcPr>
          <w:p w:rsidR="006412FC" w:rsidRDefault="0070230E">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70230E" w:rsidTr="00702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70230E" w:rsidRDefault="0070230E">
            <w:pPr>
              <w:suppressAutoHyphens w:val="0"/>
              <w:rPr>
                <w:b w:val="0"/>
                <w:lang w:eastAsia="es-ES"/>
              </w:rPr>
            </w:pPr>
            <w:r>
              <w:rPr>
                <w:b w:val="0"/>
                <w:lang w:eastAsia="es-ES"/>
              </w:rPr>
              <w:t>S</w:t>
            </w:r>
          </w:p>
        </w:tc>
        <w:tc>
          <w:tcPr>
            <w:tcW w:w="3246" w:type="dxa"/>
          </w:tcPr>
          <w:p w:rsidR="0070230E" w:rsidRDefault="0070230E">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246" w:type="dxa"/>
          </w:tcPr>
          <w:p w:rsidR="0070230E" w:rsidRDefault="0070230E">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Suplente</w:t>
            </w:r>
          </w:p>
        </w:tc>
        <w:tc>
          <w:tcPr>
            <w:tcW w:w="1314" w:type="dxa"/>
          </w:tcPr>
          <w:p w:rsidR="0070230E" w:rsidRDefault="0070230E">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bl>
    <w:p w:rsidR="006412FC" w:rsidRDefault="006412FC">
      <w:pPr>
        <w:suppressAutoHyphens w:val="0"/>
        <w:rPr>
          <w:b/>
          <w:lang w:eastAsia="es-ES"/>
        </w:rPr>
      </w:pPr>
    </w:p>
    <w:p w:rsidR="006412FC" w:rsidRDefault="006412FC">
      <w:pPr>
        <w:suppressAutoHyphens w:val="0"/>
        <w:rPr>
          <w:b/>
          <w:lang w:eastAsia="es-ES"/>
        </w:rPr>
      </w:pPr>
    </w:p>
    <w:p w:rsidR="00406EC0" w:rsidRDefault="00406EC0">
      <w:pPr>
        <w:suppressAutoHyphens w:val="0"/>
        <w:rPr>
          <w:b/>
          <w:lang w:eastAsia="es-ES"/>
        </w:rPr>
      </w:pPr>
    </w:p>
    <w:p w:rsidR="00406EC0" w:rsidRDefault="00406EC0" w:rsidP="00406EC0">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E13ABE">
        <w:t xml:space="preserve">Tabla: </w:t>
      </w:r>
      <w:r w:rsidR="00180B10" w:rsidRPr="00E13ABE">
        <w:t xml:space="preserve">Tipos de </w:t>
      </w:r>
      <w:r w:rsidRPr="00E13ABE">
        <w:t>Categorías</w:t>
      </w:r>
    </w:p>
    <w:p w:rsidR="00406EC0" w:rsidRDefault="00406EC0">
      <w:pPr>
        <w:suppressAutoHyphens w:val="0"/>
        <w:rPr>
          <w:b/>
          <w:lang w:eastAsia="es-ES"/>
        </w:rPr>
      </w:pPr>
    </w:p>
    <w:p w:rsidR="00FB415E" w:rsidRDefault="00FB415E">
      <w:pPr>
        <w:suppressAutoHyphens w:val="0"/>
        <w:rPr>
          <w:b/>
          <w:lang w:eastAsia="es-ES"/>
        </w:rPr>
      </w:pPr>
      <w:r>
        <w:rPr>
          <w:b/>
          <w:lang w:eastAsia="es-ES"/>
        </w:rPr>
        <w:t>Esta tabla hace referencia a los Tipos de Categorías o Cargos</w:t>
      </w:r>
    </w:p>
    <w:p w:rsidR="00FB415E" w:rsidRDefault="00FB415E">
      <w:pPr>
        <w:suppressAutoHyphens w:val="0"/>
        <w:rPr>
          <w:b/>
          <w:lang w:eastAsia="es-ES"/>
        </w:rPr>
      </w:pPr>
    </w:p>
    <w:tbl>
      <w:tblPr>
        <w:tblStyle w:val="Tabladecuadrcula4-nfasis11"/>
        <w:tblW w:w="0" w:type="auto"/>
        <w:tblLook w:val="04A0" w:firstRow="1" w:lastRow="0" w:firstColumn="1" w:lastColumn="0" w:noHBand="0" w:noVBand="1"/>
      </w:tblPr>
      <w:tblGrid>
        <w:gridCol w:w="2830"/>
        <w:gridCol w:w="5664"/>
      </w:tblGrid>
      <w:tr w:rsidR="004732A3"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732A3" w:rsidRPr="00425B97" w:rsidRDefault="004732A3" w:rsidP="007E11CB">
            <w:pPr>
              <w:rPr>
                <w:sz w:val="22"/>
              </w:rPr>
            </w:pPr>
            <w:r w:rsidRPr="00425B97">
              <w:rPr>
                <w:sz w:val="22"/>
              </w:rPr>
              <w:t>Nombre Campo</w:t>
            </w:r>
          </w:p>
        </w:tc>
        <w:tc>
          <w:tcPr>
            <w:tcW w:w="5664" w:type="dxa"/>
          </w:tcPr>
          <w:p w:rsidR="004732A3" w:rsidRPr="00425B97" w:rsidRDefault="004732A3"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4732A3"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732A3" w:rsidRPr="0005454E" w:rsidRDefault="004732A3" w:rsidP="007E11CB">
            <w:proofErr w:type="spellStart"/>
            <w:r>
              <w:t>IdTipoCategoria</w:t>
            </w:r>
            <w:proofErr w:type="spellEnd"/>
          </w:p>
        </w:tc>
        <w:tc>
          <w:tcPr>
            <w:tcW w:w="5664" w:type="dxa"/>
          </w:tcPr>
          <w:p w:rsidR="004732A3" w:rsidRPr="0005454E" w:rsidRDefault="004732A3"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4732A3"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4732A3" w:rsidRPr="00474239" w:rsidRDefault="004732A3" w:rsidP="004732A3">
            <w:pPr>
              <w:suppressAutoHyphens w:val="0"/>
              <w:rPr>
                <w:b w:val="0"/>
                <w:bCs w:val="0"/>
              </w:rPr>
            </w:pPr>
            <w:proofErr w:type="spellStart"/>
            <w:r>
              <w:rPr>
                <w:b w:val="0"/>
                <w:bCs w:val="0"/>
              </w:rPr>
              <w:t>CodigoCategoria</w:t>
            </w:r>
            <w:proofErr w:type="spellEnd"/>
          </w:p>
        </w:tc>
        <w:tc>
          <w:tcPr>
            <w:tcW w:w="5664" w:type="dxa"/>
          </w:tcPr>
          <w:p w:rsidR="004732A3" w:rsidRPr="0005454E" w:rsidRDefault="004732A3"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4732A3"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732A3" w:rsidRDefault="004732A3" w:rsidP="007E11CB">
            <w:pPr>
              <w:suppressAutoHyphens w:val="0"/>
              <w:rPr>
                <w:b w:val="0"/>
                <w:bCs w:val="0"/>
              </w:rPr>
            </w:pPr>
            <w:proofErr w:type="spellStart"/>
            <w:r>
              <w:rPr>
                <w:b w:val="0"/>
                <w:bCs w:val="0"/>
              </w:rPr>
              <w:t>CodigoCategoriaMGP</w:t>
            </w:r>
            <w:proofErr w:type="spellEnd"/>
          </w:p>
        </w:tc>
        <w:tc>
          <w:tcPr>
            <w:tcW w:w="5664" w:type="dxa"/>
          </w:tcPr>
          <w:p w:rsidR="004732A3" w:rsidRDefault="004732A3"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w:t>
            </w:r>
          </w:p>
        </w:tc>
      </w:tr>
      <w:tr w:rsidR="004732A3"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4732A3" w:rsidRPr="00474239" w:rsidRDefault="004732A3" w:rsidP="007E11CB">
            <w:pPr>
              <w:suppressAutoHyphens w:val="0"/>
              <w:rPr>
                <w:b w:val="0"/>
                <w:bCs w:val="0"/>
              </w:rPr>
            </w:pPr>
            <w:proofErr w:type="spellStart"/>
            <w:r>
              <w:rPr>
                <w:b w:val="0"/>
                <w:bCs w:val="0"/>
              </w:rPr>
              <w:t>Descripcion</w:t>
            </w:r>
            <w:proofErr w:type="spellEnd"/>
          </w:p>
        </w:tc>
        <w:tc>
          <w:tcPr>
            <w:tcW w:w="5664" w:type="dxa"/>
          </w:tcPr>
          <w:p w:rsidR="004732A3" w:rsidRDefault="004732A3" w:rsidP="007E11CB">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4732A3"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732A3" w:rsidRPr="00474239" w:rsidRDefault="004732A3" w:rsidP="007E11CB">
            <w:pPr>
              <w:suppressAutoHyphens w:val="0"/>
              <w:rPr>
                <w:b w:val="0"/>
                <w:bCs w:val="0"/>
              </w:rPr>
            </w:pPr>
            <w:r>
              <w:rPr>
                <w:b w:val="0"/>
                <w:bCs w:val="0"/>
              </w:rPr>
              <w:t>Vigente</w:t>
            </w:r>
          </w:p>
        </w:tc>
        <w:tc>
          <w:tcPr>
            <w:tcW w:w="5664" w:type="dxa"/>
          </w:tcPr>
          <w:p w:rsidR="004732A3" w:rsidRDefault="004732A3"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4732A3" w:rsidRDefault="004732A3" w:rsidP="004732A3">
      <w:pPr>
        <w:suppressAutoHyphens w:val="0"/>
        <w:rPr>
          <w:b/>
          <w:lang w:eastAsia="es-ES"/>
        </w:rPr>
      </w:pPr>
    </w:p>
    <w:p w:rsidR="004732A3" w:rsidRDefault="004732A3" w:rsidP="004732A3">
      <w:pPr>
        <w:suppressAutoHyphens w:val="0"/>
        <w:rPr>
          <w:b/>
          <w:lang w:eastAsia="es-ES"/>
        </w:rPr>
      </w:pPr>
      <w:r>
        <w:rPr>
          <w:b/>
          <w:lang w:eastAsia="es-ES"/>
        </w:rPr>
        <w:t>Ejemplo:</w:t>
      </w:r>
    </w:p>
    <w:p w:rsidR="004732A3" w:rsidRDefault="004732A3" w:rsidP="004732A3">
      <w:pPr>
        <w:suppressAutoHyphens w:val="0"/>
        <w:rPr>
          <w:b/>
          <w:lang w:eastAsia="es-ES"/>
        </w:rPr>
      </w:pPr>
    </w:p>
    <w:tbl>
      <w:tblPr>
        <w:tblStyle w:val="Tabladecuadrcula4-nfasis11"/>
        <w:tblW w:w="0" w:type="auto"/>
        <w:tblLook w:val="04A0" w:firstRow="1" w:lastRow="0" w:firstColumn="1" w:lastColumn="0" w:noHBand="0" w:noVBand="1"/>
      </w:tblPr>
      <w:tblGrid>
        <w:gridCol w:w="2984"/>
        <w:gridCol w:w="3069"/>
        <w:gridCol w:w="2895"/>
        <w:gridCol w:w="1246"/>
      </w:tblGrid>
      <w:tr w:rsidR="004732A3"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proofErr w:type="spellStart"/>
            <w:r>
              <w:rPr>
                <w:b w:val="0"/>
                <w:lang w:eastAsia="es-ES"/>
              </w:rPr>
              <w:t>CodigoCategoria</w:t>
            </w:r>
            <w:proofErr w:type="spellEnd"/>
          </w:p>
        </w:tc>
        <w:tc>
          <w:tcPr>
            <w:tcW w:w="3246" w:type="dxa"/>
          </w:tcPr>
          <w:p w:rsidR="004732A3" w:rsidRDefault="004732A3" w:rsidP="007E11C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CodigoCategoriaMGP</w:t>
            </w:r>
            <w:proofErr w:type="spellEnd"/>
          </w:p>
        </w:tc>
        <w:tc>
          <w:tcPr>
            <w:tcW w:w="3246" w:type="dxa"/>
          </w:tcPr>
          <w:p w:rsidR="004732A3" w:rsidRDefault="004732A3" w:rsidP="007E11C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Descripcion</w:t>
            </w:r>
            <w:proofErr w:type="spellEnd"/>
          </w:p>
        </w:tc>
        <w:tc>
          <w:tcPr>
            <w:tcW w:w="1314" w:type="dxa"/>
          </w:tcPr>
          <w:p w:rsidR="004732A3" w:rsidRDefault="004732A3" w:rsidP="007E11C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Vigente</w:t>
            </w:r>
          </w:p>
        </w:tc>
      </w:tr>
      <w:tr w:rsidR="004732A3"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r>
              <w:rPr>
                <w:b w:val="0"/>
                <w:lang w:eastAsia="es-ES"/>
              </w:rPr>
              <w:t>AE</w:t>
            </w: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314"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4732A3" w:rsidTr="007E11CB">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r>
              <w:rPr>
                <w:b w:val="0"/>
                <w:lang w:eastAsia="es-ES"/>
              </w:rPr>
              <w:t>AS</w:t>
            </w:r>
          </w:p>
        </w:tc>
        <w:tc>
          <w:tcPr>
            <w:tcW w:w="3246"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3246"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314"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4732A3"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r>
              <w:rPr>
                <w:b w:val="0"/>
                <w:lang w:eastAsia="es-ES"/>
              </w:rPr>
              <w:t>B2</w:t>
            </w: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314"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4732A3" w:rsidTr="007E11CB">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r>
              <w:rPr>
                <w:b w:val="0"/>
                <w:lang w:eastAsia="es-ES"/>
              </w:rPr>
              <w:t>D1</w:t>
            </w:r>
          </w:p>
        </w:tc>
        <w:tc>
          <w:tcPr>
            <w:tcW w:w="3246"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3246"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314"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4732A3"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r>
              <w:rPr>
                <w:b w:val="0"/>
                <w:lang w:eastAsia="es-ES"/>
              </w:rPr>
              <w:t>MG</w:t>
            </w: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314"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bl>
    <w:p w:rsidR="004732A3" w:rsidRDefault="004732A3" w:rsidP="004732A3">
      <w:pPr>
        <w:suppressAutoHyphens w:val="0"/>
        <w:rPr>
          <w:b/>
          <w:lang w:eastAsia="es-ES"/>
        </w:rPr>
      </w:pPr>
    </w:p>
    <w:p w:rsidR="00406EC0" w:rsidRDefault="00406EC0">
      <w:pPr>
        <w:suppressAutoHyphens w:val="0"/>
        <w:rPr>
          <w:b/>
          <w:lang w:eastAsia="es-ES"/>
        </w:rPr>
      </w:pPr>
    </w:p>
    <w:p w:rsidR="00406EC0" w:rsidRDefault="00406EC0">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180B10" w:rsidRDefault="00180B10" w:rsidP="00180B10">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E13ABE">
        <w:t xml:space="preserve">Tabla: </w:t>
      </w:r>
      <w:r w:rsidR="0070209B" w:rsidRPr="00E13ABE">
        <w:t>Personas (Agentes)</w:t>
      </w:r>
    </w:p>
    <w:p w:rsidR="00F8427B" w:rsidRDefault="00F8427B">
      <w:pPr>
        <w:suppressAutoHyphens w:val="0"/>
        <w:rPr>
          <w:b/>
          <w:lang w:eastAsia="es-ES"/>
        </w:rPr>
      </w:pPr>
    </w:p>
    <w:p w:rsidR="00F76F85" w:rsidRDefault="00F76F85">
      <w:pPr>
        <w:suppressAutoHyphens w:val="0"/>
        <w:rPr>
          <w:b/>
          <w:lang w:eastAsia="es-ES"/>
        </w:rPr>
      </w:pPr>
    </w:p>
    <w:p w:rsidR="00F76F85" w:rsidRDefault="00E31AE7">
      <w:pPr>
        <w:suppressAutoHyphens w:val="0"/>
        <w:rPr>
          <w:b/>
          <w:lang w:eastAsia="es-ES"/>
        </w:rPr>
      </w:pPr>
      <w:r>
        <w:rPr>
          <w:b/>
          <w:lang w:eastAsia="es-ES"/>
        </w:rPr>
        <w:t>Esta paramétrica se utilizará para definir todos los Docentes Municipales, y luego será la base para el armado de la Planta Funcional.</w:t>
      </w:r>
    </w:p>
    <w:p w:rsidR="00F76F85" w:rsidRDefault="00F76F85">
      <w:pPr>
        <w:suppressAutoHyphens w:val="0"/>
        <w:rPr>
          <w:b/>
          <w:lang w:eastAsia="es-ES"/>
        </w:rPr>
      </w:pPr>
    </w:p>
    <w:tbl>
      <w:tblPr>
        <w:tblStyle w:val="Tabladecuadrcula4-nfasis11"/>
        <w:tblW w:w="0" w:type="auto"/>
        <w:tblLook w:val="04A0" w:firstRow="1" w:lastRow="0" w:firstColumn="1" w:lastColumn="0" w:noHBand="0" w:noVBand="1"/>
      </w:tblPr>
      <w:tblGrid>
        <w:gridCol w:w="2830"/>
        <w:gridCol w:w="5664"/>
      </w:tblGrid>
      <w:tr w:rsidR="00AC5150"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Pr="00425B97" w:rsidRDefault="00AC5150" w:rsidP="007E11CB">
            <w:pPr>
              <w:rPr>
                <w:sz w:val="22"/>
              </w:rPr>
            </w:pPr>
            <w:r w:rsidRPr="00425B97">
              <w:rPr>
                <w:sz w:val="22"/>
              </w:rPr>
              <w:t>Nombre Campo</w:t>
            </w:r>
          </w:p>
        </w:tc>
        <w:tc>
          <w:tcPr>
            <w:tcW w:w="5664" w:type="dxa"/>
          </w:tcPr>
          <w:p w:rsidR="00AC5150" w:rsidRPr="00425B97" w:rsidRDefault="00AC5150"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Pr="0005454E" w:rsidRDefault="00AC5150" w:rsidP="007E11CB">
            <w:proofErr w:type="spellStart"/>
            <w:r>
              <w:t>IdPersona</w:t>
            </w:r>
            <w:proofErr w:type="spellEnd"/>
          </w:p>
        </w:tc>
        <w:tc>
          <w:tcPr>
            <w:tcW w:w="5664" w:type="dxa"/>
          </w:tcPr>
          <w:p w:rsidR="00AC5150" w:rsidRPr="0005454E"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r>
              <w:rPr>
                <w:b w:val="0"/>
                <w:bCs w:val="0"/>
              </w:rPr>
              <w:t>DNI</w:t>
            </w:r>
          </w:p>
        </w:tc>
        <w:tc>
          <w:tcPr>
            <w:tcW w:w="5664" w:type="dxa"/>
          </w:tcPr>
          <w:p w:rsidR="00AC5150" w:rsidRPr="0005454E" w:rsidRDefault="00AC5150"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(8)</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r>
              <w:rPr>
                <w:b w:val="0"/>
                <w:bCs w:val="0"/>
              </w:rPr>
              <w:t>Apellido</w:t>
            </w:r>
          </w:p>
        </w:tc>
        <w:tc>
          <w:tcPr>
            <w:tcW w:w="5664" w:type="dxa"/>
          </w:tcPr>
          <w:p w:rsidR="00AC5150"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w:t>
            </w:r>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r>
              <w:rPr>
                <w:b w:val="0"/>
                <w:bCs w:val="0"/>
              </w:rPr>
              <w:t>Nombre</w:t>
            </w:r>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proofErr w:type="spellStart"/>
            <w:r>
              <w:rPr>
                <w:b w:val="0"/>
                <w:bCs w:val="0"/>
              </w:rPr>
              <w:t>LegajoMGP</w:t>
            </w:r>
            <w:proofErr w:type="spellEnd"/>
          </w:p>
        </w:tc>
        <w:tc>
          <w:tcPr>
            <w:tcW w:w="5664" w:type="dxa"/>
          </w:tcPr>
          <w:p w:rsidR="00AC5150"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w:t>
            </w:r>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r>
              <w:rPr>
                <w:b w:val="0"/>
                <w:bCs w:val="0"/>
              </w:rPr>
              <w:t>Vigente</w:t>
            </w:r>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bl>
    <w:p w:rsidR="00F76F85" w:rsidRDefault="00F76F85">
      <w:pPr>
        <w:suppressAutoHyphens w:val="0"/>
        <w:rPr>
          <w:b/>
          <w:lang w:eastAsia="es-ES"/>
        </w:rPr>
      </w:pPr>
    </w:p>
    <w:p w:rsidR="00584176" w:rsidRDefault="00584176">
      <w:pPr>
        <w:suppressAutoHyphens w:val="0"/>
        <w:rPr>
          <w:b/>
          <w:lang w:eastAsia="es-ES"/>
        </w:rPr>
      </w:pPr>
      <w:r>
        <w:rPr>
          <w:b/>
          <w:lang w:eastAsia="es-ES"/>
        </w:rPr>
        <w:t>Ejemplo prototipo pantalla:</w:t>
      </w:r>
    </w:p>
    <w:p w:rsidR="00F76F85" w:rsidRDefault="00584176">
      <w:pPr>
        <w:suppressAutoHyphens w:val="0"/>
        <w:rPr>
          <w:b/>
          <w:lang w:eastAsia="es-ES"/>
        </w:rPr>
      </w:pPr>
      <w:r>
        <w:rPr>
          <w:b/>
          <w:noProof/>
          <w:lang w:val="es-AR" w:eastAsia="es-AR"/>
        </w:rPr>
        <w:lastRenderedPageBreak/>
        <w:drawing>
          <wp:inline distT="0" distB="0" distL="0" distR="0">
            <wp:extent cx="6751320" cy="2867518"/>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rmularioPersona.png"/>
                    <pic:cNvPicPr/>
                  </pic:nvPicPr>
                  <pic:blipFill>
                    <a:blip r:embed="rId32">
                      <a:extLst>
                        <a:ext uri="{28A0092B-C50C-407E-A947-70E740481C1C}">
                          <a14:useLocalDpi xmlns:a14="http://schemas.microsoft.com/office/drawing/2010/main" val="0"/>
                        </a:ext>
                      </a:extLst>
                    </a:blip>
                    <a:stretch>
                      <a:fillRect/>
                    </a:stretch>
                  </pic:blipFill>
                  <pic:spPr>
                    <a:xfrm>
                      <a:off x="0" y="0"/>
                      <a:ext cx="6780682" cy="2879989"/>
                    </a:xfrm>
                    <a:prstGeom prst="rect">
                      <a:avLst/>
                    </a:prstGeom>
                  </pic:spPr>
                </pic:pic>
              </a:graphicData>
            </a:graphic>
          </wp:inline>
        </w:drawing>
      </w:r>
    </w:p>
    <w:p w:rsidR="00F76F85" w:rsidRDefault="00F76F85">
      <w:pPr>
        <w:suppressAutoHyphens w:val="0"/>
        <w:rPr>
          <w:b/>
          <w:lang w:eastAsia="es-ES"/>
        </w:rPr>
      </w:pPr>
    </w:p>
    <w:p w:rsidR="00F76F85" w:rsidRDefault="00F76F85">
      <w:pPr>
        <w:suppressAutoHyphens w:val="0"/>
        <w:rPr>
          <w:b/>
          <w:lang w:eastAsia="es-ES"/>
        </w:rPr>
      </w:pPr>
    </w:p>
    <w:p w:rsidR="00F76F85" w:rsidRDefault="00F76F85" w:rsidP="00F76F85">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E13ABE">
        <w:t>Tabla: Planta Funcional</w:t>
      </w:r>
      <w:r w:rsidR="00BD76D7" w:rsidRPr="00E13ABE">
        <w:t xml:space="preserve"> (MEC_</w:t>
      </w:r>
      <w:r w:rsidR="00BE2C3A" w:rsidRPr="00E13ABE">
        <w:t>POF</w:t>
      </w:r>
      <w:r w:rsidR="00BD76D7" w:rsidRPr="00E13ABE">
        <w:t>)</w:t>
      </w:r>
    </w:p>
    <w:p w:rsidR="00AC5150" w:rsidRDefault="00AC5150">
      <w:pPr>
        <w:suppressAutoHyphens w:val="0"/>
        <w:rPr>
          <w:b/>
          <w:lang w:eastAsia="es-ES"/>
        </w:rPr>
      </w:pPr>
    </w:p>
    <w:p w:rsidR="00AC5150" w:rsidRDefault="00AC5150">
      <w:pPr>
        <w:suppressAutoHyphens w:val="0"/>
        <w:rPr>
          <w:b/>
          <w:lang w:eastAsia="es-ES"/>
        </w:rPr>
      </w:pPr>
    </w:p>
    <w:tbl>
      <w:tblPr>
        <w:tblStyle w:val="Tabladecuadrcula4-nfasis11"/>
        <w:tblW w:w="0" w:type="auto"/>
        <w:tblLook w:val="04A0" w:firstRow="1" w:lastRow="0" w:firstColumn="1" w:lastColumn="0" w:noHBand="0" w:noVBand="1"/>
      </w:tblPr>
      <w:tblGrid>
        <w:gridCol w:w="2830"/>
        <w:gridCol w:w="5664"/>
      </w:tblGrid>
      <w:tr w:rsidR="00AC5150"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Pr="00425B97" w:rsidRDefault="00AC5150" w:rsidP="007E11CB">
            <w:pPr>
              <w:rPr>
                <w:sz w:val="22"/>
              </w:rPr>
            </w:pPr>
            <w:r w:rsidRPr="00425B97">
              <w:rPr>
                <w:sz w:val="22"/>
              </w:rPr>
              <w:t>Nombre Campo</w:t>
            </w:r>
          </w:p>
        </w:tc>
        <w:tc>
          <w:tcPr>
            <w:tcW w:w="5664" w:type="dxa"/>
          </w:tcPr>
          <w:p w:rsidR="00AC5150" w:rsidRPr="00425B97" w:rsidRDefault="00AC5150"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Pr="0005454E" w:rsidRDefault="00BD76D7" w:rsidP="007E11CB">
            <w:proofErr w:type="spellStart"/>
            <w:r>
              <w:t>IdPOF</w:t>
            </w:r>
            <w:proofErr w:type="spellEnd"/>
          </w:p>
        </w:tc>
        <w:tc>
          <w:tcPr>
            <w:tcW w:w="5664" w:type="dxa"/>
          </w:tcPr>
          <w:p w:rsidR="00AC5150" w:rsidRPr="0005454E"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proofErr w:type="spellStart"/>
            <w:r>
              <w:rPr>
                <w:b w:val="0"/>
                <w:bCs w:val="0"/>
              </w:rPr>
              <w:t>IdEstablecimiento</w:t>
            </w:r>
            <w:proofErr w:type="spellEnd"/>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r>
              <w:t>Id a Establecimientos</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proofErr w:type="spellStart"/>
            <w:r>
              <w:rPr>
                <w:b w:val="0"/>
                <w:bCs w:val="0"/>
              </w:rPr>
              <w:t>IdPersona</w:t>
            </w:r>
            <w:proofErr w:type="spellEnd"/>
          </w:p>
        </w:tc>
        <w:tc>
          <w:tcPr>
            <w:tcW w:w="5664" w:type="dxa"/>
          </w:tcPr>
          <w:p w:rsidR="00AC5150" w:rsidRPr="0005454E" w:rsidRDefault="00AC5150" w:rsidP="007E11CB">
            <w:pPr>
              <w:cnfStyle w:val="000000100000" w:firstRow="0" w:lastRow="0" w:firstColumn="0" w:lastColumn="0" w:oddVBand="0" w:evenVBand="0" w:oddHBand="1" w:evenHBand="0" w:firstRowFirstColumn="0" w:firstRowLastColumn="0" w:lastRowFirstColumn="0" w:lastRowLastColumn="0"/>
            </w:pPr>
            <w:r>
              <w:t xml:space="preserve">Id a </w:t>
            </w:r>
            <w:r w:rsidR="00D51E64">
              <w:t xml:space="preserve">tabla </w:t>
            </w:r>
            <w:proofErr w:type="spellStart"/>
            <w:r w:rsidR="00D51E64">
              <w:t>MEC_</w:t>
            </w:r>
            <w:r>
              <w:t>Personas</w:t>
            </w:r>
            <w:proofErr w:type="spellEnd"/>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r>
              <w:rPr>
                <w:b w:val="0"/>
                <w:bCs w:val="0"/>
              </w:rPr>
              <w:t>Secuencia</w:t>
            </w:r>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(3)</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r>
              <w:rPr>
                <w:b w:val="0"/>
                <w:bCs w:val="0"/>
              </w:rPr>
              <w:t>Barra</w:t>
            </w:r>
          </w:p>
        </w:tc>
        <w:tc>
          <w:tcPr>
            <w:tcW w:w="5664" w:type="dxa"/>
          </w:tcPr>
          <w:p w:rsidR="00AC5150"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397878"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97878" w:rsidRDefault="00397878" w:rsidP="007E11CB">
            <w:pPr>
              <w:suppressAutoHyphens w:val="0"/>
              <w:rPr>
                <w:b w:val="0"/>
                <w:bCs w:val="0"/>
              </w:rPr>
            </w:pPr>
            <w:proofErr w:type="spellStart"/>
            <w:r>
              <w:rPr>
                <w:b w:val="0"/>
                <w:bCs w:val="0"/>
              </w:rPr>
              <w:t>IdCarRevista</w:t>
            </w:r>
            <w:proofErr w:type="spellEnd"/>
          </w:p>
        </w:tc>
        <w:tc>
          <w:tcPr>
            <w:tcW w:w="5664" w:type="dxa"/>
          </w:tcPr>
          <w:p w:rsidR="00397878" w:rsidRDefault="00397878" w:rsidP="007E11CB">
            <w:pPr>
              <w:cnfStyle w:val="000000000000" w:firstRow="0" w:lastRow="0" w:firstColumn="0" w:lastColumn="0" w:oddVBand="0" w:evenVBand="0" w:oddHBand="0" w:evenHBand="0" w:firstRowFirstColumn="0" w:firstRowLastColumn="0" w:lastRowFirstColumn="0" w:lastRowLastColumn="0"/>
            </w:pPr>
            <w:r>
              <w:t xml:space="preserve">Id a tabla </w:t>
            </w:r>
            <w:proofErr w:type="spellStart"/>
            <w:r>
              <w:t>MEC_CarRevista</w:t>
            </w:r>
            <w:proofErr w:type="spellEnd"/>
          </w:p>
        </w:tc>
      </w:tr>
      <w:tr w:rsidR="00397878"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97878" w:rsidRDefault="00397878" w:rsidP="007E11CB">
            <w:pPr>
              <w:suppressAutoHyphens w:val="0"/>
              <w:rPr>
                <w:b w:val="0"/>
                <w:bCs w:val="0"/>
              </w:rPr>
            </w:pPr>
            <w:proofErr w:type="spellStart"/>
            <w:r>
              <w:rPr>
                <w:b w:val="0"/>
                <w:bCs w:val="0"/>
              </w:rPr>
              <w:t>idFuncion</w:t>
            </w:r>
            <w:proofErr w:type="spellEnd"/>
          </w:p>
        </w:tc>
        <w:tc>
          <w:tcPr>
            <w:tcW w:w="5664" w:type="dxa"/>
          </w:tcPr>
          <w:p w:rsidR="00397878" w:rsidRDefault="00397878" w:rsidP="007E11CB">
            <w:pPr>
              <w:cnfStyle w:val="000000100000" w:firstRow="0" w:lastRow="0" w:firstColumn="0" w:lastColumn="0" w:oddVBand="0" w:evenVBand="0" w:oddHBand="1" w:evenHBand="0" w:firstRowFirstColumn="0" w:firstRowLastColumn="0" w:lastRowFirstColumn="0" w:lastRowLastColumn="0"/>
            </w:pPr>
            <w:r>
              <w:t xml:space="preserve">Id a tabla </w:t>
            </w:r>
            <w:proofErr w:type="spellStart"/>
            <w:r>
              <w:t>MEC_TiposFunciones</w:t>
            </w:r>
            <w:proofErr w:type="spellEnd"/>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proofErr w:type="spellStart"/>
            <w:r>
              <w:rPr>
                <w:b w:val="0"/>
                <w:bCs w:val="0"/>
              </w:rPr>
              <w:t>IdCategoria</w:t>
            </w:r>
            <w:proofErr w:type="spellEnd"/>
          </w:p>
        </w:tc>
        <w:tc>
          <w:tcPr>
            <w:tcW w:w="5664" w:type="dxa"/>
          </w:tcPr>
          <w:p w:rsidR="00AC5150" w:rsidRDefault="00AC5150" w:rsidP="00397878">
            <w:pPr>
              <w:cnfStyle w:val="000000000000" w:firstRow="0" w:lastRow="0" w:firstColumn="0" w:lastColumn="0" w:oddVBand="0" w:evenVBand="0" w:oddHBand="0" w:evenHBand="0" w:firstRowFirstColumn="0" w:firstRowLastColumn="0" w:lastRowFirstColumn="0" w:lastRowLastColumn="0"/>
            </w:pPr>
            <w:r>
              <w:t xml:space="preserve">Id a </w:t>
            </w:r>
            <w:r w:rsidR="00D51E64">
              <w:t xml:space="preserve">tabla </w:t>
            </w:r>
            <w:proofErr w:type="spellStart"/>
            <w:r w:rsidR="00397878">
              <w:t>MEC_Tipos</w:t>
            </w:r>
            <w:r>
              <w:t>Categorias</w:t>
            </w:r>
            <w:proofErr w:type="spellEnd"/>
            <w:r>
              <w:t xml:space="preserve"> </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proofErr w:type="spellStart"/>
            <w:r>
              <w:rPr>
                <w:b w:val="0"/>
                <w:bCs w:val="0"/>
              </w:rPr>
              <w:t>TipoCargo</w:t>
            </w:r>
            <w:proofErr w:type="spellEnd"/>
          </w:p>
        </w:tc>
        <w:tc>
          <w:tcPr>
            <w:tcW w:w="5664" w:type="dxa"/>
          </w:tcPr>
          <w:p w:rsidR="00AC5150"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proofErr w:type="gramStart"/>
            <w:r>
              <w:t>Char</w:t>
            </w:r>
            <w:proofErr w:type="spellEnd"/>
            <w:r>
              <w:t>(</w:t>
            </w:r>
            <w:proofErr w:type="gramEnd"/>
            <w:r>
              <w:t>1)</w:t>
            </w:r>
            <w:r w:rsidR="00062035">
              <w:t xml:space="preserve">. C / H / M (Cargo, Horas, </w:t>
            </w:r>
            <w:proofErr w:type="spellStart"/>
            <w:r w:rsidR="00062035">
              <w:t>Modulos</w:t>
            </w:r>
            <w:proofErr w:type="spellEnd"/>
            <w:r w:rsidR="00062035">
              <w:t>)</w:t>
            </w:r>
          </w:p>
        </w:tc>
      </w:tr>
      <w:tr w:rsidR="00C92B36" w:rsidRPr="0005454E" w:rsidTr="004D45AF">
        <w:tc>
          <w:tcPr>
            <w:cnfStyle w:val="001000000000" w:firstRow="0" w:lastRow="0" w:firstColumn="1" w:lastColumn="0" w:oddVBand="0" w:evenVBand="0" w:oddHBand="0" w:evenHBand="0" w:firstRowFirstColumn="0" w:firstRowLastColumn="0" w:lastRowFirstColumn="0" w:lastRowLastColumn="0"/>
            <w:tcW w:w="2830" w:type="dxa"/>
          </w:tcPr>
          <w:p w:rsidR="00C92B36" w:rsidRDefault="00C92B36" w:rsidP="004D45AF">
            <w:pPr>
              <w:suppressAutoHyphens w:val="0"/>
              <w:rPr>
                <w:b w:val="0"/>
                <w:bCs w:val="0"/>
              </w:rPr>
            </w:pPr>
            <w:r>
              <w:rPr>
                <w:b w:val="0"/>
                <w:bCs w:val="0"/>
              </w:rPr>
              <w:t>Vigente</w:t>
            </w:r>
          </w:p>
        </w:tc>
        <w:tc>
          <w:tcPr>
            <w:tcW w:w="5664" w:type="dxa"/>
          </w:tcPr>
          <w:p w:rsidR="00C92B36" w:rsidRDefault="00C92B36" w:rsidP="004D45AF">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bl>
    <w:p w:rsidR="00FA3F16" w:rsidRDefault="00FA3F16" w:rsidP="00BD76D7">
      <w:pPr>
        <w:suppressAutoHyphens w:val="0"/>
        <w:rPr>
          <w:b/>
          <w:lang w:eastAsia="es-ES"/>
        </w:rPr>
      </w:pPr>
    </w:p>
    <w:p w:rsidR="00876838" w:rsidRDefault="006A07E7">
      <w:pPr>
        <w:suppressAutoHyphens w:val="0"/>
        <w:rPr>
          <w:b/>
          <w:lang w:eastAsia="es-ES"/>
        </w:rPr>
      </w:pPr>
      <w:r w:rsidRPr="006A07E7">
        <w:rPr>
          <w:b/>
          <w:u w:val="single"/>
          <w:lang w:eastAsia="es-ES"/>
        </w:rPr>
        <w:t>Listado POF</w:t>
      </w:r>
      <w:r>
        <w:rPr>
          <w:b/>
          <w:lang w:eastAsia="es-ES"/>
        </w:rPr>
        <w:t>:</w:t>
      </w:r>
    </w:p>
    <w:p w:rsidR="006A07E7" w:rsidRDefault="006A07E7">
      <w:pPr>
        <w:suppressAutoHyphens w:val="0"/>
        <w:rPr>
          <w:b/>
          <w:lang w:eastAsia="es-ES"/>
        </w:rPr>
      </w:pPr>
    </w:p>
    <w:p w:rsidR="006A07E7" w:rsidRDefault="006A07E7">
      <w:pPr>
        <w:suppressAutoHyphens w:val="0"/>
        <w:rPr>
          <w:lang w:eastAsia="es-ES"/>
        </w:rPr>
      </w:pPr>
      <w:r w:rsidRPr="006A07E7">
        <w:rPr>
          <w:lang w:eastAsia="es-ES"/>
        </w:rPr>
        <w:t>Se desarrollará</w:t>
      </w:r>
      <w:r>
        <w:rPr>
          <w:lang w:eastAsia="es-ES"/>
        </w:rPr>
        <w:t xml:space="preserve"> un formulario que contenga un combo </w:t>
      </w:r>
      <w:r w:rsidR="006C6246">
        <w:rPr>
          <w:lang w:eastAsia="es-ES"/>
        </w:rPr>
        <w:t>o lista desplegable “</w:t>
      </w:r>
      <w:r>
        <w:rPr>
          <w:lang w:eastAsia="es-ES"/>
        </w:rPr>
        <w:t>Establecimiento</w:t>
      </w:r>
      <w:r w:rsidR="006C6246">
        <w:rPr>
          <w:lang w:eastAsia="es-ES"/>
        </w:rPr>
        <w:t>”</w:t>
      </w:r>
      <w:r>
        <w:rPr>
          <w:lang w:eastAsia="es-ES"/>
        </w:rPr>
        <w:t xml:space="preserve">, un botón </w:t>
      </w:r>
      <w:r w:rsidR="006C6246">
        <w:rPr>
          <w:lang w:eastAsia="es-ES"/>
        </w:rPr>
        <w:t>“</w:t>
      </w:r>
      <w:r>
        <w:rPr>
          <w:lang w:eastAsia="es-ES"/>
        </w:rPr>
        <w:t>Buscar</w:t>
      </w:r>
      <w:r w:rsidR="006C6246">
        <w:rPr>
          <w:lang w:eastAsia="es-ES"/>
        </w:rPr>
        <w:t>”</w:t>
      </w:r>
      <w:r w:rsidR="00B54747">
        <w:rPr>
          <w:lang w:eastAsia="es-ES"/>
        </w:rPr>
        <w:t xml:space="preserve">, un botón </w:t>
      </w:r>
      <w:r w:rsidR="006C6246">
        <w:rPr>
          <w:lang w:eastAsia="es-ES"/>
        </w:rPr>
        <w:t>“</w:t>
      </w:r>
      <w:r w:rsidR="00B54747">
        <w:rPr>
          <w:lang w:eastAsia="es-ES"/>
        </w:rPr>
        <w:t>Agregar</w:t>
      </w:r>
      <w:r w:rsidR="006C6246">
        <w:rPr>
          <w:lang w:eastAsia="es-ES"/>
        </w:rPr>
        <w:t>”</w:t>
      </w:r>
      <w:r>
        <w:rPr>
          <w:lang w:eastAsia="es-ES"/>
        </w:rPr>
        <w:t xml:space="preserve"> y una grilla.</w:t>
      </w:r>
    </w:p>
    <w:p w:rsidR="006A07E7" w:rsidRDefault="006A07E7">
      <w:pPr>
        <w:suppressAutoHyphens w:val="0"/>
        <w:rPr>
          <w:lang w:eastAsia="es-ES"/>
        </w:rPr>
      </w:pPr>
      <w:r>
        <w:rPr>
          <w:lang w:eastAsia="es-ES"/>
        </w:rPr>
        <w:t>El combo Establecimiento mostrará todos los Establec</w:t>
      </w:r>
      <w:r w:rsidR="00CE24AB">
        <w:rPr>
          <w:lang w:eastAsia="es-ES"/>
        </w:rPr>
        <w:t>imientos cargados en el sistema y campo Vigente =”S”</w:t>
      </w:r>
    </w:p>
    <w:p w:rsidR="006A07E7" w:rsidRDefault="006A07E7">
      <w:pPr>
        <w:suppressAutoHyphens w:val="0"/>
        <w:rPr>
          <w:lang w:eastAsia="es-ES"/>
        </w:rPr>
      </w:pPr>
      <w:r>
        <w:rPr>
          <w:lang w:eastAsia="es-ES"/>
        </w:rPr>
        <w:t xml:space="preserve">Al presionar el botón Buscar, el sistema mostrará una grilla con todos los registros de la tabla MEC_POF para el </w:t>
      </w:r>
      <w:proofErr w:type="spellStart"/>
      <w:r>
        <w:rPr>
          <w:lang w:eastAsia="es-ES"/>
        </w:rPr>
        <w:t>idEstablecimiento</w:t>
      </w:r>
      <w:proofErr w:type="spellEnd"/>
      <w:r>
        <w:rPr>
          <w:lang w:eastAsia="es-ES"/>
        </w:rPr>
        <w:t xml:space="preserve"> seleccionado en el combo.</w:t>
      </w:r>
    </w:p>
    <w:p w:rsidR="006A07E7" w:rsidRDefault="006A07E7">
      <w:pPr>
        <w:suppressAutoHyphens w:val="0"/>
        <w:rPr>
          <w:lang w:eastAsia="es-ES"/>
        </w:rPr>
      </w:pPr>
    </w:p>
    <w:p w:rsidR="006A07E7" w:rsidRPr="006A07E7" w:rsidRDefault="006A07E7">
      <w:pPr>
        <w:suppressAutoHyphens w:val="0"/>
        <w:rPr>
          <w:lang w:eastAsia="es-ES"/>
        </w:rPr>
      </w:pPr>
    </w:p>
    <w:p w:rsidR="00876838" w:rsidRDefault="00876838">
      <w:pPr>
        <w:suppressAutoHyphens w:val="0"/>
        <w:rPr>
          <w:b/>
          <w:lang w:eastAsia="es-ES"/>
        </w:rPr>
      </w:pPr>
    </w:p>
    <w:p w:rsidR="00FA3F16" w:rsidRPr="00230BA4" w:rsidRDefault="00876838">
      <w:pPr>
        <w:suppressAutoHyphens w:val="0"/>
        <w:rPr>
          <w:b/>
          <w:u w:val="single"/>
          <w:lang w:eastAsia="es-ES"/>
        </w:rPr>
      </w:pPr>
      <w:r w:rsidRPr="00230BA4">
        <w:rPr>
          <w:b/>
          <w:u w:val="single"/>
          <w:lang w:eastAsia="es-ES"/>
        </w:rPr>
        <w:t>Alta POF</w:t>
      </w:r>
    </w:p>
    <w:p w:rsidR="00876838" w:rsidRDefault="00876838">
      <w:pPr>
        <w:suppressAutoHyphens w:val="0"/>
        <w:rPr>
          <w:b/>
          <w:lang w:eastAsia="es-ES"/>
        </w:rPr>
      </w:pPr>
    </w:p>
    <w:p w:rsidR="00AD7BAE" w:rsidRDefault="00B54747">
      <w:pPr>
        <w:suppressAutoHyphens w:val="0"/>
        <w:rPr>
          <w:lang w:eastAsia="es-ES"/>
        </w:rPr>
      </w:pPr>
      <w:r>
        <w:rPr>
          <w:lang w:eastAsia="es-ES"/>
        </w:rPr>
        <w:t xml:space="preserve">Desde el listado POF, el usuario presionará el botón </w:t>
      </w:r>
      <w:r w:rsidR="00AD7BAE">
        <w:rPr>
          <w:lang w:eastAsia="es-ES"/>
        </w:rPr>
        <w:t>“</w:t>
      </w:r>
      <w:r>
        <w:rPr>
          <w:lang w:eastAsia="es-ES"/>
        </w:rPr>
        <w:t>Agregar</w:t>
      </w:r>
      <w:r w:rsidR="00AD7BAE">
        <w:rPr>
          <w:lang w:eastAsia="es-ES"/>
        </w:rPr>
        <w:t>”</w:t>
      </w:r>
      <w:r w:rsidR="0099443D">
        <w:rPr>
          <w:lang w:eastAsia="es-ES"/>
        </w:rPr>
        <w:t>, y el sistema validará que el combo Establecimie</w:t>
      </w:r>
      <w:r w:rsidR="00AD7BAE">
        <w:rPr>
          <w:lang w:eastAsia="es-ES"/>
        </w:rPr>
        <w:t>nto tenga un valor seleccionado:</w:t>
      </w:r>
      <w:r w:rsidR="0099443D">
        <w:rPr>
          <w:lang w:eastAsia="es-ES"/>
        </w:rPr>
        <w:t xml:space="preserve"> </w:t>
      </w:r>
    </w:p>
    <w:p w:rsidR="00AD7BAE" w:rsidRDefault="0099443D" w:rsidP="00222E2F">
      <w:pPr>
        <w:pStyle w:val="Prrafodelista"/>
        <w:numPr>
          <w:ilvl w:val="0"/>
          <w:numId w:val="38"/>
        </w:numPr>
        <w:suppressAutoHyphens w:val="0"/>
        <w:rPr>
          <w:lang w:eastAsia="es-ES"/>
        </w:rPr>
      </w:pPr>
      <w:r>
        <w:rPr>
          <w:lang w:eastAsia="es-ES"/>
        </w:rPr>
        <w:lastRenderedPageBreak/>
        <w:t xml:space="preserve">Si no tiene un valor seleccionado, deberá mostrar un mensaje: </w:t>
      </w:r>
      <w:r w:rsidR="00AD7BAE">
        <w:rPr>
          <w:lang w:eastAsia="es-ES"/>
        </w:rPr>
        <w:t>“</w:t>
      </w:r>
      <w:r>
        <w:rPr>
          <w:lang w:eastAsia="es-ES"/>
        </w:rPr>
        <w:t>Debe seleccionar un Establecimiento</w:t>
      </w:r>
      <w:r w:rsidR="00AD7BAE">
        <w:rPr>
          <w:lang w:eastAsia="es-ES"/>
        </w:rPr>
        <w:t>”</w:t>
      </w:r>
      <w:r>
        <w:rPr>
          <w:lang w:eastAsia="es-ES"/>
        </w:rPr>
        <w:t xml:space="preserve">. </w:t>
      </w:r>
    </w:p>
    <w:p w:rsidR="00116EC9" w:rsidRDefault="00AD7BAE" w:rsidP="00222E2F">
      <w:pPr>
        <w:pStyle w:val="Prrafodelista"/>
        <w:numPr>
          <w:ilvl w:val="0"/>
          <w:numId w:val="38"/>
        </w:numPr>
        <w:suppressAutoHyphens w:val="0"/>
        <w:rPr>
          <w:lang w:eastAsia="es-ES"/>
        </w:rPr>
      </w:pPr>
      <w:r>
        <w:rPr>
          <w:lang w:eastAsia="es-ES"/>
        </w:rPr>
        <w:t>S</w:t>
      </w:r>
      <w:r w:rsidR="0099443D">
        <w:rPr>
          <w:lang w:eastAsia="es-ES"/>
        </w:rPr>
        <w:t xml:space="preserve">i tuviera un valor seleccionado, </w:t>
      </w:r>
      <w:r w:rsidR="00B54747">
        <w:rPr>
          <w:lang w:eastAsia="es-ES"/>
        </w:rPr>
        <w:t>se desplegará un</w:t>
      </w:r>
      <w:r w:rsidR="00230BA4">
        <w:rPr>
          <w:lang w:eastAsia="es-ES"/>
        </w:rPr>
        <w:t xml:space="preserve"> formulario similar al siguiente</w:t>
      </w:r>
      <w:r w:rsidR="0042259F">
        <w:rPr>
          <w:lang w:eastAsia="es-ES"/>
        </w:rPr>
        <w:t xml:space="preserve">, y se guardará el </w:t>
      </w:r>
      <w:proofErr w:type="spellStart"/>
      <w:r w:rsidR="0042259F">
        <w:rPr>
          <w:lang w:eastAsia="es-ES"/>
        </w:rPr>
        <w:t>IdEstablecimiento</w:t>
      </w:r>
      <w:proofErr w:type="spellEnd"/>
      <w:r w:rsidR="0042259F">
        <w:rPr>
          <w:lang w:eastAsia="es-ES"/>
        </w:rPr>
        <w:t xml:space="preserve"> en una variable para ser utilizado en el Paso 2 posteriormente</w:t>
      </w:r>
      <w:r w:rsidR="00230BA4">
        <w:rPr>
          <w:lang w:eastAsia="es-ES"/>
        </w:rPr>
        <w:t>:</w:t>
      </w:r>
    </w:p>
    <w:p w:rsidR="00230BA4" w:rsidRPr="00230BA4" w:rsidRDefault="000741F1">
      <w:pPr>
        <w:suppressAutoHyphens w:val="0"/>
        <w:rPr>
          <w:lang w:eastAsia="es-ES"/>
        </w:rPr>
      </w:pPr>
      <w:r>
        <w:rPr>
          <w:noProof/>
          <w:lang w:val="es-AR" w:eastAsia="es-AR"/>
        </w:rPr>
        <w:drawing>
          <wp:inline distT="0" distB="0" distL="0" distR="0" wp14:anchorId="77954BC2" wp14:editId="57E34ABF">
            <wp:extent cx="6670040" cy="196857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711829" cy="1980903"/>
                    </a:xfrm>
                    <a:prstGeom prst="rect">
                      <a:avLst/>
                    </a:prstGeom>
                  </pic:spPr>
                </pic:pic>
              </a:graphicData>
            </a:graphic>
          </wp:inline>
        </w:drawing>
      </w:r>
    </w:p>
    <w:p w:rsidR="00116EC9" w:rsidRDefault="00116EC9">
      <w:pPr>
        <w:suppressAutoHyphens w:val="0"/>
        <w:rPr>
          <w:b/>
          <w:lang w:eastAsia="es-ES"/>
        </w:rPr>
      </w:pPr>
    </w:p>
    <w:p w:rsidR="00AD7BAE" w:rsidRDefault="00AD7BAE">
      <w:pPr>
        <w:suppressAutoHyphens w:val="0"/>
        <w:rPr>
          <w:lang w:eastAsia="es-ES"/>
        </w:rPr>
      </w:pPr>
      <w:r>
        <w:rPr>
          <w:lang w:eastAsia="es-ES"/>
        </w:rPr>
        <w:t>Validación de Persona:</w:t>
      </w:r>
    </w:p>
    <w:p w:rsidR="000741F1" w:rsidRDefault="000741F1">
      <w:pPr>
        <w:suppressAutoHyphens w:val="0"/>
        <w:rPr>
          <w:lang w:eastAsia="es-ES"/>
        </w:rPr>
      </w:pPr>
    </w:p>
    <w:p w:rsidR="00230BA4" w:rsidRDefault="00230BA4" w:rsidP="00222E2F">
      <w:pPr>
        <w:pStyle w:val="Prrafodelista"/>
        <w:numPr>
          <w:ilvl w:val="0"/>
          <w:numId w:val="39"/>
        </w:numPr>
        <w:suppressAutoHyphens w:val="0"/>
        <w:rPr>
          <w:lang w:eastAsia="es-ES"/>
        </w:rPr>
      </w:pPr>
      <w:r>
        <w:rPr>
          <w:lang w:eastAsia="es-ES"/>
        </w:rPr>
        <w:t>El usuario completa el campo “</w:t>
      </w:r>
      <w:proofErr w:type="spellStart"/>
      <w:r>
        <w:rPr>
          <w:lang w:eastAsia="es-ES"/>
        </w:rPr>
        <w:t>Nro</w:t>
      </w:r>
      <w:proofErr w:type="spellEnd"/>
      <w:r>
        <w:rPr>
          <w:lang w:eastAsia="es-ES"/>
        </w:rPr>
        <w:t xml:space="preserve"> Documento”</w:t>
      </w:r>
      <w:r w:rsidR="000741F1">
        <w:rPr>
          <w:lang w:eastAsia="es-ES"/>
        </w:rPr>
        <w:t xml:space="preserve"> y</w:t>
      </w:r>
      <w:r w:rsidR="00AD7BAE">
        <w:rPr>
          <w:lang w:eastAsia="es-ES"/>
        </w:rPr>
        <w:t xml:space="preserve"> </w:t>
      </w:r>
      <w:r w:rsidR="000741F1">
        <w:rPr>
          <w:lang w:eastAsia="es-ES"/>
        </w:rPr>
        <w:t>e</w:t>
      </w:r>
      <w:r w:rsidR="00AD7BAE">
        <w:rPr>
          <w:lang w:eastAsia="es-ES"/>
        </w:rPr>
        <w:t xml:space="preserve">n el </w:t>
      </w:r>
      <w:proofErr w:type="spellStart"/>
      <w:r w:rsidR="00AD7BAE">
        <w:rPr>
          <w:lang w:eastAsia="es-ES"/>
        </w:rPr>
        <w:t>onchange</w:t>
      </w:r>
      <w:proofErr w:type="spellEnd"/>
      <w:r w:rsidR="00AD7BAE">
        <w:rPr>
          <w:lang w:eastAsia="es-ES"/>
        </w:rPr>
        <w:t xml:space="preserve"> </w:t>
      </w:r>
      <w:r w:rsidR="000741F1">
        <w:rPr>
          <w:lang w:eastAsia="es-ES"/>
        </w:rPr>
        <w:t>e</w:t>
      </w:r>
      <w:r w:rsidR="00E05CB7">
        <w:rPr>
          <w:lang w:eastAsia="es-ES"/>
        </w:rPr>
        <w:t xml:space="preserve">l sistema </w:t>
      </w:r>
      <w:r w:rsidR="00AD7BAE">
        <w:rPr>
          <w:lang w:eastAsia="es-ES"/>
        </w:rPr>
        <w:t>busca</w:t>
      </w:r>
      <w:r w:rsidR="00E05CB7">
        <w:rPr>
          <w:lang w:eastAsia="es-ES"/>
        </w:rPr>
        <w:t xml:space="preserve"> </w:t>
      </w:r>
      <w:r w:rsidR="000741F1">
        <w:rPr>
          <w:lang w:eastAsia="es-ES"/>
        </w:rPr>
        <w:t>ese</w:t>
      </w:r>
      <w:r w:rsidR="00E05CB7">
        <w:rPr>
          <w:lang w:eastAsia="es-ES"/>
        </w:rPr>
        <w:t xml:space="preserve"> número</w:t>
      </w:r>
      <w:r w:rsidR="00AD7BAE">
        <w:rPr>
          <w:lang w:eastAsia="es-ES"/>
        </w:rPr>
        <w:t xml:space="preserve"> de documento</w:t>
      </w:r>
      <w:r w:rsidR="00E05CB7">
        <w:rPr>
          <w:lang w:eastAsia="es-ES"/>
        </w:rPr>
        <w:t xml:space="preserve"> en la tabla </w:t>
      </w:r>
      <w:proofErr w:type="spellStart"/>
      <w:r w:rsidR="00E05CB7">
        <w:rPr>
          <w:lang w:eastAsia="es-ES"/>
        </w:rPr>
        <w:t>MEC_Personas</w:t>
      </w:r>
      <w:proofErr w:type="spellEnd"/>
      <w:r w:rsidR="00E05CB7">
        <w:rPr>
          <w:lang w:eastAsia="es-ES"/>
        </w:rPr>
        <w:t>:</w:t>
      </w:r>
    </w:p>
    <w:p w:rsidR="00E05CB7" w:rsidRDefault="00E05CB7" w:rsidP="00222E2F">
      <w:pPr>
        <w:pStyle w:val="Prrafodelista"/>
        <w:numPr>
          <w:ilvl w:val="0"/>
          <w:numId w:val="40"/>
        </w:numPr>
        <w:suppressAutoHyphens w:val="0"/>
        <w:rPr>
          <w:lang w:eastAsia="es-ES"/>
        </w:rPr>
      </w:pPr>
      <w:r>
        <w:rPr>
          <w:lang w:eastAsia="es-ES"/>
        </w:rPr>
        <w:t>Si existe</w:t>
      </w:r>
      <w:r w:rsidR="00AD7BAE">
        <w:rPr>
          <w:lang w:eastAsia="es-ES"/>
        </w:rPr>
        <w:t xml:space="preserve"> el número de documento:</w:t>
      </w:r>
      <w:r>
        <w:rPr>
          <w:lang w:eastAsia="es-ES"/>
        </w:rPr>
        <w:t xml:space="preserve"> muestra los datos Legajo, Apellido y Nombres</w:t>
      </w:r>
      <w:r w:rsidR="00AD7BAE">
        <w:rPr>
          <w:lang w:eastAsia="es-ES"/>
        </w:rPr>
        <w:t xml:space="preserve"> y </w:t>
      </w:r>
      <w:r w:rsidR="000741F1">
        <w:rPr>
          <w:lang w:eastAsia="es-ES"/>
        </w:rPr>
        <w:t xml:space="preserve">los </w:t>
      </w:r>
      <w:r w:rsidR="00AD7BAE">
        <w:rPr>
          <w:lang w:eastAsia="es-ES"/>
        </w:rPr>
        <w:t xml:space="preserve">mantiene inhabilitados </w:t>
      </w:r>
      <w:r w:rsidR="000741F1">
        <w:rPr>
          <w:lang w:eastAsia="es-ES"/>
        </w:rPr>
        <w:t xml:space="preserve">y obtengo el </w:t>
      </w:r>
      <w:proofErr w:type="spellStart"/>
      <w:r w:rsidR="000741F1">
        <w:rPr>
          <w:lang w:eastAsia="es-ES"/>
        </w:rPr>
        <w:t>IdPersona</w:t>
      </w:r>
      <w:proofErr w:type="spellEnd"/>
      <w:r w:rsidR="000741F1">
        <w:rPr>
          <w:lang w:eastAsia="es-ES"/>
        </w:rPr>
        <w:t xml:space="preserve"> de la tabla </w:t>
      </w:r>
      <w:proofErr w:type="spellStart"/>
      <w:r w:rsidR="000741F1">
        <w:rPr>
          <w:lang w:eastAsia="es-ES"/>
        </w:rPr>
        <w:t>MEC_Personas</w:t>
      </w:r>
      <w:proofErr w:type="spellEnd"/>
      <w:r w:rsidR="000741F1">
        <w:rPr>
          <w:lang w:eastAsia="es-ES"/>
        </w:rPr>
        <w:t xml:space="preserve"> (se guarda en una variable para el siguiente paso)</w:t>
      </w:r>
    </w:p>
    <w:p w:rsidR="00E05CB7" w:rsidRDefault="00E05CB7" w:rsidP="00222E2F">
      <w:pPr>
        <w:pStyle w:val="Prrafodelista"/>
        <w:numPr>
          <w:ilvl w:val="0"/>
          <w:numId w:val="40"/>
        </w:numPr>
        <w:suppressAutoHyphens w:val="0"/>
        <w:rPr>
          <w:lang w:eastAsia="es-ES"/>
        </w:rPr>
      </w:pPr>
      <w:r>
        <w:rPr>
          <w:lang w:eastAsia="es-ES"/>
        </w:rPr>
        <w:t>Si no existe</w:t>
      </w:r>
      <w:r w:rsidR="000741F1">
        <w:rPr>
          <w:lang w:eastAsia="es-ES"/>
        </w:rPr>
        <w:t xml:space="preserve"> el número de documento:</w:t>
      </w:r>
      <w:r>
        <w:rPr>
          <w:lang w:eastAsia="es-ES"/>
        </w:rPr>
        <w:t xml:space="preserve"> habilita los campos Legajo, Apellido y Nombres para que el usuario los complete.</w:t>
      </w:r>
    </w:p>
    <w:p w:rsidR="000741F1" w:rsidRDefault="000741F1" w:rsidP="000741F1">
      <w:pPr>
        <w:pStyle w:val="Prrafodelista"/>
        <w:ind w:left="360"/>
      </w:pPr>
    </w:p>
    <w:p w:rsidR="00E05CB7" w:rsidRDefault="00E05CB7" w:rsidP="00222E2F">
      <w:pPr>
        <w:pStyle w:val="Prrafodelista"/>
        <w:numPr>
          <w:ilvl w:val="0"/>
          <w:numId w:val="41"/>
        </w:numPr>
      </w:pPr>
      <w:r>
        <w:t>Al presionar “</w:t>
      </w:r>
      <w:r w:rsidR="000741F1">
        <w:t>Siguiente</w:t>
      </w:r>
      <w:r>
        <w:t>” el sistema valida que se haya</w:t>
      </w:r>
      <w:r w:rsidR="000741F1">
        <w:t>n</w:t>
      </w:r>
      <w:r>
        <w:t xml:space="preserve"> completado </w:t>
      </w:r>
      <w:proofErr w:type="spellStart"/>
      <w:r>
        <w:t>Nro</w:t>
      </w:r>
      <w:proofErr w:type="spellEnd"/>
      <w:r>
        <w:t xml:space="preserve"> Documento, Apellido</w:t>
      </w:r>
      <w:r w:rsidR="000741F1">
        <w:t>,</w:t>
      </w:r>
      <w:r>
        <w:t xml:space="preserve">  Nombres</w:t>
      </w:r>
      <w:r w:rsidR="000741F1">
        <w:t xml:space="preserve"> y Legajo MGP</w:t>
      </w:r>
      <w:r>
        <w:t>:</w:t>
      </w:r>
    </w:p>
    <w:p w:rsidR="00E05CB7" w:rsidRDefault="00E05CB7" w:rsidP="00E05CB7">
      <w:pPr>
        <w:pStyle w:val="Prrafodelista"/>
        <w:numPr>
          <w:ilvl w:val="1"/>
          <w:numId w:val="36"/>
        </w:numPr>
      </w:pPr>
      <w:r>
        <w:t>Si falta algún dato muestra mensaje “Debe completar los datos obligatorios (*)”</w:t>
      </w:r>
    </w:p>
    <w:p w:rsidR="00E05CB7" w:rsidRDefault="00E05CB7" w:rsidP="00E05CB7">
      <w:pPr>
        <w:pStyle w:val="Prrafodelista"/>
        <w:numPr>
          <w:ilvl w:val="1"/>
          <w:numId w:val="36"/>
        </w:numPr>
      </w:pPr>
      <w:r>
        <w:t xml:space="preserve">Si </w:t>
      </w:r>
      <w:r w:rsidR="00AD7BAE">
        <w:t xml:space="preserve">todos </w:t>
      </w:r>
      <w:r>
        <w:t xml:space="preserve">los datos </w:t>
      </w:r>
      <w:r w:rsidR="000741F1">
        <w:t>están completos</w:t>
      </w:r>
      <w:r w:rsidR="00AD7BAE">
        <w:t xml:space="preserve"> pero </w:t>
      </w:r>
      <w:r>
        <w:t xml:space="preserve">el documento no existía, guarda un nuevo registro en la tabla </w:t>
      </w:r>
      <w:proofErr w:type="spellStart"/>
      <w:r>
        <w:t>MEC_Personas</w:t>
      </w:r>
      <w:proofErr w:type="spellEnd"/>
      <w:r>
        <w:t xml:space="preserve">, e inhabilita los campos Documento, </w:t>
      </w:r>
      <w:r>
        <w:rPr>
          <w:lang w:eastAsia="es-ES"/>
        </w:rPr>
        <w:t>Legajo, Apellido y Nombres.</w:t>
      </w:r>
    </w:p>
    <w:p w:rsidR="00E05CB7" w:rsidRDefault="00E05CB7" w:rsidP="00E05CB7">
      <w:pPr>
        <w:pStyle w:val="Prrafodelista"/>
        <w:numPr>
          <w:ilvl w:val="1"/>
          <w:numId w:val="36"/>
        </w:numPr>
      </w:pPr>
      <w:r>
        <w:t xml:space="preserve">Guarda el </w:t>
      </w:r>
      <w:proofErr w:type="spellStart"/>
      <w:r>
        <w:t>idPersona</w:t>
      </w:r>
      <w:proofErr w:type="spellEnd"/>
      <w:r>
        <w:t xml:space="preserve"> del registro creado</w:t>
      </w:r>
      <w:r w:rsidR="000741F1">
        <w:t xml:space="preserve"> en una variable</w:t>
      </w:r>
      <w:r>
        <w:t xml:space="preserve">, y habilita el siguiente panel con datos correspondientes a la POF </w:t>
      </w:r>
    </w:p>
    <w:p w:rsidR="00D51D95" w:rsidRDefault="00D51D95" w:rsidP="00E05CB7">
      <w:pPr>
        <w:pStyle w:val="Prrafodelista"/>
        <w:numPr>
          <w:ilvl w:val="1"/>
          <w:numId w:val="36"/>
        </w:numPr>
      </w:pPr>
      <w:r>
        <w:t>Habilita el PASO 2:</w:t>
      </w:r>
    </w:p>
    <w:p w:rsidR="00C92B36" w:rsidRDefault="00C92B36" w:rsidP="000741F1">
      <w:pPr>
        <w:pStyle w:val="Prrafodelista"/>
        <w:ind w:left="1440"/>
      </w:pPr>
    </w:p>
    <w:p w:rsidR="003F644C" w:rsidRDefault="00D51D95" w:rsidP="003F644C">
      <w:pPr>
        <w:ind w:left="720"/>
      </w:pPr>
      <w:r>
        <w:rPr>
          <w:noProof/>
          <w:lang w:val="es-AR" w:eastAsia="es-AR"/>
        </w:rPr>
        <w:drawing>
          <wp:inline distT="0" distB="0" distL="0" distR="0" wp14:anchorId="287A2349" wp14:editId="581BEE02">
            <wp:extent cx="6371590" cy="3318679"/>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85942" cy="3326154"/>
                    </a:xfrm>
                    <a:prstGeom prst="rect">
                      <a:avLst/>
                    </a:prstGeom>
                  </pic:spPr>
                </pic:pic>
              </a:graphicData>
            </a:graphic>
          </wp:inline>
        </w:drawing>
      </w:r>
    </w:p>
    <w:p w:rsidR="00C92B36" w:rsidRDefault="00C92B36" w:rsidP="003F644C">
      <w:pPr>
        <w:ind w:left="720"/>
      </w:pPr>
    </w:p>
    <w:p w:rsidR="0086692F" w:rsidRDefault="0086692F" w:rsidP="0086692F">
      <w:pPr>
        <w:pStyle w:val="Prrafodelista"/>
        <w:numPr>
          <w:ilvl w:val="1"/>
          <w:numId w:val="36"/>
        </w:numPr>
      </w:pPr>
      <w:r>
        <w:t>El combo Establecimiento, está inhabilitado y cargado con el Establecimiento seleccionado en el combo del Listado</w:t>
      </w:r>
    </w:p>
    <w:p w:rsidR="00D51D95" w:rsidRDefault="0086692F" w:rsidP="00F03E45">
      <w:pPr>
        <w:pStyle w:val="Prrafodelista"/>
        <w:numPr>
          <w:ilvl w:val="1"/>
          <w:numId w:val="36"/>
        </w:numPr>
      </w:pPr>
      <w:r>
        <w:t>Cada combo desplegable deberá mostrar la lista de registros en estado Vigente = S de la tabla a la que ha</w:t>
      </w:r>
      <w:r w:rsidR="00F03E45">
        <w:t>ce referencia</w:t>
      </w:r>
      <w:r w:rsidR="00D51D95">
        <w:t>:</w:t>
      </w:r>
    </w:p>
    <w:p w:rsidR="00D51D95" w:rsidRDefault="00D51D95" w:rsidP="00D51D95">
      <w:pPr>
        <w:pStyle w:val="Prrafodelista"/>
        <w:numPr>
          <w:ilvl w:val="2"/>
          <w:numId w:val="36"/>
        </w:numPr>
      </w:pPr>
      <w:r>
        <w:t xml:space="preserve">Car. Revista: muestra una lista de registros Vigente = S de la tabla </w:t>
      </w:r>
      <w:proofErr w:type="spellStart"/>
      <w:r>
        <w:t>MEC_CarRevista</w:t>
      </w:r>
      <w:proofErr w:type="spellEnd"/>
    </w:p>
    <w:p w:rsidR="00D51D95" w:rsidRDefault="00D51D95" w:rsidP="00D51D95">
      <w:pPr>
        <w:pStyle w:val="Prrafodelista"/>
        <w:numPr>
          <w:ilvl w:val="2"/>
          <w:numId w:val="36"/>
        </w:numPr>
      </w:pPr>
      <w:r>
        <w:t xml:space="preserve">Función: muestra una lista de registros Vigente = S de la tabla </w:t>
      </w:r>
      <w:proofErr w:type="spellStart"/>
      <w:r>
        <w:t>MEC_TiposFunciones</w:t>
      </w:r>
      <w:proofErr w:type="spellEnd"/>
    </w:p>
    <w:p w:rsidR="00BA43F6" w:rsidRDefault="00D51D95" w:rsidP="004D45AF">
      <w:pPr>
        <w:pStyle w:val="Prrafodelista"/>
        <w:numPr>
          <w:ilvl w:val="2"/>
          <w:numId w:val="36"/>
        </w:numPr>
      </w:pPr>
      <w:r>
        <w:t xml:space="preserve">Tipo Cargo: </w:t>
      </w:r>
      <w:r w:rsidR="0042259F">
        <w:t xml:space="preserve">muestra una lista con las opciones CARGO / HORAS / MODULOS </w:t>
      </w:r>
      <w:r w:rsidR="00BA43F6">
        <w:t>(que corresponden a los valores en tabla C / H / M respectivamente)</w:t>
      </w:r>
    </w:p>
    <w:p w:rsidR="00D51D95" w:rsidRDefault="00BA43F6" w:rsidP="004D45AF">
      <w:pPr>
        <w:pStyle w:val="Prrafodelista"/>
        <w:numPr>
          <w:ilvl w:val="2"/>
          <w:numId w:val="36"/>
        </w:numPr>
      </w:pPr>
      <w:r>
        <w:t xml:space="preserve">Categoría / Cargo: </w:t>
      </w:r>
      <w:r w:rsidR="00D51D95">
        <w:t xml:space="preserve">muestra una lista de registros Vigente = S de la tabla </w:t>
      </w:r>
      <w:proofErr w:type="spellStart"/>
      <w:r w:rsidR="00D51D95">
        <w:t>MEC_TiposCategorias</w:t>
      </w:r>
      <w:proofErr w:type="spellEnd"/>
    </w:p>
    <w:p w:rsidR="0042259F" w:rsidRDefault="0042259F" w:rsidP="0042259F">
      <w:pPr>
        <w:pStyle w:val="Prrafodelista"/>
        <w:ind w:left="1440"/>
      </w:pPr>
    </w:p>
    <w:p w:rsidR="00F03E45" w:rsidRDefault="0042259F" w:rsidP="0042259F">
      <w:pPr>
        <w:pStyle w:val="Prrafodelista"/>
        <w:numPr>
          <w:ilvl w:val="1"/>
          <w:numId w:val="36"/>
        </w:numPr>
      </w:pPr>
      <w:r>
        <w:t>Al presionar el botón “Finalizar” el sistema valida que se hayan completado todos los datos obligatorios:</w:t>
      </w:r>
    </w:p>
    <w:p w:rsidR="0042259F" w:rsidRDefault="0042259F" w:rsidP="0042259F">
      <w:pPr>
        <w:pStyle w:val="Prrafodelista"/>
        <w:numPr>
          <w:ilvl w:val="2"/>
          <w:numId w:val="36"/>
        </w:numPr>
      </w:pPr>
      <w:r>
        <w:t>Si no se completó algún dato obligatorio, se muestra el mensaje “Debe completar los campos obligatorios (*)”</w:t>
      </w:r>
    </w:p>
    <w:p w:rsidR="0042259F" w:rsidRDefault="0042259F" w:rsidP="0042259F">
      <w:pPr>
        <w:pStyle w:val="Prrafodelista"/>
        <w:numPr>
          <w:ilvl w:val="2"/>
          <w:numId w:val="36"/>
        </w:numPr>
      </w:pPr>
      <w:r>
        <w:lastRenderedPageBreak/>
        <w:t xml:space="preserve">Si todos los datos obligatorios están completos, el sistema guardará un registro en la tabla MEC_POF, donde el campo </w:t>
      </w:r>
      <w:proofErr w:type="spellStart"/>
      <w:r>
        <w:t>IdPersona</w:t>
      </w:r>
      <w:proofErr w:type="spellEnd"/>
      <w:r>
        <w:t xml:space="preserve"> será el valor guardado en la variable en el Paso 1,</w:t>
      </w:r>
    </w:p>
    <w:p w:rsidR="0042259F" w:rsidRDefault="0042259F" w:rsidP="004B60F2">
      <w:pPr>
        <w:pStyle w:val="Prrafodelista"/>
        <w:ind w:left="1440"/>
      </w:pPr>
    </w:p>
    <w:p w:rsidR="004B60F2" w:rsidRDefault="004B60F2" w:rsidP="004B60F2">
      <w:pPr>
        <w:pStyle w:val="Prrafodelista"/>
        <w:ind w:left="1440"/>
      </w:pPr>
    </w:p>
    <w:p w:rsidR="0042259F" w:rsidRPr="0042259F" w:rsidRDefault="0042259F" w:rsidP="0086692F">
      <w:pPr>
        <w:pStyle w:val="Prrafodelista"/>
        <w:numPr>
          <w:ilvl w:val="1"/>
          <w:numId w:val="36"/>
        </w:numPr>
        <w:rPr>
          <w:highlight w:val="yellow"/>
        </w:rPr>
      </w:pPr>
      <w:r w:rsidRPr="0042259F">
        <w:rPr>
          <w:highlight w:val="yellow"/>
        </w:rPr>
        <w:t>Lo que sigue a continuación lo guardamos para analizar cuando procesamos la mecanizadas</w:t>
      </w:r>
    </w:p>
    <w:p w:rsidR="00BB7958" w:rsidRPr="0042259F" w:rsidRDefault="008E713A" w:rsidP="0086692F">
      <w:pPr>
        <w:pStyle w:val="Prrafodelista"/>
        <w:numPr>
          <w:ilvl w:val="1"/>
          <w:numId w:val="36"/>
        </w:numPr>
        <w:rPr>
          <w:highlight w:val="yellow"/>
        </w:rPr>
      </w:pPr>
      <w:r w:rsidRPr="0042259F">
        <w:rPr>
          <w:highlight w:val="yellow"/>
        </w:rPr>
        <w:t xml:space="preserve">El campo Horas deberá tener </w:t>
      </w:r>
      <w:r w:rsidR="008A7A26" w:rsidRPr="0042259F">
        <w:rPr>
          <w:highlight w:val="yellow"/>
        </w:rPr>
        <w:t>2 caracteres, que sea un valor entre 0 y 99</w:t>
      </w:r>
    </w:p>
    <w:p w:rsidR="008A7A26" w:rsidRPr="0042259F" w:rsidRDefault="008A7A26" w:rsidP="0086692F">
      <w:pPr>
        <w:pStyle w:val="Prrafodelista"/>
        <w:numPr>
          <w:ilvl w:val="1"/>
          <w:numId w:val="36"/>
        </w:numPr>
        <w:rPr>
          <w:highlight w:val="yellow"/>
        </w:rPr>
      </w:pPr>
      <w:r w:rsidRPr="0042259F">
        <w:rPr>
          <w:highlight w:val="yellow"/>
        </w:rPr>
        <w:t>El campo Minutos deberá tener 2 caracteres, que sea un valor entre 0 y 59</w:t>
      </w:r>
    </w:p>
    <w:p w:rsidR="008A7A26" w:rsidRPr="0042259F" w:rsidRDefault="00095C10" w:rsidP="0086692F">
      <w:pPr>
        <w:pStyle w:val="Prrafodelista"/>
        <w:numPr>
          <w:ilvl w:val="1"/>
          <w:numId w:val="36"/>
        </w:numPr>
        <w:rPr>
          <w:highlight w:val="yellow"/>
        </w:rPr>
      </w:pPr>
      <w:r w:rsidRPr="0042259F">
        <w:rPr>
          <w:highlight w:val="yellow"/>
        </w:rPr>
        <w:t>Antigüedad: Años y Meses deberán tener 2 caracteres</w:t>
      </w:r>
      <w:r w:rsidR="0088128C" w:rsidRPr="0042259F">
        <w:rPr>
          <w:highlight w:val="yellow"/>
        </w:rPr>
        <w:t xml:space="preserve"> cada campo</w:t>
      </w:r>
      <w:r w:rsidRPr="0042259F">
        <w:rPr>
          <w:highlight w:val="yellow"/>
        </w:rPr>
        <w:t>, validando que el campo Meses tenga un valor entre 0 y 11 inclusive</w:t>
      </w:r>
    </w:p>
    <w:p w:rsidR="007A3A32" w:rsidRPr="0042259F" w:rsidRDefault="007A3A32" w:rsidP="0086692F">
      <w:pPr>
        <w:pStyle w:val="Prrafodelista"/>
        <w:numPr>
          <w:ilvl w:val="1"/>
          <w:numId w:val="36"/>
        </w:numPr>
        <w:rPr>
          <w:highlight w:val="yellow"/>
        </w:rPr>
      </w:pPr>
      <w:r w:rsidRPr="0042259F">
        <w:rPr>
          <w:highlight w:val="yellow"/>
        </w:rPr>
        <w:t>Panel Suplencia:</w:t>
      </w:r>
    </w:p>
    <w:p w:rsidR="007A3A32" w:rsidRPr="0042259F" w:rsidRDefault="009F53F2" w:rsidP="007A3A32">
      <w:pPr>
        <w:pStyle w:val="Prrafodelista"/>
        <w:numPr>
          <w:ilvl w:val="2"/>
          <w:numId w:val="36"/>
        </w:numPr>
        <w:rPr>
          <w:highlight w:val="yellow"/>
        </w:rPr>
      </w:pPr>
      <w:r w:rsidRPr="0042259F">
        <w:rPr>
          <w:highlight w:val="yellow"/>
        </w:rPr>
        <w:t>El combo “Nro. Documento” deberá mostrar una lista de los registros de la POF del Establecimiento seleccionado. El formato de este combo será Documento-Secuencia-Cargo</w:t>
      </w:r>
      <w:r w:rsidR="005D23D0" w:rsidRPr="0042259F">
        <w:rPr>
          <w:highlight w:val="yellow"/>
        </w:rPr>
        <w:t>. Al seleccionar un registro de la lista se completan los campos Apellido y Nombres que están por debajo del combo.</w:t>
      </w:r>
    </w:p>
    <w:p w:rsidR="008A7A26" w:rsidRPr="0042259F" w:rsidRDefault="008A7A26" w:rsidP="0086692F">
      <w:pPr>
        <w:pStyle w:val="Prrafodelista"/>
        <w:numPr>
          <w:ilvl w:val="1"/>
          <w:numId w:val="36"/>
        </w:numPr>
        <w:rPr>
          <w:highlight w:val="yellow"/>
        </w:rPr>
      </w:pPr>
      <w:r w:rsidRPr="0042259F">
        <w:rPr>
          <w:highlight w:val="yellow"/>
        </w:rPr>
        <w:t>Al presionar el botón “Aceptar:</w:t>
      </w:r>
    </w:p>
    <w:p w:rsidR="00662BAB" w:rsidRPr="0042259F" w:rsidRDefault="00662BAB" w:rsidP="008A7A26">
      <w:pPr>
        <w:pStyle w:val="Prrafodelista"/>
        <w:numPr>
          <w:ilvl w:val="2"/>
          <w:numId w:val="36"/>
        </w:numPr>
        <w:rPr>
          <w:highlight w:val="yellow"/>
        </w:rPr>
      </w:pPr>
      <w:r w:rsidRPr="0042259F">
        <w:rPr>
          <w:highlight w:val="yellow"/>
        </w:rPr>
        <w:t xml:space="preserve">Validar que para el </w:t>
      </w:r>
      <w:proofErr w:type="spellStart"/>
      <w:r w:rsidRPr="0042259F">
        <w:rPr>
          <w:highlight w:val="yellow"/>
        </w:rPr>
        <w:t>IdEstablecimiento</w:t>
      </w:r>
      <w:proofErr w:type="spellEnd"/>
      <w:r w:rsidRPr="0042259F">
        <w:rPr>
          <w:highlight w:val="yellow"/>
        </w:rPr>
        <w:t>-</w:t>
      </w:r>
      <w:proofErr w:type="spellStart"/>
      <w:r w:rsidRPr="0042259F">
        <w:rPr>
          <w:highlight w:val="yellow"/>
        </w:rPr>
        <w:t>IdPersona</w:t>
      </w:r>
      <w:proofErr w:type="spellEnd"/>
      <w:r w:rsidRPr="0042259F">
        <w:rPr>
          <w:highlight w:val="yellow"/>
        </w:rPr>
        <w:t>-Secuencia no exista un registro en la tabla MEC_POF</w:t>
      </w:r>
    </w:p>
    <w:p w:rsidR="008A7A26" w:rsidRPr="0042259F" w:rsidRDefault="008A7A26" w:rsidP="008A7A26">
      <w:pPr>
        <w:pStyle w:val="Prrafodelista"/>
        <w:numPr>
          <w:ilvl w:val="2"/>
          <w:numId w:val="36"/>
        </w:numPr>
        <w:rPr>
          <w:highlight w:val="yellow"/>
        </w:rPr>
      </w:pPr>
      <w:r w:rsidRPr="0042259F">
        <w:rPr>
          <w:highlight w:val="yellow"/>
        </w:rPr>
        <w:t>Se con</w:t>
      </w:r>
      <w:r w:rsidR="006D28B4" w:rsidRPr="0042259F">
        <w:rPr>
          <w:highlight w:val="yellow"/>
        </w:rPr>
        <w:t>catenan los campos Horas y Minutos: HH.MM, es decir se agrega un punto entre horas y minutos y ceros a la izquierda de horas y minutos de ser necesario para formatear a 5 caracteres.</w:t>
      </w:r>
    </w:p>
    <w:p w:rsidR="00146337" w:rsidRPr="0042259F" w:rsidRDefault="00146337" w:rsidP="008A7A26">
      <w:pPr>
        <w:pStyle w:val="Prrafodelista"/>
        <w:numPr>
          <w:ilvl w:val="2"/>
          <w:numId w:val="36"/>
        </w:numPr>
        <w:rPr>
          <w:highlight w:val="yellow"/>
        </w:rPr>
      </w:pPr>
      <w:r w:rsidRPr="0042259F">
        <w:rPr>
          <w:highlight w:val="yellow"/>
        </w:rPr>
        <w:t>Si se seleccionó un Documento en el combo de Suplentes, deberá validar que los campos Suple Desde y Hasta estén completos.</w:t>
      </w:r>
    </w:p>
    <w:p w:rsidR="00146337" w:rsidRPr="0042259F" w:rsidRDefault="00146337" w:rsidP="008A7A26">
      <w:pPr>
        <w:pStyle w:val="Prrafodelista"/>
        <w:numPr>
          <w:ilvl w:val="2"/>
          <w:numId w:val="36"/>
        </w:numPr>
        <w:rPr>
          <w:highlight w:val="yellow"/>
        </w:rPr>
      </w:pPr>
      <w:r w:rsidRPr="0042259F">
        <w:rPr>
          <w:highlight w:val="yellow"/>
        </w:rPr>
        <w:t>Si todos los campos requeridos están completos, guardará un registro en la tabla MEC_POF</w:t>
      </w:r>
    </w:p>
    <w:p w:rsidR="003F644C" w:rsidRDefault="003F644C" w:rsidP="003F644C"/>
    <w:p w:rsidR="003F644C" w:rsidRDefault="003F644C" w:rsidP="003F644C"/>
    <w:p w:rsidR="003F644C" w:rsidRDefault="003F644C" w:rsidP="003F644C"/>
    <w:p w:rsidR="003F644C" w:rsidRDefault="003F644C" w:rsidP="003F644C"/>
    <w:p w:rsidR="00FA3F16" w:rsidRDefault="00FA3F16" w:rsidP="00FA3F16">
      <w:pPr>
        <w:suppressAutoHyphens w:val="0"/>
        <w:rPr>
          <w:b/>
          <w:lang w:eastAsia="es-ES"/>
        </w:rPr>
      </w:pPr>
    </w:p>
    <w:p w:rsidR="00FA3F16" w:rsidRDefault="00FA3F16" w:rsidP="00FA3F16">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FA3F16">
        <w:t xml:space="preserve">Tabla: </w:t>
      </w:r>
      <w:r>
        <w:t>Bajas</w:t>
      </w:r>
    </w:p>
    <w:p w:rsidR="00FA3F16" w:rsidRDefault="00FA3F16" w:rsidP="00FA3F16">
      <w:pPr>
        <w:suppressAutoHyphens w:val="0"/>
        <w:rPr>
          <w:b/>
          <w:lang w:eastAsia="es-ES"/>
        </w:rPr>
      </w:pPr>
    </w:p>
    <w:p w:rsidR="00FA3F16" w:rsidRDefault="00FA3F16" w:rsidP="00FA3F16">
      <w:pPr>
        <w:suppressAutoHyphens w:val="0"/>
        <w:rPr>
          <w:b/>
          <w:lang w:eastAsia="es-ES"/>
        </w:rPr>
      </w:pPr>
    </w:p>
    <w:tbl>
      <w:tblPr>
        <w:tblStyle w:val="Tabladecuadrcula4-nfasis11"/>
        <w:tblW w:w="0" w:type="auto"/>
        <w:tblLook w:val="04A0" w:firstRow="1" w:lastRow="0" w:firstColumn="1" w:lastColumn="0" w:noHBand="0" w:noVBand="1"/>
      </w:tblPr>
      <w:tblGrid>
        <w:gridCol w:w="2830"/>
        <w:gridCol w:w="5664"/>
      </w:tblGrid>
      <w:tr w:rsidR="00FA3F16" w:rsidRPr="00425B97" w:rsidTr="00FA3F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A3F16" w:rsidRPr="00425B97" w:rsidRDefault="00FA3F16" w:rsidP="00FA3F16">
            <w:pPr>
              <w:rPr>
                <w:sz w:val="22"/>
              </w:rPr>
            </w:pPr>
            <w:r w:rsidRPr="00425B97">
              <w:rPr>
                <w:sz w:val="22"/>
              </w:rPr>
              <w:lastRenderedPageBreak/>
              <w:t>Nombre Campo</w:t>
            </w:r>
          </w:p>
        </w:tc>
        <w:tc>
          <w:tcPr>
            <w:tcW w:w="5664" w:type="dxa"/>
          </w:tcPr>
          <w:p w:rsidR="00FA3F16" w:rsidRPr="00425B97" w:rsidRDefault="00FA3F16" w:rsidP="00FA3F16">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FA3F16" w:rsidRPr="0005454E" w:rsidTr="00FA3F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A3F16" w:rsidRPr="0005454E" w:rsidRDefault="00FA3F16" w:rsidP="00FA3F16">
            <w:proofErr w:type="spellStart"/>
            <w:r>
              <w:t>IdBaja</w:t>
            </w:r>
            <w:proofErr w:type="spellEnd"/>
          </w:p>
        </w:tc>
        <w:tc>
          <w:tcPr>
            <w:tcW w:w="5664" w:type="dxa"/>
          </w:tcPr>
          <w:p w:rsidR="00FA3F16" w:rsidRPr="0005454E" w:rsidRDefault="00FA3F16" w:rsidP="00FA3F16">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FA3F16" w:rsidRPr="0005454E" w:rsidTr="00FA3F16">
        <w:tc>
          <w:tcPr>
            <w:cnfStyle w:val="001000000000" w:firstRow="0" w:lastRow="0" w:firstColumn="1" w:lastColumn="0" w:oddVBand="0" w:evenVBand="0" w:oddHBand="0" w:evenHBand="0" w:firstRowFirstColumn="0" w:firstRowLastColumn="0" w:lastRowFirstColumn="0" w:lastRowLastColumn="0"/>
            <w:tcW w:w="2830" w:type="dxa"/>
          </w:tcPr>
          <w:p w:rsidR="00FA3F16" w:rsidRDefault="00FA3F16" w:rsidP="00FA3F16">
            <w:pPr>
              <w:suppressAutoHyphens w:val="0"/>
              <w:rPr>
                <w:b w:val="0"/>
                <w:bCs w:val="0"/>
              </w:rPr>
            </w:pPr>
            <w:proofErr w:type="spellStart"/>
            <w:r>
              <w:rPr>
                <w:b w:val="0"/>
                <w:bCs w:val="0"/>
              </w:rPr>
              <w:t>IdEstablecimiento</w:t>
            </w:r>
            <w:proofErr w:type="spellEnd"/>
          </w:p>
        </w:tc>
        <w:tc>
          <w:tcPr>
            <w:tcW w:w="5664" w:type="dxa"/>
          </w:tcPr>
          <w:p w:rsidR="00FA3F16" w:rsidRDefault="00FA3F16" w:rsidP="00FA3F16">
            <w:pPr>
              <w:cnfStyle w:val="000000000000" w:firstRow="0" w:lastRow="0" w:firstColumn="0" w:lastColumn="0" w:oddVBand="0" w:evenVBand="0" w:oddHBand="0" w:evenHBand="0" w:firstRowFirstColumn="0" w:firstRowLastColumn="0" w:lastRowFirstColumn="0" w:lastRowLastColumn="0"/>
            </w:pPr>
            <w:r>
              <w:t>Id a Establecimientos</w:t>
            </w:r>
          </w:p>
        </w:tc>
      </w:tr>
      <w:tr w:rsidR="00FA3F16" w:rsidRPr="0005454E" w:rsidTr="00FA3F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A3F16" w:rsidRPr="00474239" w:rsidRDefault="00FA3F16" w:rsidP="00FA3F16">
            <w:pPr>
              <w:suppressAutoHyphens w:val="0"/>
              <w:rPr>
                <w:b w:val="0"/>
                <w:bCs w:val="0"/>
              </w:rPr>
            </w:pPr>
            <w:proofErr w:type="spellStart"/>
            <w:r>
              <w:rPr>
                <w:b w:val="0"/>
                <w:bCs w:val="0"/>
              </w:rPr>
              <w:t>IdPersona</w:t>
            </w:r>
            <w:proofErr w:type="spellEnd"/>
          </w:p>
        </w:tc>
        <w:tc>
          <w:tcPr>
            <w:tcW w:w="5664" w:type="dxa"/>
          </w:tcPr>
          <w:p w:rsidR="00FA3F16" w:rsidRPr="0005454E" w:rsidRDefault="00FA3F16" w:rsidP="00FA3F16">
            <w:pPr>
              <w:cnfStyle w:val="000000100000" w:firstRow="0" w:lastRow="0" w:firstColumn="0" w:lastColumn="0" w:oddVBand="0" w:evenVBand="0" w:oddHBand="1" w:evenHBand="0" w:firstRowFirstColumn="0" w:firstRowLastColumn="0" w:lastRowFirstColumn="0" w:lastRowLastColumn="0"/>
            </w:pPr>
            <w:r>
              <w:t>Id a Personas</w:t>
            </w:r>
          </w:p>
        </w:tc>
      </w:tr>
      <w:tr w:rsidR="00FA3F16" w:rsidRPr="0005454E" w:rsidTr="00FA3F16">
        <w:tc>
          <w:tcPr>
            <w:cnfStyle w:val="001000000000" w:firstRow="0" w:lastRow="0" w:firstColumn="1" w:lastColumn="0" w:oddVBand="0" w:evenVBand="0" w:oddHBand="0" w:evenHBand="0" w:firstRowFirstColumn="0" w:firstRowLastColumn="0" w:lastRowFirstColumn="0" w:lastRowLastColumn="0"/>
            <w:tcW w:w="2830" w:type="dxa"/>
          </w:tcPr>
          <w:p w:rsidR="00FA3F16" w:rsidRPr="00474239" w:rsidRDefault="00FA3F16" w:rsidP="00FA3F16">
            <w:pPr>
              <w:suppressAutoHyphens w:val="0"/>
              <w:rPr>
                <w:b w:val="0"/>
                <w:bCs w:val="0"/>
              </w:rPr>
            </w:pPr>
            <w:r>
              <w:rPr>
                <w:b w:val="0"/>
                <w:bCs w:val="0"/>
              </w:rPr>
              <w:t>Secuencia</w:t>
            </w:r>
          </w:p>
        </w:tc>
        <w:tc>
          <w:tcPr>
            <w:tcW w:w="5664" w:type="dxa"/>
          </w:tcPr>
          <w:p w:rsidR="00FA3F16" w:rsidRDefault="00FA3F16" w:rsidP="00FA3F16">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(3)</w:t>
            </w:r>
          </w:p>
        </w:tc>
      </w:tr>
      <w:tr w:rsidR="00FA3F16" w:rsidRPr="0005454E" w:rsidTr="00FA3F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A3F16" w:rsidRDefault="00FA3F16" w:rsidP="00FA3F16">
            <w:pPr>
              <w:suppressAutoHyphens w:val="0"/>
              <w:rPr>
                <w:b w:val="0"/>
                <w:bCs w:val="0"/>
              </w:rPr>
            </w:pPr>
            <w:r>
              <w:rPr>
                <w:b w:val="0"/>
                <w:bCs w:val="0"/>
              </w:rPr>
              <w:t>Barra</w:t>
            </w:r>
          </w:p>
        </w:tc>
        <w:tc>
          <w:tcPr>
            <w:tcW w:w="5664" w:type="dxa"/>
          </w:tcPr>
          <w:p w:rsidR="00FA3F16" w:rsidRDefault="00FA3F16" w:rsidP="00FA3F1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FA3F16" w:rsidRPr="0005454E" w:rsidTr="00FA3F16">
        <w:tc>
          <w:tcPr>
            <w:cnfStyle w:val="001000000000" w:firstRow="0" w:lastRow="0" w:firstColumn="1" w:lastColumn="0" w:oddVBand="0" w:evenVBand="0" w:oddHBand="0" w:evenHBand="0" w:firstRowFirstColumn="0" w:firstRowLastColumn="0" w:lastRowFirstColumn="0" w:lastRowLastColumn="0"/>
            <w:tcW w:w="2830" w:type="dxa"/>
          </w:tcPr>
          <w:p w:rsidR="00FA3F16" w:rsidRPr="00474239" w:rsidRDefault="00FA3F16" w:rsidP="00FA3F16">
            <w:pPr>
              <w:suppressAutoHyphens w:val="0"/>
              <w:rPr>
                <w:b w:val="0"/>
                <w:bCs w:val="0"/>
              </w:rPr>
            </w:pPr>
            <w:proofErr w:type="spellStart"/>
            <w:r>
              <w:rPr>
                <w:b w:val="0"/>
                <w:bCs w:val="0"/>
              </w:rPr>
              <w:t>IdCategoria</w:t>
            </w:r>
            <w:proofErr w:type="spellEnd"/>
          </w:p>
        </w:tc>
        <w:tc>
          <w:tcPr>
            <w:tcW w:w="5664" w:type="dxa"/>
          </w:tcPr>
          <w:p w:rsidR="00FA3F16" w:rsidRDefault="00FA3F16" w:rsidP="00FA3F16">
            <w:pPr>
              <w:cnfStyle w:val="000000000000" w:firstRow="0" w:lastRow="0" w:firstColumn="0" w:lastColumn="0" w:oddVBand="0" w:evenVBand="0" w:oddHBand="0" w:evenHBand="0" w:firstRowFirstColumn="0" w:firstRowLastColumn="0" w:lastRowFirstColumn="0" w:lastRowLastColumn="0"/>
            </w:pPr>
            <w:r>
              <w:t xml:space="preserve">Id a </w:t>
            </w:r>
            <w:proofErr w:type="spellStart"/>
            <w:r>
              <w:t>Categorias</w:t>
            </w:r>
            <w:proofErr w:type="spellEnd"/>
            <w:r>
              <w:t xml:space="preserve"> (o Cargos)</w:t>
            </w:r>
          </w:p>
        </w:tc>
      </w:tr>
      <w:tr w:rsidR="00FA3F16" w:rsidRPr="0005454E" w:rsidTr="00FA3F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A3F16" w:rsidRDefault="00FA3F16" w:rsidP="00FA3F16">
            <w:pPr>
              <w:suppressAutoHyphens w:val="0"/>
              <w:rPr>
                <w:b w:val="0"/>
                <w:bCs w:val="0"/>
              </w:rPr>
            </w:pPr>
            <w:proofErr w:type="spellStart"/>
            <w:r>
              <w:rPr>
                <w:b w:val="0"/>
                <w:bCs w:val="0"/>
              </w:rPr>
              <w:t>TipoCargo</w:t>
            </w:r>
            <w:proofErr w:type="spellEnd"/>
          </w:p>
        </w:tc>
        <w:tc>
          <w:tcPr>
            <w:tcW w:w="5664" w:type="dxa"/>
          </w:tcPr>
          <w:p w:rsidR="00FA3F16" w:rsidRDefault="00FA3F16" w:rsidP="00FA3F16">
            <w:pPr>
              <w:cnfStyle w:val="000000100000" w:firstRow="0" w:lastRow="0" w:firstColumn="0" w:lastColumn="0" w:oddVBand="0" w:evenVBand="0" w:oddHBand="1" w:evenHBand="0" w:firstRowFirstColumn="0" w:firstRowLastColumn="0" w:lastRowFirstColumn="0" w:lastRowLastColumn="0"/>
            </w:pPr>
            <w:proofErr w:type="spellStart"/>
            <w:proofErr w:type="gramStart"/>
            <w:r>
              <w:t>Char</w:t>
            </w:r>
            <w:proofErr w:type="spellEnd"/>
            <w:r>
              <w:t>(</w:t>
            </w:r>
            <w:proofErr w:type="gramEnd"/>
            <w:r>
              <w:t xml:space="preserve">1). C / H / M (Cargo, Horas, </w:t>
            </w:r>
            <w:proofErr w:type="spellStart"/>
            <w:r>
              <w:t>Modulos</w:t>
            </w:r>
            <w:proofErr w:type="spellEnd"/>
            <w:r>
              <w:t>)</w:t>
            </w:r>
          </w:p>
        </w:tc>
      </w:tr>
      <w:tr w:rsidR="00FA3F16" w:rsidRPr="0005454E" w:rsidTr="00FA3F16">
        <w:tc>
          <w:tcPr>
            <w:cnfStyle w:val="001000000000" w:firstRow="0" w:lastRow="0" w:firstColumn="1" w:lastColumn="0" w:oddVBand="0" w:evenVBand="0" w:oddHBand="0" w:evenHBand="0" w:firstRowFirstColumn="0" w:firstRowLastColumn="0" w:lastRowFirstColumn="0" w:lastRowLastColumn="0"/>
            <w:tcW w:w="2830" w:type="dxa"/>
          </w:tcPr>
          <w:p w:rsidR="00FA3F16" w:rsidRDefault="00FA3F16" w:rsidP="00FA3F16">
            <w:pPr>
              <w:suppressAutoHyphens w:val="0"/>
              <w:rPr>
                <w:b w:val="0"/>
                <w:bCs w:val="0"/>
              </w:rPr>
            </w:pPr>
            <w:proofErr w:type="spellStart"/>
            <w:r>
              <w:rPr>
                <w:b w:val="0"/>
                <w:bCs w:val="0"/>
              </w:rPr>
              <w:t>CantHsCargo</w:t>
            </w:r>
            <w:proofErr w:type="spellEnd"/>
          </w:p>
        </w:tc>
        <w:tc>
          <w:tcPr>
            <w:tcW w:w="5664" w:type="dxa"/>
          </w:tcPr>
          <w:p w:rsidR="00FA3F16" w:rsidRDefault="00FA3F16" w:rsidP="00FA3F16">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(4)</w:t>
            </w:r>
          </w:p>
        </w:tc>
      </w:tr>
      <w:tr w:rsidR="00FA3F16" w:rsidRPr="0005454E" w:rsidTr="00FA3F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A3F16" w:rsidRDefault="00FA3F16" w:rsidP="00FA3F16">
            <w:pPr>
              <w:suppressAutoHyphens w:val="0"/>
              <w:rPr>
                <w:b w:val="0"/>
                <w:bCs w:val="0"/>
              </w:rPr>
            </w:pPr>
            <w:proofErr w:type="spellStart"/>
            <w:r>
              <w:rPr>
                <w:b w:val="0"/>
                <w:bCs w:val="0"/>
              </w:rPr>
              <w:t>AntigüedadAnios</w:t>
            </w:r>
            <w:proofErr w:type="spellEnd"/>
          </w:p>
        </w:tc>
        <w:tc>
          <w:tcPr>
            <w:tcW w:w="5664" w:type="dxa"/>
          </w:tcPr>
          <w:p w:rsidR="00FA3F16" w:rsidRDefault="00FA3F16" w:rsidP="00FA3F1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FA3F16" w:rsidRPr="0005454E" w:rsidTr="00FA3F16">
        <w:tc>
          <w:tcPr>
            <w:cnfStyle w:val="001000000000" w:firstRow="0" w:lastRow="0" w:firstColumn="1" w:lastColumn="0" w:oddVBand="0" w:evenVBand="0" w:oddHBand="0" w:evenHBand="0" w:firstRowFirstColumn="0" w:firstRowLastColumn="0" w:lastRowFirstColumn="0" w:lastRowLastColumn="0"/>
            <w:tcW w:w="2830" w:type="dxa"/>
          </w:tcPr>
          <w:p w:rsidR="00FA3F16" w:rsidRDefault="00FA3F16" w:rsidP="00FA3F16">
            <w:pPr>
              <w:suppressAutoHyphens w:val="0"/>
              <w:rPr>
                <w:b w:val="0"/>
                <w:bCs w:val="0"/>
              </w:rPr>
            </w:pPr>
            <w:proofErr w:type="spellStart"/>
            <w:r>
              <w:rPr>
                <w:b w:val="0"/>
                <w:bCs w:val="0"/>
              </w:rPr>
              <w:t>AntiguedadMeses</w:t>
            </w:r>
            <w:proofErr w:type="spellEnd"/>
          </w:p>
        </w:tc>
        <w:tc>
          <w:tcPr>
            <w:tcW w:w="5664" w:type="dxa"/>
          </w:tcPr>
          <w:p w:rsidR="00FA3F16" w:rsidRDefault="00FA3F16" w:rsidP="00FA3F16">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FA3F16" w:rsidRPr="0005454E" w:rsidTr="00FA3F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A3F16" w:rsidRDefault="00FA3F16" w:rsidP="00FA3F16">
            <w:pPr>
              <w:suppressAutoHyphens w:val="0"/>
              <w:rPr>
                <w:b w:val="0"/>
                <w:bCs w:val="0"/>
              </w:rPr>
            </w:pPr>
            <w:proofErr w:type="spellStart"/>
            <w:r>
              <w:rPr>
                <w:b w:val="0"/>
                <w:bCs w:val="0"/>
              </w:rPr>
              <w:t>SinHaberes</w:t>
            </w:r>
            <w:proofErr w:type="spellEnd"/>
          </w:p>
        </w:tc>
        <w:tc>
          <w:tcPr>
            <w:tcW w:w="5664" w:type="dxa"/>
          </w:tcPr>
          <w:p w:rsidR="00FA3F16" w:rsidRDefault="00FA3F16" w:rsidP="00FA3F1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 (S/N)</w:t>
            </w:r>
          </w:p>
        </w:tc>
      </w:tr>
      <w:tr w:rsidR="00FA3F16" w:rsidRPr="0005454E" w:rsidTr="00FA3F16">
        <w:tc>
          <w:tcPr>
            <w:cnfStyle w:val="001000000000" w:firstRow="0" w:lastRow="0" w:firstColumn="1" w:lastColumn="0" w:oddVBand="0" w:evenVBand="0" w:oddHBand="0" w:evenHBand="0" w:firstRowFirstColumn="0" w:firstRowLastColumn="0" w:lastRowFirstColumn="0" w:lastRowLastColumn="0"/>
            <w:tcW w:w="2830" w:type="dxa"/>
          </w:tcPr>
          <w:p w:rsidR="00FA3F16" w:rsidRDefault="00FA3F16" w:rsidP="00FA3F16">
            <w:pPr>
              <w:suppressAutoHyphens w:val="0"/>
              <w:rPr>
                <w:b w:val="0"/>
                <w:bCs w:val="0"/>
              </w:rPr>
            </w:pPr>
            <w:r>
              <w:rPr>
                <w:b w:val="0"/>
                <w:bCs w:val="0"/>
              </w:rPr>
              <w:t>Subvencionada</w:t>
            </w:r>
          </w:p>
        </w:tc>
        <w:tc>
          <w:tcPr>
            <w:tcW w:w="5664" w:type="dxa"/>
          </w:tcPr>
          <w:p w:rsidR="00FA3F16" w:rsidRDefault="00FA3F16" w:rsidP="00FA3F16">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 (S/N)</w:t>
            </w:r>
          </w:p>
        </w:tc>
      </w:tr>
      <w:tr w:rsidR="00FA3F16" w:rsidRPr="0005454E" w:rsidTr="00FA3F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A3F16" w:rsidRDefault="00FA3F16" w:rsidP="00FA3F16">
            <w:pPr>
              <w:suppressAutoHyphens w:val="0"/>
              <w:rPr>
                <w:b w:val="0"/>
                <w:bCs w:val="0"/>
              </w:rPr>
            </w:pPr>
            <w:r>
              <w:rPr>
                <w:b w:val="0"/>
                <w:bCs w:val="0"/>
              </w:rPr>
              <w:t>Vigente</w:t>
            </w:r>
          </w:p>
        </w:tc>
        <w:tc>
          <w:tcPr>
            <w:tcW w:w="5664" w:type="dxa"/>
          </w:tcPr>
          <w:p w:rsidR="00FA3F16" w:rsidRDefault="00FA3F16" w:rsidP="00FA3F1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FA3F16" w:rsidRDefault="00FA3F16" w:rsidP="00FA3F16">
      <w:pPr>
        <w:suppressAutoHyphens w:val="0"/>
        <w:rPr>
          <w:rFonts w:ascii="Alfabet Bold" w:eastAsia="Times New Roman" w:hAnsi="Alfabet Bold" w:cs="Times New Roman"/>
          <w:bCs/>
          <w:smallCaps/>
          <w:color w:val="24436F"/>
          <w:kern w:val="2"/>
          <w:sz w:val="36"/>
          <w:szCs w:val="32"/>
          <w:lang w:eastAsia="es-ES"/>
        </w:rPr>
      </w:pPr>
      <w:r>
        <w:rPr>
          <w:b/>
          <w:lang w:eastAsia="es-ES"/>
        </w:rPr>
        <w:br w:type="page"/>
      </w:r>
    </w:p>
    <w:p w:rsidR="00F8427B" w:rsidRDefault="00F8427B">
      <w:pPr>
        <w:suppressAutoHyphens w:val="0"/>
        <w:rPr>
          <w:rFonts w:ascii="Alfabet Bold" w:eastAsia="Times New Roman" w:hAnsi="Alfabet Bold" w:cs="Times New Roman"/>
          <w:bCs/>
          <w:smallCaps/>
          <w:color w:val="24436F"/>
          <w:kern w:val="2"/>
          <w:sz w:val="36"/>
          <w:szCs w:val="32"/>
          <w:lang w:eastAsia="es-ES"/>
        </w:rPr>
      </w:pPr>
      <w:r>
        <w:rPr>
          <w:b/>
          <w:lang w:eastAsia="es-ES"/>
        </w:rPr>
        <w:lastRenderedPageBreak/>
        <w:br w:type="page"/>
      </w:r>
    </w:p>
    <w:p w:rsidR="0060739E" w:rsidRDefault="0060739E" w:rsidP="00DE030B">
      <w:pPr>
        <w:pStyle w:val="Ttulo1"/>
        <w:numPr>
          <w:ilvl w:val="0"/>
          <w:numId w:val="6"/>
        </w:numPr>
        <w:rPr>
          <w:b w:val="0"/>
          <w:lang w:eastAsia="es-ES"/>
        </w:rPr>
      </w:pPr>
      <w:bookmarkStart w:id="73" w:name="_Toc183686731"/>
      <w:r w:rsidRPr="003D730E">
        <w:rPr>
          <w:b w:val="0"/>
          <w:lang w:eastAsia="es-ES"/>
        </w:rPr>
        <w:lastRenderedPageBreak/>
        <w:t>Hitos y Entregables</w:t>
      </w:r>
      <w:bookmarkEnd w:id="72"/>
      <w:bookmarkEnd w:id="73"/>
    </w:p>
    <w:p w:rsidR="003527D7" w:rsidRPr="003527D7" w:rsidRDefault="003527D7" w:rsidP="003527D7">
      <w:pPr>
        <w:rPr>
          <w:lang w:eastAsia="es-ES"/>
        </w:rPr>
      </w:pPr>
    </w:p>
    <w:p w:rsidR="003527D7" w:rsidRPr="003D730E" w:rsidRDefault="003527D7" w:rsidP="00DE030B">
      <w:pPr>
        <w:pStyle w:val="Ttulo2"/>
        <w:numPr>
          <w:ilvl w:val="1"/>
          <w:numId w:val="10"/>
        </w:numPr>
        <w:rPr>
          <w:b w:val="0"/>
        </w:rPr>
      </w:pPr>
      <w:bookmarkStart w:id="74" w:name="_Toc183686732"/>
      <w:r>
        <w:rPr>
          <w:rFonts w:ascii="Alfabet SemiBold" w:hAnsi="Alfabet SemiBold" w:cs="Alfabet SemiBold"/>
          <w:b w:val="0"/>
        </w:rPr>
        <w:t>Primer Hito: Procesamiento de Archivos</w:t>
      </w:r>
      <w:bookmarkEnd w:id="74"/>
    </w:p>
    <w:p w:rsidR="003527D7" w:rsidRPr="003D730E" w:rsidRDefault="003527D7" w:rsidP="003527D7">
      <w:pPr>
        <w:rPr>
          <w:rFonts w:ascii="Alfabet SemiBold" w:hAnsi="Alfabet SemiBold" w:cs="Alfabet SemiBold"/>
          <w:color w:val="24436F"/>
        </w:rPr>
      </w:pPr>
    </w:p>
    <w:p w:rsidR="003527D7" w:rsidRPr="00026E66" w:rsidRDefault="003527D7" w:rsidP="003527D7">
      <w:pPr>
        <w:pStyle w:val="Ttulo3"/>
      </w:pPr>
      <w:bookmarkStart w:id="75" w:name="_Toc183686733"/>
      <w:r>
        <w:t>6.</w:t>
      </w:r>
      <w:r w:rsidRPr="00026E66">
        <w:t xml:space="preserve">1.1- </w:t>
      </w:r>
      <w:r>
        <w:t>Descripción</w:t>
      </w:r>
      <w:bookmarkEnd w:id="75"/>
    </w:p>
    <w:p w:rsidR="003527D7" w:rsidRPr="003D730E" w:rsidRDefault="003527D7" w:rsidP="003527D7"/>
    <w:p w:rsidR="003527D7" w:rsidRDefault="00AA0276" w:rsidP="00AA0276">
      <w:r>
        <w:rPr>
          <w:shd w:val="clear" w:color="auto" w:fill="FFFFFF"/>
        </w:rPr>
        <w:t>El primer hito se centra en el desarrollo y la implementación de un mecanismo que permita procesar los archivos recibidos por la Dirección General de Escuelas de Provincia y almacenarlos en estructuras de datos adecuadas. Este hito incluye varios subcomponentes esenciales para garantizar la funcionalidad y la seguridad del sistema.</w:t>
      </w:r>
    </w:p>
    <w:p w:rsidR="003527D7" w:rsidRDefault="003527D7" w:rsidP="003527D7"/>
    <w:p w:rsidR="003527D7" w:rsidRPr="00026E66" w:rsidRDefault="003527D7" w:rsidP="003527D7">
      <w:pPr>
        <w:pStyle w:val="Ttulo3"/>
      </w:pPr>
      <w:bookmarkStart w:id="76" w:name="_Toc183686734"/>
      <w:r>
        <w:t>6.1.2</w:t>
      </w:r>
      <w:r w:rsidRPr="00026E66">
        <w:t xml:space="preserve">- </w:t>
      </w:r>
      <w:r w:rsidR="00AA0276">
        <w:t>Componentes</w:t>
      </w:r>
      <w:bookmarkEnd w:id="76"/>
    </w:p>
    <w:p w:rsidR="003527D7" w:rsidRDefault="003527D7" w:rsidP="003527D7"/>
    <w:p w:rsidR="00AA0276" w:rsidRPr="003D730E" w:rsidRDefault="00AA0276" w:rsidP="00AA0276">
      <w:pPr>
        <w:pStyle w:val="Titulo4"/>
      </w:pPr>
      <w:r>
        <w:t>Módulo de Seguridad</w:t>
      </w:r>
    </w:p>
    <w:p w:rsidR="003527D7" w:rsidRPr="00AA0276" w:rsidRDefault="00AA0276" w:rsidP="00DE030B">
      <w:pPr>
        <w:pStyle w:val="Prrafodelista"/>
        <w:numPr>
          <w:ilvl w:val="0"/>
          <w:numId w:val="14"/>
        </w:numPr>
        <w:rPr>
          <w:sz w:val="20"/>
          <w:szCs w:val="20"/>
        </w:rPr>
      </w:pPr>
      <w:r w:rsidRPr="00AA0276">
        <w:rPr>
          <w:sz w:val="20"/>
          <w:szCs w:val="20"/>
        </w:rPr>
        <w:t>Control de Acceso: I</w:t>
      </w:r>
      <w:r w:rsidRPr="00AA0276">
        <w:rPr>
          <w:sz w:val="20"/>
          <w:szCs w:val="20"/>
          <w:shd w:val="clear" w:color="auto" w:fill="FFFFFF"/>
        </w:rPr>
        <w:t xml:space="preserve">mplementar un sistema de </w:t>
      </w:r>
      <w:r w:rsidR="001F344D">
        <w:rPr>
          <w:sz w:val="20"/>
          <w:szCs w:val="20"/>
          <w:shd w:val="clear" w:color="auto" w:fill="FFFFFF"/>
        </w:rPr>
        <w:t>autenticación que asegure que só</w:t>
      </w:r>
      <w:r w:rsidRPr="00AA0276">
        <w:rPr>
          <w:sz w:val="20"/>
          <w:szCs w:val="20"/>
          <w:shd w:val="clear" w:color="auto" w:fill="FFFFFF"/>
        </w:rPr>
        <w:t>lo personal autorizado pueda acceder al sistema. Esto incluirá:</w:t>
      </w:r>
    </w:p>
    <w:p w:rsidR="00AA0276" w:rsidRPr="00AA0276" w:rsidRDefault="00AA0276" w:rsidP="00DE030B">
      <w:pPr>
        <w:pStyle w:val="Prrafodelista"/>
        <w:numPr>
          <w:ilvl w:val="1"/>
          <w:numId w:val="14"/>
        </w:numPr>
        <w:rPr>
          <w:sz w:val="20"/>
          <w:szCs w:val="20"/>
        </w:rPr>
      </w:pPr>
      <w:r w:rsidRPr="00AA0276">
        <w:rPr>
          <w:sz w:val="20"/>
          <w:szCs w:val="20"/>
        </w:rPr>
        <w:t>Registro y Gestión de usuarios</w:t>
      </w:r>
    </w:p>
    <w:p w:rsidR="00AA0276" w:rsidRPr="00AA0276" w:rsidRDefault="00AA0276" w:rsidP="00DE030B">
      <w:pPr>
        <w:pStyle w:val="Prrafodelista"/>
        <w:numPr>
          <w:ilvl w:val="1"/>
          <w:numId w:val="14"/>
        </w:numPr>
        <w:rPr>
          <w:sz w:val="20"/>
          <w:szCs w:val="20"/>
        </w:rPr>
      </w:pPr>
      <w:r w:rsidRPr="00AA0276">
        <w:rPr>
          <w:sz w:val="20"/>
          <w:szCs w:val="20"/>
        </w:rPr>
        <w:t>Asignación de Roles y Permisos según el nivel de acceso necesario</w:t>
      </w:r>
    </w:p>
    <w:p w:rsidR="003527D7" w:rsidRPr="00AA0276" w:rsidRDefault="00AA0276" w:rsidP="00DE030B">
      <w:pPr>
        <w:pStyle w:val="Prrafodelista"/>
        <w:numPr>
          <w:ilvl w:val="0"/>
          <w:numId w:val="14"/>
        </w:numPr>
        <w:rPr>
          <w:sz w:val="20"/>
          <w:szCs w:val="20"/>
        </w:rPr>
      </w:pPr>
      <w:r w:rsidRPr="00AA0276">
        <w:rPr>
          <w:sz w:val="20"/>
          <w:szCs w:val="20"/>
        </w:rPr>
        <w:t>Auditoría y Monitoreo: I</w:t>
      </w:r>
      <w:r w:rsidRPr="00AA0276">
        <w:rPr>
          <w:sz w:val="20"/>
          <w:szCs w:val="20"/>
          <w:shd w:val="clear" w:color="auto" w:fill="FFFFFF"/>
        </w:rPr>
        <w:t>mplementar registros de auditoría para monitorear el acceso y las actividades dentro del sistema, garantizando la integridad y la seguridad de los datos.</w:t>
      </w:r>
    </w:p>
    <w:p w:rsidR="00AA0276" w:rsidRDefault="00AA0276" w:rsidP="00AA0276"/>
    <w:p w:rsidR="00AA0276" w:rsidRPr="003D730E" w:rsidRDefault="00AA0276" w:rsidP="00AA0276">
      <w:pPr>
        <w:pStyle w:val="Titulo4"/>
      </w:pPr>
      <w:r>
        <w:t>Módulo para Carga de Archivos</w:t>
      </w:r>
    </w:p>
    <w:p w:rsidR="00AA0276" w:rsidRPr="009A39FB" w:rsidRDefault="009A39FB" w:rsidP="00DE030B">
      <w:pPr>
        <w:pStyle w:val="Prrafodelista"/>
        <w:numPr>
          <w:ilvl w:val="0"/>
          <w:numId w:val="23"/>
        </w:numPr>
        <w:rPr>
          <w:sz w:val="20"/>
        </w:rPr>
      </w:pPr>
      <w:r w:rsidRPr="009A39FB">
        <w:rPr>
          <w:sz w:val="20"/>
        </w:rPr>
        <w:t>I</w:t>
      </w:r>
      <w:r w:rsidRPr="009A39FB">
        <w:rPr>
          <w:rStyle w:val="Textoennegrita"/>
          <w:sz w:val="20"/>
        </w:rPr>
        <w:t>nterfaz de Carga</w:t>
      </w:r>
      <w:r w:rsidRPr="009A39FB">
        <w:rPr>
          <w:sz w:val="20"/>
        </w:rPr>
        <w:t>: Desarrollar una interfaz de usuario intuitiva para la carga de archivos de texto plano. Esta interfaz permitirá:</w:t>
      </w:r>
    </w:p>
    <w:p w:rsidR="009A39FB" w:rsidRPr="009A39FB" w:rsidRDefault="009A39FB" w:rsidP="00DE030B">
      <w:pPr>
        <w:pStyle w:val="Prrafodelista"/>
        <w:numPr>
          <w:ilvl w:val="1"/>
          <w:numId w:val="23"/>
        </w:numPr>
        <w:rPr>
          <w:sz w:val="20"/>
        </w:rPr>
      </w:pPr>
      <w:r w:rsidRPr="009A39FB">
        <w:rPr>
          <w:sz w:val="20"/>
        </w:rPr>
        <w:t>Seleccionar y cargar los archivos enviados por la Dirección General de Escuelas de Provincia</w:t>
      </w:r>
    </w:p>
    <w:p w:rsidR="009A39FB" w:rsidRPr="009A39FB" w:rsidRDefault="009A39FB" w:rsidP="00DE030B">
      <w:pPr>
        <w:pStyle w:val="Prrafodelista"/>
        <w:numPr>
          <w:ilvl w:val="1"/>
          <w:numId w:val="23"/>
        </w:numPr>
        <w:rPr>
          <w:sz w:val="20"/>
        </w:rPr>
      </w:pPr>
      <w:r w:rsidRPr="009A39FB">
        <w:rPr>
          <w:sz w:val="20"/>
        </w:rPr>
        <w:t>Validar el formato y la estructura del archivo antes de procesarlo</w:t>
      </w:r>
    </w:p>
    <w:p w:rsidR="009A39FB" w:rsidRPr="009A39FB" w:rsidRDefault="009A39FB" w:rsidP="00DE030B">
      <w:pPr>
        <w:pStyle w:val="Prrafodelista"/>
        <w:numPr>
          <w:ilvl w:val="0"/>
          <w:numId w:val="23"/>
        </w:numPr>
        <w:rPr>
          <w:sz w:val="20"/>
        </w:rPr>
      </w:pPr>
      <w:r w:rsidRPr="009A39FB">
        <w:rPr>
          <w:sz w:val="20"/>
        </w:rPr>
        <w:t>V</w:t>
      </w:r>
      <w:r w:rsidRPr="009A39FB">
        <w:rPr>
          <w:rStyle w:val="Textoennegrita"/>
          <w:sz w:val="20"/>
        </w:rPr>
        <w:t>alidación de Datos</w:t>
      </w:r>
      <w:r w:rsidRPr="009A39FB">
        <w:rPr>
          <w:sz w:val="20"/>
        </w:rPr>
        <w:t>: Crear mecanismos de validación que verifiquen la exactitud y la integridad de los datos cargados, identificando y notificando cualquier error o inconsistencia</w:t>
      </w:r>
    </w:p>
    <w:p w:rsidR="00AA0276" w:rsidRDefault="00AA0276" w:rsidP="00AA0276"/>
    <w:p w:rsidR="00AA0276" w:rsidRPr="003D730E" w:rsidRDefault="00AA0276" w:rsidP="00AA0276">
      <w:pPr>
        <w:pStyle w:val="Titulo4"/>
      </w:pPr>
      <w:r>
        <w:t>Procesamiento de Archivos</w:t>
      </w:r>
    </w:p>
    <w:p w:rsidR="00AA0276" w:rsidRDefault="00AA0276" w:rsidP="00AA0276"/>
    <w:p w:rsidR="00AA0276" w:rsidRPr="004022A9" w:rsidRDefault="004022A9" w:rsidP="00DE030B">
      <w:pPr>
        <w:pStyle w:val="Prrafodelista"/>
        <w:numPr>
          <w:ilvl w:val="0"/>
          <w:numId w:val="24"/>
        </w:numPr>
        <w:rPr>
          <w:sz w:val="20"/>
        </w:rPr>
      </w:pPr>
      <w:r w:rsidRPr="004022A9">
        <w:rPr>
          <w:sz w:val="20"/>
        </w:rPr>
        <w:t>Definición de Cabeceras</w:t>
      </w:r>
    </w:p>
    <w:p w:rsidR="004022A9" w:rsidRPr="004022A9" w:rsidRDefault="004022A9" w:rsidP="00DE030B">
      <w:pPr>
        <w:pStyle w:val="Prrafodelista"/>
        <w:numPr>
          <w:ilvl w:val="0"/>
          <w:numId w:val="24"/>
        </w:numPr>
        <w:rPr>
          <w:sz w:val="20"/>
        </w:rPr>
      </w:pPr>
      <w:r w:rsidRPr="004022A9">
        <w:rPr>
          <w:sz w:val="20"/>
        </w:rPr>
        <w:t>Al</w:t>
      </w:r>
      <w:r w:rsidRPr="004022A9">
        <w:rPr>
          <w:rStyle w:val="Textoennegrita"/>
          <w:sz w:val="20"/>
        </w:rPr>
        <w:t>macenamiento de Datos</w:t>
      </w:r>
      <w:r w:rsidRPr="004022A9">
        <w:rPr>
          <w:sz w:val="20"/>
        </w:rPr>
        <w:t>: Diseñar y crear una base de datos para almacenar la información procesada. Esto incluirá:</w:t>
      </w:r>
    </w:p>
    <w:p w:rsidR="004022A9" w:rsidRPr="004022A9" w:rsidRDefault="004022A9" w:rsidP="00DE030B">
      <w:pPr>
        <w:pStyle w:val="Prrafodelista"/>
        <w:numPr>
          <w:ilvl w:val="1"/>
          <w:numId w:val="24"/>
        </w:numPr>
        <w:rPr>
          <w:sz w:val="20"/>
        </w:rPr>
      </w:pPr>
      <w:r w:rsidRPr="004022A9">
        <w:rPr>
          <w:sz w:val="20"/>
        </w:rPr>
        <w:lastRenderedPageBreak/>
        <w:t>Estructura de tablas y relaciones</w:t>
      </w:r>
    </w:p>
    <w:p w:rsidR="004022A9" w:rsidRPr="004022A9" w:rsidRDefault="004022A9" w:rsidP="00DE030B">
      <w:pPr>
        <w:pStyle w:val="Prrafodelista"/>
        <w:numPr>
          <w:ilvl w:val="1"/>
          <w:numId w:val="24"/>
        </w:numPr>
        <w:rPr>
          <w:sz w:val="20"/>
        </w:rPr>
      </w:pPr>
      <w:r w:rsidRPr="004022A9">
        <w:rPr>
          <w:sz w:val="20"/>
        </w:rPr>
        <w:t>Optimización para consultas rápidas y eficientes</w:t>
      </w:r>
    </w:p>
    <w:p w:rsidR="00AA0276" w:rsidRDefault="00AA0276" w:rsidP="00AA0276"/>
    <w:p w:rsidR="00AA0276" w:rsidRPr="003D730E" w:rsidRDefault="00AA0276" w:rsidP="00AA0276">
      <w:pPr>
        <w:pStyle w:val="Titulo4"/>
      </w:pPr>
      <w:r>
        <w:t>Listados por Pantalla</w:t>
      </w:r>
    </w:p>
    <w:p w:rsidR="00AA0276" w:rsidRDefault="00AA0276" w:rsidP="00AA0276"/>
    <w:p w:rsidR="00AA0276" w:rsidRPr="00222C8B" w:rsidRDefault="00F60B64" w:rsidP="00DE030B">
      <w:pPr>
        <w:pStyle w:val="Prrafodelista"/>
        <w:numPr>
          <w:ilvl w:val="0"/>
          <w:numId w:val="25"/>
        </w:numPr>
        <w:rPr>
          <w:sz w:val="20"/>
        </w:rPr>
      </w:pPr>
      <w:r w:rsidRPr="00222C8B">
        <w:rPr>
          <w:sz w:val="20"/>
        </w:rPr>
        <w:t>V</w:t>
      </w:r>
      <w:r w:rsidRPr="00222C8B">
        <w:rPr>
          <w:rStyle w:val="Textoennegrita"/>
          <w:sz w:val="20"/>
        </w:rPr>
        <w:t>isualización de Datos</w:t>
      </w:r>
      <w:r w:rsidRPr="00222C8B">
        <w:rPr>
          <w:sz w:val="20"/>
        </w:rPr>
        <w:t>: Desarrollar funcionalidades para visualizar los datos procesados en pantalla, permitiendo a los usuarios revisar y gestionar la información por establecimiento y por docente. Esto incluirá:</w:t>
      </w:r>
    </w:p>
    <w:p w:rsidR="00AA0276" w:rsidRPr="00222C8B" w:rsidRDefault="00222C8B" w:rsidP="00DE030B">
      <w:pPr>
        <w:pStyle w:val="Prrafodelista"/>
        <w:numPr>
          <w:ilvl w:val="1"/>
          <w:numId w:val="25"/>
        </w:numPr>
        <w:rPr>
          <w:sz w:val="20"/>
        </w:rPr>
      </w:pPr>
      <w:r w:rsidRPr="00222C8B">
        <w:rPr>
          <w:sz w:val="20"/>
        </w:rPr>
        <w:t>Filtros y opciones de búsqueda para encontrar rápidamente la información relevante</w:t>
      </w:r>
    </w:p>
    <w:p w:rsidR="00222C8B" w:rsidRPr="00222C8B" w:rsidRDefault="00222C8B" w:rsidP="00DE030B">
      <w:pPr>
        <w:pStyle w:val="Prrafodelista"/>
        <w:numPr>
          <w:ilvl w:val="1"/>
          <w:numId w:val="25"/>
        </w:numPr>
        <w:rPr>
          <w:sz w:val="20"/>
        </w:rPr>
      </w:pPr>
      <w:r w:rsidRPr="00222C8B">
        <w:rPr>
          <w:sz w:val="20"/>
        </w:rPr>
        <w:t>Visualización de listas detalladas y resúmenes</w:t>
      </w:r>
    </w:p>
    <w:p w:rsidR="00AA0276" w:rsidRDefault="00AA0276" w:rsidP="00AA0276"/>
    <w:p w:rsidR="00AA0276" w:rsidRDefault="00AA0276" w:rsidP="00AA0276"/>
    <w:p w:rsidR="00C32E7C" w:rsidRDefault="00C32E7C" w:rsidP="00AA0276"/>
    <w:p w:rsidR="00C32E7C" w:rsidRDefault="00C32E7C" w:rsidP="00AA0276"/>
    <w:p w:rsidR="00C32E7C" w:rsidRDefault="00C32E7C" w:rsidP="00AA0276"/>
    <w:p w:rsidR="00AA0276" w:rsidRDefault="00AA0276" w:rsidP="00AA0276">
      <w:pPr>
        <w:pStyle w:val="Ttulo3"/>
      </w:pPr>
      <w:bookmarkStart w:id="77" w:name="_Toc183686735"/>
      <w:r>
        <w:t>6.1.3</w:t>
      </w:r>
      <w:r w:rsidRPr="00026E66">
        <w:t xml:space="preserve">- </w:t>
      </w:r>
      <w:r>
        <w:t>Entregables</w:t>
      </w:r>
      <w:bookmarkEnd w:id="77"/>
    </w:p>
    <w:p w:rsidR="00C32E7C" w:rsidRPr="00C32E7C" w:rsidRDefault="00C32E7C" w:rsidP="00C32E7C"/>
    <w:p w:rsidR="00AA0276" w:rsidRPr="00C32E7C" w:rsidRDefault="00104AF6" w:rsidP="00DE030B">
      <w:pPr>
        <w:pStyle w:val="Prrafodelista"/>
        <w:numPr>
          <w:ilvl w:val="0"/>
          <w:numId w:val="25"/>
        </w:numPr>
        <w:rPr>
          <w:sz w:val="20"/>
        </w:rPr>
      </w:pPr>
      <w:r w:rsidRPr="00C32E7C">
        <w:rPr>
          <w:sz w:val="20"/>
        </w:rPr>
        <w:t>Módulo de Seguridad</w:t>
      </w:r>
    </w:p>
    <w:p w:rsidR="00AA0276" w:rsidRPr="00C32E7C" w:rsidRDefault="00C32E7C" w:rsidP="00DE030B">
      <w:pPr>
        <w:pStyle w:val="Prrafodelista"/>
        <w:numPr>
          <w:ilvl w:val="1"/>
          <w:numId w:val="25"/>
        </w:numPr>
        <w:rPr>
          <w:sz w:val="20"/>
        </w:rPr>
      </w:pPr>
      <w:r w:rsidRPr="00C32E7C">
        <w:rPr>
          <w:sz w:val="20"/>
        </w:rPr>
        <w:t>Sistema de autenticación y gestión de usuarios</w:t>
      </w:r>
    </w:p>
    <w:p w:rsidR="00C32E7C" w:rsidRDefault="00C32E7C" w:rsidP="00DE030B">
      <w:pPr>
        <w:pStyle w:val="Prrafodelista"/>
        <w:numPr>
          <w:ilvl w:val="1"/>
          <w:numId w:val="25"/>
        </w:numPr>
      </w:pPr>
      <w:r w:rsidRPr="00C32E7C">
        <w:rPr>
          <w:sz w:val="20"/>
        </w:rPr>
        <w:t>Registros de auditoría de las funcionalidades más relevantes</w:t>
      </w:r>
    </w:p>
    <w:p w:rsidR="00AA0276" w:rsidRDefault="00AA0276" w:rsidP="00AA0276"/>
    <w:p w:rsidR="00AA0276" w:rsidRPr="00C32E7C" w:rsidRDefault="00C32E7C" w:rsidP="00DE030B">
      <w:pPr>
        <w:pStyle w:val="Prrafodelista"/>
        <w:numPr>
          <w:ilvl w:val="0"/>
          <w:numId w:val="25"/>
        </w:numPr>
        <w:rPr>
          <w:sz w:val="20"/>
        </w:rPr>
      </w:pPr>
      <w:r w:rsidRPr="00C32E7C">
        <w:rPr>
          <w:sz w:val="20"/>
        </w:rPr>
        <w:t>Módulo para Carga de Archivo</w:t>
      </w:r>
    </w:p>
    <w:p w:rsidR="00C32E7C" w:rsidRPr="00C32E7C" w:rsidRDefault="00C32E7C" w:rsidP="00DE030B">
      <w:pPr>
        <w:pStyle w:val="Prrafodelista"/>
        <w:numPr>
          <w:ilvl w:val="1"/>
          <w:numId w:val="25"/>
        </w:numPr>
        <w:rPr>
          <w:sz w:val="20"/>
        </w:rPr>
      </w:pPr>
      <w:r w:rsidRPr="00C32E7C">
        <w:rPr>
          <w:sz w:val="20"/>
        </w:rPr>
        <w:t>Interfaz de usuario para la carga de archivos</w:t>
      </w:r>
    </w:p>
    <w:p w:rsidR="00AA0276" w:rsidRPr="00C32E7C" w:rsidRDefault="00C32E7C" w:rsidP="00DE030B">
      <w:pPr>
        <w:pStyle w:val="Prrafodelista"/>
        <w:numPr>
          <w:ilvl w:val="1"/>
          <w:numId w:val="25"/>
        </w:numPr>
        <w:rPr>
          <w:sz w:val="20"/>
        </w:rPr>
      </w:pPr>
      <w:r w:rsidRPr="00C32E7C">
        <w:rPr>
          <w:sz w:val="20"/>
        </w:rPr>
        <w:t>Mecanismos de validación de formato y estructura</w:t>
      </w:r>
    </w:p>
    <w:p w:rsidR="00C32E7C" w:rsidRDefault="00C32E7C" w:rsidP="00AA0276"/>
    <w:p w:rsidR="00C32E7C" w:rsidRPr="00C32E7C" w:rsidRDefault="00C32E7C" w:rsidP="00DE030B">
      <w:pPr>
        <w:pStyle w:val="Prrafodelista"/>
        <w:numPr>
          <w:ilvl w:val="0"/>
          <w:numId w:val="26"/>
        </w:numPr>
        <w:rPr>
          <w:sz w:val="20"/>
        </w:rPr>
      </w:pPr>
      <w:r w:rsidRPr="00C32E7C">
        <w:rPr>
          <w:sz w:val="20"/>
        </w:rPr>
        <w:t>Procesamiento de Archivos</w:t>
      </w:r>
    </w:p>
    <w:p w:rsidR="00C32E7C" w:rsidRPr="00C32E7C" w:rsidRDefault="00C32E7C" w:rsidP="00DE030B">
      <w:pPr>
        <w:pStyle w:val="Prrafodelista"/>
        <w:numPr>
          <w:ilvl w:val="1"/>
          <w:numId w:val="26"/>
        </w:numPr>
        <w:rPr>
          <w:sz w:val="20"/>
        </w:rPr>
      </w:pPr>
      <w:r w:rsidRPr="00C32E7C">
        <w:rPr>
          <w:sz w:val="20"/>
        </w:rPr>
        <w:t>Definición de cabeceras y estructura de datos</w:t>
      </w:r>
    </w:p>
    <w:p w:rsidR="00C32E7C" w:rsidRPr="00C32E7C" w:rsidRDefault="00C32E7C" w:rsidP="00DE030B">
      <w:pPr>
        <w:pStyle w:val="Prrafodelista"/>
        <w:numPr>
          <w:ilvl w:val="1"/>
          <w:numId w:val="26"/>
        </w:numPr>
        <w:rPr>
          <w:sz w:val="20"/>
        </w:rPr>
      </w:pPr>
      <w:r w:rsidRPr="00C32E7C">
        <w:rPr>
          <w:sz w:val="20"/>
        </w:rPr>
        <w:t>Base de datos para almacenamiento de información</w:t>
      </w:r>
    </w:p>
    <w:p w:rsidR="00C32E7C" w:rsidRDefault="00C32E7C" w:rsidP="00AA0276"/>
    <w:p w:rsidR="00C32E7C" w:rsidRPr="00C32E7C" w:rsidRDefault="00C32E7C" w:rsidP="00DE030B">
      <w:pPr>
        <w:pStyle w:val="Prrafodelista"/>
        <w:numPr>
          <w:ilvl w:val="0"/>
          <w:numId w:val="26"/>
        </w:numPr>
        <w:rPr>
          <w:sz w:val="20"/>
        </w:rPr>
      </w:pPr>
      <w:r w:rsidRPr="00C32E7C">
        <w:rPr>
          <w:sz w:val="20"/>
        </w:rPr>
        <w:t>Listados por Pantalla</w:t>
      </w:r>
    </w:p>
    <w:p w:rsidR="00C32E7C" w:rsidRPr="00C32E7C" w:rsidRDefault="00C32E7C" w:rsidP="00DE030B">
      <w:pPr>
        <w:pStyle w:val="Prrafodelista"/>
        <w:numPr>
          <w:ilvl w:val="1"/>
          <w:numId w:val="26"/>
        </w:numPr>
        <w:rPr>
          <w:sz w:val="20"/>
        </w:rPr>
      </w:pPr>
      <w:r w:rsidRPr="00C32E7C">
        <w:rPr>
          <w:sz w:val="20"/>
        </w:rPr>
        <w:t>Funcionalidades de visualización de datos por establecimiento y docente</w:t>
      </w:r>
    </w:p>
    <w:p w:rsidR="00C32E7C" w:rsidRPr="00C32E7C" w:rsidRDefault="00C32E7C" w:rsidP="00DE030B">
      <w:pPr>
        <w:pStyle w:val="Prrafodelista"/>
        <w:numPr>
          <w:ilvl w:val="1"/>
          <w:numId w:val="26"/>
        </w:numPr>
        <w:rPr>
          <w:sz w:val="20"/>
        </w:rPr>
      </w:pPr>
      <w:r w:rsidRPr="00C32E7C">
        <w:rPr>
          <w:sz w:val="20"/>
        </w:rPr>
        <w:t>Filtros y opciones de búsqueda</w:t>
      </w:r>
    </w:p>
    <w:p w:rsidR="00C32E7C" w:rsidRDefault="00C32E7C" w:rsidP="00AA0276"/>
    <w:p w:rsidR="00C32E7C" w:rsidRPr="00C32E7C" w:rsidRDefault="00C32E7C" w:rsidP="00DE030B">
      <w:pPr>
        <w:pStyle w:val="Prrafodelista"/>
        <w:numPr>
          <w:ilvl w:val="0"/>
          <w:numId w:val="27"/>
        </w:numPr>
        <w:rPr>
          <w:sz w:val="20"/>
        </w:rPr>
      </w:pPr>
      <w:r w:rsidRPr="00C32E7C">
        <w:rPr>
          <w:sz w:val="20"/>
        </w:rPr>
        <w:lastRenderedPageBreak/>
        <w:t>Capacitación y Documentación</w:t>
      </w:r>
    </w:p>
    <w:p w:rsidR="00C32E7C" w:rsidRPr="00C32E7C" w:rsidRDefault="00C32E7C" w:rsidP="00DE030B">
      <w:pPr>
        <w:pStyle w:val="Prrafodelista"/>
        <w:numPr>
          <w:ilvl w:val="1"/>
          <w:numId w:val="27"/>
        </w:numPr>
        <w:rPr>
          <w:sz w:val="20"/>
        </w:rPr>
      </w:pPr>
      <w:r w:rsidRPr="00C32E7C">
        <w:rPr>
          <w:sz w:val="20"/>
        </w:rPr>
        <w:t>Documentación necesaria para para detallar los procedimientos de carga de archivos</w:t>
      </w:r>
    </w:p>
    <w:p w:rsidR="00C32E7C" w:rsidRPr="00C32E7C" w:rsidRDefault="00C32E7C" w:rsidP="00DE030B">
      <w:pPr>
        <w:pStyle w:val="Prrafodelista"/>
        <w:numPr>
          <w:ilvl w:val="1"/>
          <w:numId w:val="27"/>
        </w:numPr>
        <w:rPr>
          <w:sz w:val="20"/>
        </w:rPr>
      </w:pPr>
      <w:r w:rsidRPr="00C32E7C">
        <w:rPr>
          <w:sz w:val="20"/>
        </w:rPr>
        <w:t>Capacitación continua</w:t>
      </w:r>
    </w:p>
    <w:p w:rsidR="00AA0276" w:rsidRDefault="00AA0276" w:rsidP="00AA0276"/>
    <w:p w:rsidR="00104AF6" w:rsidRPr="003D730E" w:rsidRDefault="00104AF6" w:rsidP="00DE030B">
      <w:pPr>
        <w:pStyle w:val="Ttulo2"/>
        <w:numPr>
          <w:ilvl w:val="1"/>
          <w:numId w:val="10"/>
        </w:numPr>
        <w:rPr>
          <w:b w:val="0"/>
        </w:rPr>
      </w:pPr>
      <w:bookmarkStart w:id="78" w:name="_Toc183686736"/>
      <w:r>
        <w:rPr>
          <w:rFonts w:ascii="Alfabet SemiBold" w:hAnsi="Alfabet SemiBold" w:cs="Alfabet SemiBold"/>
          <w:b w:val="0"/>
        </w:rPr>
        <w:t>Segundo Hito y siguientes</w:t>
      </w:r>
      <w:bookmarkEnd w:id="78"/>
    </w:p>
    <w:p w:rsidR="003527D7" w:rsidRDefault="003527D7" w:rsidP="003527D7"/>
    <w:p w:rsidR="00104AF6" w:rsidRDefault="00104AF6" w:rsidP="003527D7">
      <w:r>
        <w:t>A medida que se avance con el proceso de relevamiento y análisis se irán definiendo en futuras versiones del documento los siguientes pasos a seguir en cuando a diseño de la herramienta en cuestión y desglose de los entregables correspondientes.</w:t>
      </w:r>
    </w:p>
    <w:p w:rsidR="00104AF6" w:rsidRDefault="00104AF6" w:rsidP="003527D7"/>
    <w:p w:rsidR="0060739E" w:rsidRDefault="0060739E">
      <w:pPr>
        <w:pStyle w:val="Textoindependiente"/>
        <w:rPr>
          <w:rFonts w:ascii="Alfabet Bold" w:hAnsi="Alfabet Bold" w:cs="Alfabet Bold"/>
          <w:color w:val="24436F"/>
          <w:lang w:eastAsia="es-ES"/>
        </w:rPr>
      </w:pPr>
    </w:p>
    <w:p w:rsidR="006C3A46" w:rsidRDefault="006C3A46">
      <w:pPr>
        <w:pStyle w:val="Textoindependiente"/>
        <w:rPr>
          <w:rFonts w:ascii="Alfabet Bold" w:hAnsi="Alfabet Bold" w:cs="Alfabet Bold"/>
          <w:color w:val="24436F"/>
          <w:lang w:eastAsia="es-ES"/>
        </w:rPr>
      </w:pPr>
    </w:p>
    <w:p w:rsidR="006C3A46" w:rsidRDefault="006C3A46">
      <w:pPr>
        <w:suppressAutoHyphens w:val="0"/>
        <w:rPr>
          <w:rFonts w:ascii="Alfabet Bold" w:hAnsi="Alfabet Bold" w:cs="Alfabet Bold"/>
          <w:color w:val="24436F"/>
          <w:sz w:val="22"/>
          <w:szCs w:val="22"/>
          <w:lang w:eastAsia="es-ES"/>
        </w:rPr>
      </w:pPr>
      <w:r>
        <w:rPr>
          <w:rFonts w:ascii="Alfabet Bold" w:hAnsi="Alfabet Bold" w:cs="Alfabet Bold"/>
          <w:color w:val="24436F"/>
          <w:lang w:eastAsia="es-ES"/>
        </w:rPr>
        <w:br w:type="page"/>
      </w:r>
    </w:p>
    <w:p w:rsidR="006C3A46" w:rsidRDefault="006C3A46" w:rsidP="00DE030B">
      <w:pPr>
        <w:pStyle w:val="Ttulo1"/>
        <w:numPr>
          <w:ilvl w:val="0"/>
          <w:numId w:val="6"/>
        </w:numPr>
        <w:rPr>
          <w:b w:val="0"/>
          <w:lang w:eastAsia="es-ES"/>
        </w:rPr>
      </w:pPr>
      <w:bookmarkStart w:id="79" w:name="_Toc183686737"/>
      <w:r>
        <w:rPr>
          <w:b w:val="0"/>
          <w:lang w:eastAsia="es-ES"/>
        </w:rPr>
        <w:lastRenderedPageBreak/>
        <w:t>Conclusión</w:t>
      </w:r>
      <w:bookmarkEnd w:id="79"/>
    </w:p>
    <w:p w:rsidR="006C3A46" w:rsidRDefault="006C3A46">
      <w:pPr>
        <w:pStyle w:val="Textoindependiente"/>
        <w:rPr>
          <w:rFonts w:ascii="Alfabet Bold" w:hAnsi="Alfabet Bold" w:cs="Alfabet Bold"/>
          <w:color w:val="24436F"/>
          <w:lang w:eastAsia="es-ES"/>
        </w:rPr>
      </w:pPr>
    </w:p>
    <w:p w:rsidR="006C3A46" w:rsidRDefault="006C3A46" w:rsidP="006C3A46">
      <w:pPr>
        <w:rPr>
          <w:shd w:val="clear" w:color="auto" w:fill="FFFFFF"/>
        </w:rPr>
      </w:pPr>
      <w:r>
        <w:rPr>
          <w:shd w:val="clear" w:color="auto" w:fill="FFFFFF"/>
        </w:rPr>
        <w:t xml:space="preserve">El presente documento ha detallado exhaustivamente los procesos actuales del Departamento Movimiento Docente de Educación en </w:t>
      </w:r>
      <w:r w:rsidR="00855362">
        <w:rPr>
          <w:shd w:val="clear" w:color="auto" w:fill="FFFFFF"/>
        </w:rPr>
        <w:t>r</w:t>
      </w:r>
      <w:r>
        <w:rPr>
          <w:shd w:val="clear" w:color="auto" w:fill="FFFFFF"/>
        </w:rPr>
        <w:t>elación a la gestión de liquidaciones y devoluciones. Se han identificado claramente las áreas de mejora y se han definido los requerimientos funcionales y no funcionales necesarios para la digitalización y automatización de dichas tareas.</w:t>
      </w:r>
    </w:p>
    <w:p w:rsidR="006C3A46" w:rsidRDefault="006C3A46" w:rsidP="006C3A46">
      <w:pPr>
        <w:rPr>
          <w:shd w:val="clear" w:color="auto" w:fill="FFFFFF"/>
        </w:rPr>
      </w:pPr>
    </w:p>
    <w:p w:rsidR="006C3A46" w:rsidRDefault="006C3A46" w:rsidP="006C3A46">
      <w:pPr>
        <w:rPr>
          <w:shd w:val="clear" w:color="auto" w:fill="FFFFFF"/>
        </w:rPr>
      </w:pPr>
    </w:p>
    <w:p w:rsidR="006C3A46" w:rsidRPr="003D730E" w:rsidRDefault="006C3A46" w:rsidP="00DE030B">
      <w:pPr>
        <w:pStyle w:val="Ttulo2"/>
        <w:numPr>
          <w:ilvl w:val="1"/>
          <w:numId w:val="11"/>
        </w:numPr>
        <w:rPr>
          <w:b w:val="0"/>
        </w:rPr>
      </w:pPr>
      <w:bookmarkStart w:id="80" w:name="_Toc183686738"/>
      <w:r>
        <w:rPr>
          <w:rFonts w:ascii="Alfabet SemiBold" w:hAnsi="Alfabet SemiBold" w:cs="Alfabet SemiBold"/>
          <w:b w:val="0"/>
        </w:rPr>
        <w:t>Beneficios esperados</w:t>
      </w:r>
      <w:bookmarkEnd w:id="80"/>
    </w:p>
    <w:p w:rsidR="006C3A46" w:rsidRDefault="006C3A46" w:rsidP="006C3A46">
      <w:pPr>
        <w:rPr>
          <w:rFonts w:ascii="Alfabet Bold" w:hAnsi="Alfabet Bold" w:cs="Alfabet Bold"/>
          <w:color w:val="24436F"/>
          <w:lang w:eastAsia="es-ES"/>
        </w:rPr>
      </w:pPr>
    </w:p>
    <w:p w:rsidR="006C3A46" w:rsidRDefault="006C3A46" w:rsidP="006C3A46">
      <w:pPr>
        <w:rPr>
          <w:shd w:val="clear" w:color="auto" w:fill="FFFFFF"/>
        </w:rPr>
      </w:pPr>
      <w:r>
        <w:rPr>
          <w:shd w:val="clear" w:color="auto" w:fill="FFFFFF"/>
        </w:rPr>
        <w:t>La implementación del sistema propuesto traerá múltiples beneficios al Departamento, entre los cuales se destacan:</w:t>
      </w:r>
    </w:p>
    <w:p w:rsidR="006C3A46" w:rsidRDefault="006C3A46" w:rsidP="006C3A46">
      <w:pPr>
        <w:rPr>
          <w:shd w:val="clear" w:color="auto" w:fill="FFFFFF"/>
        </w:rPr>
      </w:pPr>
    </w:p>
    <w:p w:rsidR="006C3A46" w:rsidRPr="006C3A46" w:rsidRDefault="006C3A46" w:rsidP="00DE030B">
      <w:pPr>
        <w:pStyle w:val="Prrafodelista"/>
        <w:numPr>
          <w:ilvl w:val="0"/>
          <w:numId w:val="12"/>
        </w:numPr>
        <w:rPr>
          <w:sz w:val="20"/>
          <w:szCs w:val="20"/>
          <w:shd w:val="clear" w:color="auto" w:fill="FFFFFF"/>
        </w:rPr>
      </w:pPr>
      <w:r w:rsidRPr="006C3A46">
        <w:rPr>
          <w:sz w:val="20"/>
          <w:szCs w:val="20"/>
          <w:shd w:val="clear" w:color="auto" w:fill="FFFFFF"/>
        </w:rPr>
        <w:t>Eficiencia: La automatización de la carga de datos y la generación de informes reducirá significativamente el tiempo y el esfuerzo requeridos para realizar estas tareas manuales</w:t>
      </w:r>
    </w:p>
    <w:p w:rsidR="006C3A46" w:rsidRPr="006C3A46" w:rsidRDefault="006C3A46" w:rsidP="00DE030B">
      <w:pPr>
        <w:pStyle w:val="Prrafodelista"/>
        <w:numPr>
          <w:ilvl w:val="0"/>
          <w:numId w:val="12"/>
        </w:numPr>
        <w:rPr>
          <w:sz w:val="20"/>
          <w:szCs w:val="20"/>
          <w:shd w:val="clear" w:color="auto" w:fill="FFFFFF"/>
        </w:rPr>
      </w:pPr>
      <w:r w:rsidRPr="006C3A46">
        <w:rPr>
          <w:sz w:val="20"/>
          <w:szCs w:val="20"/>
          <w:shd w:val="clear" w:color="auto" w:fill="FFFFFF"/>
        </w:rPr>
        <w:t>Precisión: La reducción de errores humanos en la transcripción y procesamiento de datos mejorará la exactitud de las liquidaciones y devoluciones</w:t>
      </w:r>
    </w:p>
    <w:p w:rsidR="006C3A46" w:rsidRPr="006C3A46" w:rsidRDefault="006C3A46" w:rsidP="00DE030B">
      <w:pPr>
        <w:pStyle w:val="Prrafodelista"/>
        <w:numPr>
          <w:ilvl w:val="0"/>
          <w:numId w:val="12"/>
        </w:numPr>
        <w:rPr>
          <w:sz w:val="20"/>
          <w:szCs w:val="20"/>
          <w:shd w:val="clear" w:color="auto" w:fill="FFFFFF"/>
        </w:rPr>
      </w:pPr>
      <w:r w:rsidRPr="006C3A46">
        <w:rPr>
          <w:sz w:val="20"/>
          <w:szCs w:val="20"/>
          <w:shd w:val="clear" w:color="auto" w:fill="FFFFFF"/>
        </w:rPr>
        <w:t>Transparencia: Un sistema centralizado y digitalizado permitirá un seguimiento más claro y transparente de todas las operaciones realizadas, facilitando auditorías y controles internos</w:t>
      </w:r>
    </w:p>
    <w:p w:rsidR="006C3A46" w:rsidRPr="006C3A46" w:rsidRDefault="006C3A46" w:rsidP="00DE030B">
      <w:pPr>
        <w:pStyle w:val="Prrafodelista"/>
        <w:numPr>
          <w:ilvl w:val="0"/>
          <w:numId w:val="12"/>
        </w:numPr>
        <w:rPr>
          <w:sz w:val="20"/>
          <w:szCs w:val="20"/>
          <w:shd w:val="clear" w:color="auto" w:fill="FFFFFF"/>
        </w:rPr>
      </w:pPr>
      <w:r w:rsidRPr="006C3A46">
        <w:rPr>
          <w:sz w:val="20"/>
          <w:szCs w:val="20"/>
          <w:shd w:val="clear" w:color="auto" w:fill="FFFFFF"/>
        </w:rPr>
        <w:t>Seguridad: La implementación de medidas de seguridad adecuadas protegerá la información sensible y asegurará que solo personal autorizado tenga acceso a los datos</w:t>
      </w:r>
    </w:p>
    <w:p w:rsidR="006C3A46" w:rsidRPr="00990B46" w:rsidRDefault="006C3A46" w:rsidP="00DE030B">
      <w:pPr>
        <w:pStyle w:val="Prrafodelista"/>
        <w:numPr>
          <w:ilvl w:val="0"/>
          <w:numId w:val="12"/>
        </w:numPr>
        <w:rPr>
          <w:rFonts w:ascii="Alfabet Bold" w:hAnsi="Alfabet Bold" w:cs="Alfabet Bold"/>
          <w:color w:val="24436F"/>
          <w:sz w:val="20"/>
          <w:szCs w:val="20"/>
          <w:lang w:eastAsia="es-ES"/>
        </w:rPr>
      </w:pPr>
      <w:r w:rsidRPr="006C3A46">
        <w:rPr>
          <w:sz w:val="20"/>
          <w:szCs w:val="20"/>
          <w:shd w:val="clear" w:color="auto" w:fill="FFFFFF"/>
        </w:rPr>
        <w:t>Usabilidad: na interfaz intuitiva y bien diseñada facilitará la adopción del sistema por parte de los usuarios, minimizando la curva de aprendizaje y aumentando la productividad</w:t>
      </w:r>
    </w:p>
    <w:p w:rsidR="00990B46" w:rsidRDefault="00990B46" w:rsidP="00990B46">
      <w:pPr>
        <w:rPr>
          <w:rFonts w:ascii="Alfabet Bold" w:hAnsi="Alfabet Bold" w:cs="Alfabet Bold"/>
          <w:color w:val="24436F"/>
          <w:lang w:eastAsia="es-ES"/>
        </w:rPr>
      </w:pPr>
    </w:p>
    <w:p w:rsidR="00990B46" w:rsidRDefault="00990B46" w:rsidP="00990B46">
      <w:pPr>
        <w:rPr>
          <w:rFonts w:ascii="Alfabet Bold" w:hAnsi="Alfabet Bold" w:cs="Alfabet Bold"/>
          <w:color w:val="24436F"/>
          <w:lang w:eastAsia="es-ES"/>
        </w:rPr>
      </w:pPr>
    </w:p>
    <w:p w:rsidR="00990B46" w:rsidRPr="003D730E" w:rsidRDefault="00990B46" w:rsidP="00DE030B">
      <w:pPr>
        <w:pStyle w:val="Ttulo2"/>
        <w:numPr>
          <w:ilvl w:val="1"/>
          <w:numId w:val="11"/>
        </w:numPr>
        <w:rPr>
          <w:b w:val="0"/>
        </w:rPr>
      </w:pPr>
      <w:bookmarkStart w:id="81" w:name="_Toc183686739"/>
      <w:r>
        <w:rPr>
          <w:rFonts w:ascii="Alfabet SemiBold" w:hAnsi="Alfabet SemiBold" w:cs="Alfabet SemiBold"/>
          <w:b w:val="0"/>
        </w:rPr>
        <w:t>Impacto en el proceso de trabajo</w:t>
      </w:r>
      <w:bookmarkEnd w:id="81"/>
    </w:p>
    <w:p w:rsidR="00990B46" w:rsidRDefault="00990B46" w:rsidP="00990B46">
      <w:pPr>
        <w:rPr>
          <w:rFonts w:ascii="Alfabet Bold" w:hAnsi="Alfabet Bold" w:cs="Alfabet Bold"/>
          <w:color w:val="24436F"/>
          <w:lang w:eastAsia="es-ES"/>
        </w:rPr>
      </w:pPr>
    </w:p>
    <w:p w:rsidR="00990B46" w:rsidRDefault="00990B46" w:rsidP="00990B46">
      <w:pPr>
        <w:rPr>
          <w:shd w:val="clear" w:color="auto" w:fill="FFFFFF"/>
        </w:rPr>
      </w:pPr>
      <w:r>
        <w:rPr>
          <w:shd w:val="clear" w:color="auto" w:fill="FFFFFF"/>
        </w:rPr>
        <w:t>El sistema permitirá una reestructuración significativa de los procesos de trabajo actuales, alineándolos con prácticas más modernas y eficiente:</w:t>
      </w:r>
    </w:p>
    <w:p w:rsidR="00990B46" w:rsidRDefault="00990B46" w:rsidP="00990B46">
      <w:pPr>
        <w:rPr>
          <w:shd w:val="clear" w:color="auto" w:fill="FFFFFF"/>
        </w:rPr>
      </w:pPr>
    </w:p>
    <w:p w:rsidR="00990B46" w:rsidRPr="00990B46" w:rsidRDefault="00990B46" w:rsidP="00DE030B">
      <w:pPr>
        <w:pStyle w:val="Prrafodelista"/>
        <w:numPr>
          <w:ilvl w:val="0"/>
          <w:numId w:val="13"/>
        </w:numPr>
        <w:rPr>
          <w:sz w:val="20"/>
          <w:szCs w:val="20"/>
          <w:shd w:val="clear" w:color="auto" w:fill="FFFFFF"/>
        </w:rPr>
      </w:pPr>
      <w:r w:rsidRPr="00990B46">
        <w:rPr>
          <w:sz w:val="20"/>
          <w:szCs w:val="20"/>
          <w:shd w:val="clear" w:color="auto" w:fill="FFFFFF"/>
        </w:rPr>
        <w:t>Centralización de Datos: La capacidad de procesar y almacenar los archivos de texto plano enviados por la Dirección General de Escuelas de Provincia permitirá una integración directa con la base de datos, eliminando la necesidad de carga manual de datos.</w:t>
      </w:r>
    </w:p>
    <w:p w:rsidR="00990B46" w:rsidRPr="00990B46" w:rsidRDefault="00990B46" w:rsidP="00DE030B">
      <w:pPr>
        <w:pStyle w:val="Prrafodelista"/>
        <w:numPr>
          <w:ilvl w:val="0"/>
          <w:numId w:val="13"/>
        </w:numPr>
        <w:rPr>
          <w:sz w:val="20"/>
          <w:szCs w:val="20"/>
          <w:shd w:val="clear" w:color="auto" w:fill="FFFFFF"/>
        </w:rPr>
      </w:pPr>
      <w:r w:rsidRPr="00990B46">
        <w:rPr>
          <w:sz w:val="20"/>
          <w:szCs w:val="20"/>
          <w:shd w:val="clear" w:color="auto" w:fill="FFFFFF"/>
        </w:rPr>
        <w:t>Automatización de Procesos: La automatización de tareas repetitivas, como la carga de datos y la generación de formularios, liberará tiempo para que los empleados se concentren en actividades de mayor valor agregado.</w:t>
      </w:r>
    </w:p>
    <w:p w:rsidR="00990B46" w:rsidRPr="00990B46" w:rsidRDefault="00990B46" w:rsidP="00DE030B">
      <w:pPr>
        <w:pStyle w:val="Prrafodelista"/>
        <w:numPr>
          <w:ilvl w:val="0"/>
          <w:numId w:val="13"/>
        </w:numPr>
        <w:rPr>
          <w:sz w:val="20"/>
          <w:szCs w:val="20"/>
          <w:shd w:val="clear" w:color="auto" w:fill="FFFFFF"/>
        </w:rPr>
      </w:pPr>
      <w:r w:rsidRPr="00990B46">
        <w:rPr>
          <w:sz w:val="20"/>
          <w:szCs w:val="20"/>
          <w:shd w:val="clear" w:color="auto" w:fill="FFFFFF"/>
        </w:rPr>
        <w:t>Generación de Informes Automatizados: La capacidad del sistema para generar informes y formularios automáticamente reducirá los errores y el tiempo invertido en estas tareas, permitiendo una presentación más rápida y precisa de los resultados al Consejo Escolar.</w:t>
      </w:r>
    </w:p>
    <w:p w:rsidR="00990B46" w:rsidRDefault="00990B46" w:rsidP="00990B46">
      <w:pPr>
        <w:rPr>
          <w:rFonts w:ascii="Alfabet Bold" w:hAnsi="Alfabet Bold" w:cs="Alfabet Bold"/>
          <w:color w:val="24436F"/>
          <w:lang w:eastAsia="es-ES"/>
        </w:rPr>
      </w:pPr>
    </w:p>
    <w:p w:rsidR="00855362" w:rsidRDefault="00855362" w:rsidP="00990B46">
      <w:pPr>
        <w:rPr>
          <w:rFonts w:ascii="Alfabet Bold" w:hAnsi="Alfabet Bold" w:cs="Alfabet Bold"/>
          <w:color w:val="24436F"/>
          <w:lang w:eastAsia="es-ES"/>
        </w:rPr>
      </w:pPr>
    </w:p>
    <w:p w:rsidR="0016238E" w:rsidRDefault="0016238E" w:rsidP="0016238E">
      <w:pPr>
        <w:rPr>
          <w:shd w:val="clear" w:color="auto" w:fill="FFFFFF"/>
        </w:rPr>
      </w:pPr>
      <w:r>
        <w:rPr>
          <w:rFonts w:ascii="Alfabet Bold" w:hAnsi="Alfabet Bold" w:cs="Alfabet Bold"/>
          <w:color w:val="24436F"/>
          <w:lang w:eastAsia="es-ES"/>
        </w:rPr>
        <w:t xml:space="preserve">En </w:t>
      </w:r>
      <w:r>
        <w:rPr>
          <w:shd w:val="clear" w:color="auto" w:fill="FFFFFF"/>
        </w:rPr>
        <w:t>conclusión, la digitalización y automatización de las tareas del Departamento Movimiento Docente de Educación no solo modernizará sus procesos, sino que también mejorará significativamente la eficiencia, precisión y transparencia en la gestión de liquidaciones y devoluciones. Este proyecto representa un paso importante hacia la innovación y optimización de los procedimientos administrativos en el ámbito educativo.</w:t>
      </w:r>
    </w:p>
    <w:p w:rsidR="00633392" w:rsidRDefault="00633392" w:rsidP="0016238E">
      <w:pPr>
        <w:rPr>
          <w:shd w:val="clear" w:color="auto" w:fill="FFFFFF"/>
        </w:rPr>
      </w:pPr>
    </w:p>
    <w:p w:rsidR="00633392" w:rsidRDefault="00633392" w:rsidP="0016238E">
      <w:pPr>
        <w:rPr>
          <w:shd w:val="clear" w:color="auto" w:fill="FFFFFF"/>
        </w:rPr>
      </w:pPr>
    </w:p>
    <w:p w:rsidR="00633392" w:rsidRDefault="00633392" w:rsidP="0016238E">
      <w:pPr>
        <w:rPr>
          <w:shd w:val="clear" w:color="auto" w:fill="FFFFFF"/>
        </w:rPr>
      </w:pPr>
    </w:p>
    <w:p w:rsidR="00633392" w:rsidRPr="003D730E" w:rsidRDefault="00633392" w:rsidP="00DE030B">
      <w:pPr>
        <w:pStyle w:val="Ttulo2"/>
        <w:numPr>
          <w:ilvl w:val="1"/>
          <w:numId w:val="21"/>
        </w:numPr>
        <w:rPr>
          <w:b w:val="0"/>
        </w:rPr>
      </w:pPr>
      <w:bookmarkStart w:id="82" w:name="_Toc183686740"/>
      <w:r>
        <w:rPr>
          <w:rFonts w:ascii="Alfabet SemiBold" w:hAnsi="Alfabet SemiBold" w:cs="Alfabet SemiBold"/>
          <w:b w:val="0"/>
        </w:rPr>
        <w:t>Próximos Pasos</w:t>
      </w:r>
      <w:bookmarkEnd w:id="82"/>
    </w:p>
    <w:p w:rsidR="00633392" w:rsidRDefault="00633392" w:rsidP="0016238E">
      <w:pPr>
        <w:rPr>
          <w:rFonts w:ascii="Alfabet Bold" w:hAnsi="Alfabet Bold" w:cs="Alfabet Bold"/>
          <w:color w:val="24436F"/>
          <w:lang w:eastAsia="es-ES"/>
        </w:rPr>
      </w:pPr>
    </w:p>
    <w:p w:rsidR="00633392" w:rsidRDefault="00633392" w:rsidP="0016238E">
      <w:r>
        <w:t>Para la implementación exitosa del sistema, se sugiere diseñar un plan de trabajo que debería incluir los siguientes puntos y aspectos:</w:t>
      </w:r>
    </w:p>
    <w:p w:rsidR="00633392" w:rsidRDefault="00633392" w:rsidP="0016238E"/>
    <w:p w:rsidR="00633392" w:rsidRPr="00633392" w:rsidRDefault="00633392" w:rsidP="00DE030B">
      <w:pPr>
        <w:pStyle w:val="Prrafodelista"/>
        <w:numPr>
          <w:ilvl w:val="0"/>
          <w:numId w:val="22"/>
        </w:numPr>
        <w:rPr>
          <w:sz w:val="20"/>
        </w:rPr>
      </w:pPr>
      <w:r w:rsidRPr="00633392">
        <w:rPr>
          <w:sz w:val="20"/>
        </w:rPr>
        <w:t>D</w:t>
      </w:r>
      <w:r w:rsidRPr="00633392">
        <w:rPr>
          <w:rStyle w:val="Textoennegrita"/>
          <w:sz w:val="20"/>
        </w:rPr>
        <w:t>esarrollo del Mecanismo de Procesamiento de Archivos</w:t>
      </w:r>
      <w:r w:rsidRPr="00633392">
        <w:rPr>
          <w:sz w:val="20"/>
        </w:rPr>
        <w:t>: Crear y validar el módulo de procesamiento de archivos para asegurar que los datos sean capturados y almacenados correctamente.</w:t>
      </w:r>
    </w:p>
    <w:p w:rsidR="00633392" w:rsidRPr="00633392" w:rsidRDefault="00633392" w:rsidP="00DE030B">
      <w:pPr>
        <w:pStyle w:val="Prrafodelista"/>
        <w:numPr>
          <w:ilvl w:val="0"/>
          <w:numId w:val="22"/>
        </w:numPr>
        <w:rPr>
          <w:sz w:val="20"/>
        </w:rPr>
      </w:pPr>
      <w:r w:rsidRPr="00633392">
        <w:rPr>
          <w:sz w:val="20"/>
        </w:rPr>
        <w:t>A</w:t>
      </w:r>
      <w:r w:rsidRPr="00633392">
        <w:rPr>
          <w:rStyle w:val="Textoennegrita"/>
          <w:sz w:val="20"/>
        </w:rPr>
        <w:t>utomatización de la Carga de Datos</w:t>
      </w:r>
      <w:r w:rsidRPr="00633392">
        <w:rPr>
          <w:sz w:val="20"/>
        </w:rPr>
        <w:t>: Diseñar e implementar formularios digitales que faciliten la entrada y validación de datos por parte de los usuarios</w:t>
      </w:r>
    </w:p>
    <w:p w:rsidR="00633392" w:rsidRPr="00633392" w:rsidRDefault="00633392" w:rsidP="00DE030B">
      <w:pPr>
        <w:pStyle w:val="Prrafodelista"/>
        <w:numPr>
          <w:ilvl w:val="0"/>
          <w:numId w:val="22"/>
        </w:numPr>
        <w:rPr>
          <w:sz w:val="20"/>
        </w:rPr>
      </w:pPr>
      <w:r w:rsidRPr="00633392">
        <w:rPr>
          <w:sz w:val="20"/>
        </w:rPr>
        <w:t>I</w:t>
      </w:r>
      <w:r w:rsidRPr="00633392">
        <w:rPr>
          <w:rStyle w:val="Textoennegrita"/>
          <w:sz w:val="20"/>
        </w:rPr>
        <w:t>mplementación de Generación de Informes</w:t>
      </w:r>
      <w:r w:rsidRPr="00633392">
        <w:rPr>
          <w:sz w:val="20"/>
        </w:rPr>
        <w:t>: Desarrollar la funcionalidad para la generación automática de informes y formularios, asegurando que cumplan con los requisitos establecidos por el Consejo Escolar.</w:t>
      </w:r>
    </w:p>
    <w:p w:rsidR="00633392" w:rsidRPr="00633392" w:rsidRDefault="00633392" w:rsidP="00DE030B">
      <w:pPr>
        <w:pStyle w:val="Prrafodelista"/>
        <w:numPr>
          <w:ilvl w:val="0"/>
          <w:numId w:val="22"/>
        </w:numPr>
        <w:rPr>
          <w:sz w:val="20"/>
        </w:rPr>
      </w:pPr>
      <w:r w:rsidRPr="00633392">
        <w:rPr>
          <w:sz w:val="20"/>
        </w:rPr>
        <w:t>C</w:t>
      </w:r>
      <w:r w:rsidRPr="00633392">
        <w:rPr>
          <w:rStyle w:val="Textoennegrita"/>
          <w:sz w:val="20"/>
        </w:rPr>
        <w:t>apacitación y Soporte</w:t>
      </w:r>
      <w:r w:rsidRPr="00633392">
        <w:rPr>
          <w:sz w:val="20"/>
        </w:rPr>
        <w:t>: Proveer capacitación adecuada a los usuarios del sistema y establecer un canal de soporte para resolver cualquier problema o duda que surja durante la transición</w:t>
      </w:r>
    </w:p>
    <w:p w:rsidR="00633392" w:rsidRDefault="00633392" w:rsidP="0016238E"/>
    <w:p w:rsidR="00633392" w:rsidRDefault="00633392" w:rsidP="00633392">
      <w:r w:rsidRPr="00633392">
        <w:t>En</w:t>
      </w:r>
      <w:r>
        <w:t xml:space="preserve"> conclusión, la digitalización y automatización de las tareas del Departamento Movimiento Docente de Educación no solo modernizará sus procesos, sino que también mejorará significativamente la eficiencia, precisión y transparencia en la gestión de liquidaciones y devoluciones. Este proyecto representa un paso importante hacia la innovación y optimización de los procedimientos administrativos en el ámbito educativo</w:t>
      </w:r>
    </w:p>
    <w:p w:rsidR="004541B3" w:rsidRDefault="004541B3" w:rsidP="00633392"/>
    <w:p w:rsidR="004541B3" w:rsidRDefault="004541B3" w:rsidP="00633392"/>
    <w:sectPr w:rsidR="004541B3" w:rsidSect="000F58BA">
      <w:headerReference w:type="default" r:id="rId35"/>
      <w:headerReference w:type="first" r:id="rId36"/>
      <w:pgSz w:w="11906" w:h="15874"/>
      <w:pgMar w:top="1440" w:right="851" w:bottom="1440" w:left="851" w:header="5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26A4" w:rsidRDefault="001F26A4">
      <w:r>
        <w:separator/>
      </w:r>
    </w:p>
  </w:endnote>
  <w:endnote w:type="continuationSeparator" w:id="0">
    <w:p w:rsidR="001F26A4" w:rsidRDefault="001F2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fabet SemiBold">
    <w:altName w:val="Arial"/>
    <w:panose1 w:val="00000000000000000000"/>
    <w:charset w:val="00"/>
    <w:family w:val="modern"/>
    <w:notTrueType/>
    <w:pitch w:val="variable"/>
    <w:sig w:usb0="20000287" w:usb1="00000001" w:usb2="00000000" w:usb3="00000000" w:csb0="0000019F" w:csb1="00000000"/>
  </w:font>
  <w:font w:name="Alfabet">
    <w:altName w:val="Arial"/>
    <w:panose1 w:val="00000000000000000000"/>
    <w:charset w:val="00"/>
    <w:family w:val="modern"/>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lfabet Bold">
    <w:altName w:val="Arial"/>
    <w:panose1 w:val="00000000000000000000"/>
    <w:charset w:val="00"/>
    <w:family w:val="modern"/>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Alfabet ExtraBold">
    <w:altName w:val="Arial"/>
    <w:panose1 w:val="00000000000000000000"/>
    <w:charset w:val="00"/>
    <w:family w:val="modern"/>
    <w:notTrueType/>
    <w:pitch w:val="variable"/>
    <w:sig w:usb0="20000287" w:usb1="00000001" w:usb2="00000000" w:usb3="00000000" w:csb0="0000019F" w:csb1="00000000"/>
  </w:font>
  <w:font w:name="Alfabet Medium">
    <w:altName w:val="Arial"/>
    <w:panose1 w:val="00000000000000000000"/>
    <w:charset w:val="00"/>
    <w:family w:val="modern"/>
    <w:notTrueType/>
    <w:pitch w:val="variable"/>
    <w:sig w:usb0="20000287" w:usb1="00000001"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26A4" w:rsidRDefault="001F26A4">
      <w:r>
        <w:separator/>
      </w:r>
    </w:p>
  </w:footnote>
  <w:footnote w:type="continuationSeparator" w:id="0">
    <w:p w:rsidR="001F26A4" w:rsidRDefault="001F26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7B5B" w:rsidRDefault="00D97B5B">
    <w:pPr>
      <w:pStyle w:val="Encabezado"/>
    </w:pPr>
    <w:r>
      <w:t>[Escribir texto]</w:t>
    </w:r>
  </w:p>
  <w:p w:rsidR="00D97B5B" w:rsidRDefault="00D97B5B">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7B5B" w:rsidRDefault="00D97B5B">
    <w:pPr>
      <w:pStyle w:val="Encabezado"/>
    </w:pPr>
    <w:r>
      <w:rPr>
        <w:noProof/>
        <w:lang w:val="es-AR" w:eastAsia="es-AR"/>
      </w:rPr>
      <w:drawing>
        <wp:inline distT="0" distB="0" distL="0" distR="0">
          <wp:extent cx="6249316" cy="1035163"/>
          <wp:effectExtent l="0" t="0" r="0" b="0"/>
          <wp:docPr id="1" name="Imagen 1" descr="MEMBRETE COLOR_DOS LINEAS COLOR JPG_TRES LINEAS JPG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COLOR_DOS LINEAS COLOR JPG_TRES LINEAS JPG COLOR"/>
                  <pic:cNvPicPr>
                    <a:picLocks noChangeAspect="1" noChangeArrowheads="1"/>
                  </pic:cNvPicPr>
                </pic:nvPicPr>
                <pic:blipFill>
                  <a:blip r:embed="rId1"/>
                  <a:srcRect/>
                  <a:stretch>
                    <a:fillRect/>
                  </a:stretch>
                </pic:blipFill>
                <pic:spPr bwMode="auto">
                  <a:xfrm>
                    <a:off x="0" y="0"/>
                    <a:ext cx="6355000" cy="1052669"/>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7B5B" w:rsidRDefault="00D97B5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singleLevel"/>
    <w:tmpl w:val="00000002"/>
    <w:name w:val="WW8Num1"/>
    <w:lvl w:ilvl="0">
      <w:start w:val="1"/>
      <w:numFmt w:val="bullet"/>
      <w:lvlText w:val=""/>
      <w:lvlJc w:val="left"/>
      <w:pPr>
        <w:tabs>
          <w:tab w:val="num" w:pos="0"/>
        </w:tabs>
        <w:ind w:left="720" w:hanging="360"/>
      </w:pPr>
      <w:rPr>
        <w:rFonts w:ascii="Symbol" w:hAnsi="Symbol" w:cs="Symbol" w:hint="default"/>
      </w:rPr>
    </w:lvl>
  </w:abstractNum>
  <w:abstractNum w:abstractNumId="1" w15:restartNumberingAfterBreak="0">
    <w:nsid w:val="00000003"/>
    <w:multiLevelType w:val="multilevel"/>
    <w:tmpl w:val="00000003"/>
    <w:name w:val="WW8Num2"/>
    <w:lvl w:ilvl="0">
      <w:start w:val="3"/>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2" w15:restartNumberingAfterBreak="0">
    <w:nsid w:val="00000004"/>
    <w:multiLevelType w:val="multilevel"/>
    <w:tmpl w:val="00000004"/>
    <w:name w:val="WW8Num3"/>
    <w:lvl w:ilvl="0">
      <w:start w:val="4"/>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3" w15:restartNumberingAfterBreak="0">
    <w:nsid w:val="00000005"/>
    <w:multiLevelType w:val="singleLevel"/>
    <w:tmpl w:val="00000005"/>
    <w:name w:val="WW8Num4"/>
    <w:lvl w:ilvl="0">
      <w:start w:val="1"/>
      <w:numFmt w:val="decimal"/>
      <w:lvlText w:val="%1-"/>
      <w:lvlJc w:val="left"/>
      <w:pPr>
        <w:tabs>
          <w:tab w:val="num" w:pos="0"/>
        </w:tabs>
        <w:ind w:left="360" w:hanging="360"/>
      </w:pPr>
      <w:rPr>
        <w:rFonts w:cs="Calibri" w:hint="default"/>
      </w:rPr>
    </w:lvl>
  </w:abstractNum>
  <w:abstractNum w:abstractNumId="4" w15:restartNumberingAfterBreak="0">
    <w:nsid w:val="00000006"/>
    <w:multiLevelType w:val="multilevel"/>
    <w:tmpl w:val="00000006"/>
    <w:name w:val="WW8Num6"/>
    <w:lvl w:ilvl="0">
      <w:start w:val="5"/>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5" w15:restartNumberingAfterBreak="0">
    <w:nsid w:val="00000008"/>
    <w:multiLevelType w:val="multilevel"/>
    <w:tmpl w:val="00000008"/>
    <w:lvl w:ilvl="0">
      <w:start w:val="3"/>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6" w15:restartNumberingAfterBreak="0">
    <w:nsid w:val="00000009"/>
    <w:multiLevelType w:val="multilevel"/>
    <w:tmpl w:val="00000009"/>
    <w:lvl w:ilvl="0">
      <w:start w:val="4"/>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7" w15:restartNumberingAfterBreak="0">
    <w:nsid w:val="0000000A"/>
    <w:multiLevelType w:val="multilevel"/>
    <w:tmpl w:val="0000000A"/>
    <w:lvl w:ilvl="0">
      <w:start w:val="5"/>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8" w15:restartNumberingAfterBreak="0">
    <w:nsid w:val="0154213F"/>
    <w:multiLevelType w:val="hybridMultilevel"/>
    <w:tmpl w:val="5E8804C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01DF67BC"/>
    <w:multiLevelType w:val="hybridMultilevel"/>
    <w:tmpl w:val="DBBA20EA"/>
    <w:lvl w:ilvl="0" w:tplc="2C0A0003">
      <w:start w:val="1"/>
      <w:numFmt w:val="bullet"/>
      <w:lvlText w:val="o"/>
      <w:lvlJc w:val="left"/>
      <w:pPr>
        <w:ind w:left="1080" w:hanging="360"/>
      </w:pPr>
      <w:rPr>
        <w:rFonts w:ascii="Courier New" w:hAnsi="Courier New" w:cs="Courier New" w:hint="default"/>
      </w:rPr>
    </w:lvl>
    <w:lvl w:ilvl="1" w:tplc="2C0A0003">
      <w:start w:val="1"/>
      <w:numFmt w:val="bullet"/>
      <w:lvlText w:val="o"/>
      <w:lvlJc w:val="left"/>
      <w:pPr>
        <w:ind w:left="1800" w:hanging="360"/>
      </w:pPr>
      <w:rPr>
        <w:rFonts w:ascii="Courier New" w:hAnsi="Courier New" w:cs="Courier New" w:hint="default"/>
      </w:rPr>
    </w:lvl>
    <w:lvl w:ilvl="2" w:tplc="2C0A0005">
      <w:start w:val="1"/>
      <w:numFmt w:val="bullet"/>
      <w:lvlText w:val=""/>
      <w:lvlJc w:val="left"/>
      <w:pPr>
        <w:ind w:left="2520" w:hanging="360"/>
      </w:pPr>
      <w:rPr>
        <w:rFonts w:ascii="Wingdings" w:hAnsi="Wingdings" w:hint="default"/>
      </w:rPr>
    </w:lvl>
    <w:lvl w:ilvl="3" w:tplc="2C0A0001">
      <w:start w:val="1"/>
      <w:numFmt w:val="bullet"/>
      <w:lvlText w:val=""/>
      <w:lvlJc w:val="left"/>
      <w:pPr>
        <w:ind w:left="3240" w:hanging="360"/>
      </w:pPr>
      <w:rPr>
        <w:rFonts w:ascii="Symbol" w:hAnsi="Symbol" w:hint="default"/>
      </w:rPr>
    </w:lvl>
    <w:lvl w:ilvl="4" w:tplc="2C0A0003">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0" w15:restartNumberingAfterBreak="0">
    <w:nsid w:val="05082DAC"/>
    <w:multiLevelType w:val="hybridMultilevel"/>
    <w:tmpl w:val="DAC084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07A87599"/>
    <w:multiLevelType w:val="hybridMultilevel"/>
    <w:tmpl w:val="7D14CB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08AC6AB7"/>
    <w:multiLevelType w:val="hybridMultilevel"/>
    <w:tmpl w:val="83DC35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099D7A0F"/>
    <w:multiLevelType w:val="hybridMultilevel"/>
    <w:tmpl w:val="BBD2E89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0EA169FB"/>
    <w:multiLevelType w:val="multilevel"/>
    <w:tmpl w:val="039EFD88"/>
    <w:lvl w:ilvl="0">
      <w:start w:val="6"/>
      <w:numFmt w:val="decimal"/>
      <w:lvlText w:val="%1."/>
      <w:lvlJc w:val="left"/>
      <w:pPr>
        <w:ind w:left="555" w:hanging="555"/>
      </w:pPr>
      <w:rPr>
        <w:rFonts w:ascii="Alfabet SemiBold" w:hAnsi="Alfabet SemiBold" w:cs="Alfabet SemiBold" w:hint="default"/>
      </w:rPr>
    </w:lvl>
    <w:lvl w:ilvl="1">
      <w:start w:val="1"/>
      <w:numFmt w:val="decimal"/>
      <w:lvlText w:val="%1.%2-"/>
      <w:lvlJc w:val="left"/>
      <w:pPr>
        <w:ind w:left="720" w:hanging="720"/>
      </w:pPr>
      <w:rPr>
        <w:rFonts w:ascii="Alfabet SemiBold" w:hAnsi="Alfabet SemiBold" w:cs="Alfabet SemiBold" w:hint="default"/>
      </w:rPr>
    </w:lvl>
    <w:lvl w:ilvl="2">
      <w:start w:val="1"/>
      <w:numFmt w:val="decimal"/>
      <w:lvlText w:val="%1.%2-%3."/>
      <w:lvlJc w:val="left"/>
      <w:pPr>
        <w:ind w:left="1080" w:hanging="1080"/>
      </w:pPr>
      <w:rPr>
        <w:rFonts w:ascii="Alfabet SemiBold" w:hAnsi="Alfabet SemiBold" w:cs="Alfabet SemiBold" w:hint="default"/>
      </w:rPr>
    </w:lvl>
    <w:lvl w:ilvl="3">
      <w:start w:val="1"/>
      <w:numFmt w:val="decimal"/>
      <w:lvlText w:val="%1.%2-%3.%4."/>
      <w:lvlJc w:val="left"/>
      <w:pPr>
        <w:ind w:left="1440" w:hanging="1440"/>
      </w:pPr>
      <w:rPr>
        <w:rFonts w:ascii="Alfabet SemiBold" w:hAnsi="Alfabet SemiBold" w:cs="Alfabet SemiBold" w:hint="default"/>
      </w:rPr>
    </w:lvl>
    <w:lvl w:ilvl="4">
      <w:start w:val="1"/>
      <w:numFmt w:val="decimal"/>
      <w:lvlText w:val="%1.%2-%3.%4.%5."/>
      <w:lvlJc w:val="left"/>
      <w:pPr>
        <w:ind w:left="1440" w:hanging="1440"/>
      </w:pPr>
      <w:rPr>
        <w:rFonts w:ascii="Alfabet SemiBold" w:hAnsi="Alfabet SemiBold" w:cs="Alfabet SemiBold" w:hint="default"/>
      </w:rPr>
    </w:lvl>
    <w:lvl w:ilvl="5">
      <w:start w:val="1"/>
      <w:numFmt w:val="decimal"/>
      <w:lvlText w:val="%1.%2-%3.%4.%5.%6."/>
      <w:lvlJc w:val="left"/>
      <w:pPr>
        <w:ind w:left="1800" w:hanging="1800"/>
      </w:pPr>
      <w:rPr>
        <w:rFonts w:ascii="Alfabet SemiBold" w:hAnsi="Alfabet SemiBold" w:cs="Alfabet SemiBold" w:hint="default"/>
      </w:rPr>
    </w:lvl>
    <w:lvl w:ilvl="6">
      <w:start w:val="1"/>
      <w:numFmt w:val="decimal"/>
      <w:lvlText w:val="%1.%2-%3.%4.%5.%6.%7."/>
      <w:lvlJc w:val="left"/>
      <w:pPr>
        <w:ind w:left="2160" w:hanging="2160"/>
      </w:pPr>
      <w:rPr>
        <w:rFonts w:ascii="Alfabet SemiBold" w:hAnsi="Alfabet SemiBold" w:cs="Alfabet SemiBold" w:hint="default"/>
      </w:rPr>
    </w:lvl>
    <w:lvl w:ilvl="7">
      <w:start w:val="1"/>
      <w:numFmt w:val="decimal"/>
      <w:lvlText w:val="%1.%2-%3.%4.%5.%6.%7.%8."/>
      <w:lvlJc w:val="left"/>
      <w:pPr>
        <w:ind w:left="2520" w:hanging="2520"/>
      </w:pPr>
      <w:rPr>
        <w:rFonts w:ascii="Alfabet SemiBold" w:hAnsi="Alfabet SemiBold" w:cs="Alfabet SemiBold" w:hint="default"/>
      </w:rPr>
    </w:lvl>
    <w:lvl w:ilvl="8">
      <w:start w:val="1"/>
      <w:numFmt w:val="decimal"/>
      <w:lvlText w:val="%1.%2-%3.%4.%5.%6.%7.%8.%9."/>
      <w:lvlJc w:val="left"/>
      <w:pPr>
        <w:ind w:left="2520" w:hanging="2520"/>
      </w:pPr>
      <w:rPr>
        <w:rFonts w:ascii="Alfabet SemiBold" w:hAnsi="Alfabet SemiBold" w:cs="Alfabet SemiBold" w:hint="default"/>
      </w:rPr>
    </w:lvl>
  </w:abstractNum>
  <w:abstractNum w:abstractNumId="15" w15:restartNumberingAfterBreak="0">
    <w:nsid w:val="0FF56F64"/>
    <w:multiLevelType w:val="hybridMultilevel"/>
    <w:tmpl w:val="36441E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02E75BF"/>
    <w:multiLevelType w:val="hybridMultilevel"/>
    <w:tmpl w:val="F2A443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28C26F4"/>
    <w:multiLevelType w:val="hybridMultilevel"/>
    <w:tmpl w:val="11625CFE"/>
    <w:lvl w:ilvl="0" w:tplc="00000002">
      <w:start w:val="1"/>
      <w:numFmt w:val="bullet"/>
      <w:lvlText w:val=""/>
      <w:lvlJc w:val="left"/>
      <w:pPr>
        <w:ind w:left="720" w:hanging="360"/>
      </w:pPr>
      <w:rPr>
        <w:rFonts w:ascii="Symbol" w:hAnsi="Symbol" w:cs="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13BD7B87"/>
    <w:multiLevelType w:val="hybridMultilevel"/>
    <w:tmpl w:val="5E9883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164A4EB9"/>
    <w:multiLevelType w:val="hybridMultilevel"/>
    <w:tmpl w:val="8B2A37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19545233"/>
    <w:multiLevelType w:val="hybridMultilevel"/>
    <w:tmpl w:val="4A48FD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1BED1BDD"/>
    <w:multiLevelType w:val="hybridMultilevel"/>
    <w:tmpl w:val="3A0C663A"/>
    <w:lvl w:ilvl="0" w:tplc="2C0A0005">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1C4366E1"/>
    <w:multiLevelType w:val="hybridMultilevel"/>
    <w:tmpl w:val="38044D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202A1ACD"/>
    <w:multiLevelType w:val="hybridMultilevel"/>
    <w:tmpl w:val="A5D680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21421E01"/>
    <w:multiLevelType w:val="hybridMultilevel"/>
    <w:tmpl w:val="798EA7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23901459"/>
    <w:multiLevelType w:val="hybridMultilevel"/>
    <w:tmpl w:val="F670C06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24616555"/>
    <w:multiLevelType w:val="hybridMultilevel"/>
    <w:tmpl w:val="773A55F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7" w15:restartNumberingAfterBreak="0">
    <w:nsid w:val="26AA008B"/>
    <w:multiLevelType w:val="hybridMultilevel"/>
    <w:tmpl w:val="4CEEA1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27ED6C33"/>
    <w:multiLevelType w:val="hybridMultilevel"/>
    <w:tmpl w:val="7878F6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29DB5EB0"/>
    <w:multiLevelType w:val="hybridMultilevel"/>
    <w:tmpl w:val="1A020DE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D">
      <w:start w:val="1"/>
      <w:numFmt w:val="bullet"/>
      <w:lvlText w:val=""/>
      <w:lvlJc w:val="left"/>
      <w:pPr>
        <w:ind w:left="2880" w:hanging="360"/>
      </w:pPr>
      <w:rPr>
        <w:rFonts w:ascii="Wingdings" w:hAnsi="Wingdings"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2A6D5273"/>
    <w:multiLevelType w:val="hybridMultilevel"/>
    <w:tmpl w:val="884E8D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2B7201B2"/>
    <w:multiLevelType w:val="hybridMultilevel"/>
    <w:tmpl w:val="DEE6C85A"/>
    <w:lvl w:ilvl="0" w:tplc="21308788">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2B7D26C6"/>
    <w:multiLevelType w:val="hybridMultilevel"/>
    <w:tmpl w:val="81725C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2C6E2CC0"/>
    <w:multiLevelType w:val="hybridMultilevel"/>
    <w:tmpl w:val="0C8EEF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2FC73115"/>
    <w:multiLevelType w:val="multilevel"/>
    <w:tmpl w:val="780E49B0"/>
    <w:lvl w:ilvl="0">
      <w:start w:val="7"/>
      <w:numFmt w:val="decimal"/>
      <w:lvlText w:val="%1."/>
      <w:lvlJc w:val="left"/>
      <w:pPr>
        <w:ind w:left="540" w:hanging="540"/>
      </w:pPr>
      <w:rPr>
        <w:rFonts w:ascii="Alfabet SemiBold" w:hAnsi="Alfabet SemiBold" w:cs="Alfabet SemiBold" w:hint="default"/>
      </w:rPr>
    </w:lvl>
    <w:lvl w:ilvl="1">
      <w:start w:val="4"/>
      <w:numFmt w:val="decimal"/>
      <w:lvlText w:val="%1.%2-"/>
      <w:lvlJc w:val="left"/>
      <w:pPr>
        <w:ind w:left="720" w:hanging="720"/>
      </w:pPr>
      <w:rPr>
        <w:rFonts w:ascii="Alfabet SemiBold" w:hAnsi="Alfabet SemiBold" w:cs="Alfabet SemiBold" w:hint="default"/>
      </w:rPr>
    </w:lvl>
    <w:lvl w:ilvl="2">
      <w:start w:val="1"/>
      <w:numFmt w:val="decimal"/>
      <w:lvlText w:val="%1.%2-%3."/>
      <w:lvlJc w:val="left"/>
      <w:pPr>
        <w:ind w:left="1080" w:hanging="1080"/>
      </w:pPr>
      <w:rPr>
        <w:rFonts w:ascii="Alfabet SemiBold" w:hAnsi="Alfabet SemiBold" w:cs="Alfabet SemiBold" w:hint="default"/>
      </w:rPr>
    </w:lvl>
    <w:lvl w:ilvl="3">
      <w:start w:val="1"/>
      <w:numFmt w:val="decimal"/>
      <w:lvlText w:val="%1.%2-%3.%4."/>
      <w:lvlJc w:val="left"/>
      <w:pPr>
        <w:ind w:left="1440" w:hanging="1440"/>
      </w:pPr>
      <w:rPr>
        <w:rFonts w:ascii="Alfabet SemiBold" w:hAnsi="Alfabet SemiBold" w:cs="Alfabet SemiBold" w:hint="default"/>
      </w:rPr>
    </w:lvl>
    <w:lvl w:ilvl="4">
      <w:start w:val="1"/>
      <w:numFmt w:val="decimal"/>
      <w:lvlText w:val="%1.%2-%3.%4.%5."/>
      <w:lvlJc w:val="left"/>
      <w:pPr>
        <w:ind w:left="1440" w:hanging="1440"/>
      </w:pPr>
      <w:rPr>
        <w:rFonts w:ascii="Alfabet SemiBold" w:hAnsi="Alfabet SemiBold" w:cs="Alfabet SemiBold" w:hint="default"/>
      </w:rPr>
    </w:lvl>
    <w:lvl w:ilvl="5">
      <w:start w:val="1"/>
      <w:numFmt w:val="decimal"/>
      <w:lvlText w:val="%1.%2-%3.%4.%5.%6."/>
      <w:lvlJc w:val="left"/>
      <w:pPr>
        <w:ind w:left="1800" w:hanging="1800"/>
      </w:pPr>
      <w:rPr>
        <w:rFonts w:ascii="Alfabet SemiBold" w:hAnsi="Alfabet SemiBold" w:cs="Alfabet SemiBold" w:hint="default"/>
      </w:rPr>
    </w:lvl>
    <w:lvl w:ilvl="6">
      <w:start w:val="1"/>
      <w:numFmt w:val="decimal"/>
      <w:lvlText w:val="%1.%2-%3.%4.%5.%6.%7."/>
      <w:lvlJc w:val="left"/>
      <w:pPr>
        <w:ind w:left="2160" w:hanging="2160"/>
      </w:pPr>
      <w:rPr>
        <w:rFonts w:ascii="Alfabet SemiBold" w:hAnsi="Alfabet SemiBold" w:cs="Alfabet SemiBold" w:hint="default"/>
      </w:rPr>
    </w:lvl>
    <w:lvl w:ilvl="7">
      <w:start w:val="1"/>
      <w:numFmt w:val="decimal"/>
      <w:lvlText w:val="%1.%2-%3.%4.%5.%6.%7.%8."/>
      <w:lvlJc w:val="left"/>
      <w:pPr>
        <w:ind w:left="2520" w:hanging="2520"/>
      </w:pPr>
      <w:rPr>
        <w:rFonts w:ascii="Alfabet SemiBold" w:hAnsi="Alfabet SemiBold" w:cs="Alfabet SemiBold" w:hint="default"/>
      </w:rPr>
    </w:lvl>
    <w:lvl w:ilvl="8">
      <w:start w:val="1"/>
      <w:numFmt w:val="decimal"/>
      <w:lvlText w:val="%1.%2-%3.%4.%5.%6.%7.%8.%9."/>
      <w:lvlJc w:val="left"/>
      <w:pPr>
        <w:ind w:left="2520" w:hanging="2520"/>
      </w:pPr>
      <w:rPr>
        <w:rFonts w:ascii="Alfabet SemiBold" w:hAnsi="Alfabet SemiBold" w:cs="Alfabet SemiBold" w:hint="default"/>
      </w:rPr>
    </w:lvl>
  </w:abstractNum>
  <w:abstractNum w:abstractNumId="35" w15:restartNumberingAfterBreak="0">
    <w:nsid w:val="33417885"/>
    <w:multiLevelType w:val="hybridMultilevel"/>
    <w:tmpl w:val="DEA4E44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368D0CA9"/>
    <w:multiLevelType w:val="hybridMultilevel"/>
    <w:tmpl w:val="E34C65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3712799A"/>
    <w:multiLevelType w:val="hybridMultilevel"/>
    <w:tmpl w:val="CB9A8C8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397279DE"/>
    <w:multiLevelType w:val="hybridMultilevel"/>
    <w:tmpl w:val="393C2BA4"/>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9" w15:restartNumberingAfterBreak="0">
    <w:nsid w:val="3BA02135"/>
    <w:multiLevelType w:val="multilevel"/>
    <w:tmpl w:val="685274F6"/>
    <w:lvl w:ilvl="0">
      <w:start w:val="7"/>
      <w:numFmt w:val="decimal"/>
      <w:lvlText w:val="%1."/>
      <w:lvlJc w:val="left"/>
      <w:pPr>
        <w:ind w:left="525" w:hanging="525"/>
      </w:pPr>
      <w:rPr>
        <w:rFonts w:ascii="Alfabet SemiBold" w:hAnsi="Alfabet SemiBold" w:cs="Alfabet SemiBold" w:hint="default"/>
      </w:rPr>
    </w:lvl>
    <w:lvl w:ilvl="1">
      <w:start w:val="1"/>
      <w:numFmt w:val="decimal"/>
      <w:lvlText w:val="%1.%2-"/>
      <w:lvlJc w:val="left"/>
      <w:pPr>
        <w:ind w:left="720" w:hanging="720"/>
      </w:pPr>
      <w:rPr>
        <w:rFonts w:ascii="Alfabet SemiBold" w:hAnsi="Alfabet SemiBold" w:cs="Alfabet SemiBold" w:hint="default"/>
      </w:rPr>
    </w:lvl>
    <w:lvl w:ilvl="2">
      <w:start w:val="1"/>
      <w:numFmt w:val="decimal"/>
      <w:lvlText w:val="%1.%2-%3."/>
      <w:lvlJc w:val="left"/>
      <w:pPr>
        <w:ind w:left="1080" w:hanging="1080"/>
      </w:pPr>
      <w:rPr>
        <w:rFonts w:ascii="Alfabet SemiBold" w:hAnsi="Alfabet SemiBold" w:cs="Alfabet SemiBold" w:hint="default"/>
      </w:rPr>
    </w:lvl>
    <w:lvl w:ilvl="3">
      <w:start w:val="1"/>
      <w:numFmt w:val="decimal"/>
      <w:lvlText w:val="%1.%2-%3.%4."/>
      <w:lvlJc w:val="left"/>
      <w:pPr>
        <w:ind w:left="1440" w:hanging="1440"/>
      </w:pPr>
      <w:rPr>
        <w:rFonts w:ascii="Alfabet SemiBold" w:hAnsi="Alfabet SemiBold" w:cs="Alfabet SemiBold" w:hint="default"/>
      </w:rPr>
    </w:lvl>
    <w:lvl w:ilvl="4">
      <w:start w:val="1"/>
      <w:numFmt w:val="decimal"/>
      <w:lvlText w:val="%1.%2-%3.%4.%5."/>
      <w:lvlJc w:val="left"/>
      <w:pPr>
        <w:ind w:left="1440" w:hanging="1440"/>
      </w:pPr>
      <w:rPr>
        <w:rFonts w:ascii="Alfabet SemiBold" w:hAnsi="Alfabet SemiBold" w:cs="Alfabet SemiBold" w:hint="default"/>
      </w:rPr>
    </w:lvl>
    <w:lvl w:ilvl="5">
      <w:start w:val="1"/>
      <w:numFmt w:val="decimal"/>
      <w:lvlText w:val="%1.%2-%3.%4.%5.%6."/>
      <w:lvlJc w:val="left"/>
      <w:pPr>
        <w:ind w:left="1800" w:hanging="1800"/>
      </w:pPr>
      <w:rPr>
        <w:rFonts w:ascii="Alfabet SemiBold" w:hAnsi="Alfabet SemiBold" w:cs="Alfabet SemiBold" w:hint="default"/>
      </w:rPr>
    </w:lvl>
    <w:lvl w:ilvl="6">
      <w:start w:val="1"/>
      <w:numFmt w:val="decimal"/>
      <w:lvlText w:val="%1.%2-%3.%4.%5.%6.%7."/>
      <w:lvlJc w:val="left"/>
      <w:pPr>
        <w:ind w:left="2160" w:hanging="2160"/>
      </w:pPr>
      <w:rPr>
        <w:rFonts w:ascii="Alfabet SemiBold" w:hAnsi="Alfabet SemiBold" w:cs="Alfabet SemiBold" w:hint="default"/>
      </w:rPr>
    </w:lvl>
    <w:lvl w:ilvl="7">
      <w:start w:val="1"/>
      <w:numFmt w:val="decimal"/>
      <w:lvlText w:val="%1.%2-%3.%4.%5.%6.%7.%8."/>
      <w:lvlJc w:val="left"/>
      <w:pPr>
        <w:ind w:left="2520" w:hanging="2520"/>
      </w:pPr>
      <w:rPr>
        <w:rFonts w:ascii="Alfabet SemiBold" w:hAnsi="Alfabet SemiBold" w:cs="Alfabet SemiBold" w:hint="default"/>
      </w:rPr>
    </w:lvl>
    <w:lvl w:ilvl="8">
      <w:start w:val="1"/>
      <w:numFmt w:val="decimal"/>
      <w:lvlText w:val="%1.%2-%3.%4.%5.%6.%7.%8.%9."/>
      <w:lvlJc w:val="left"/>
      <w:pPr>
        <w:ind w:left="2520" w:hanging="2520"/>
      </w:pPr>
      <w:rPr>
        <w:rFonts w:ascii="Alfabet SemiBold" w:hAnsi="Alfabet SemiBold" w:cs="Alfabet SemiBold" w:hint="default"/>
      </w:rPr>
    </w:lvl>
  </w:abstractNum>
  <w:abstractNum w:abstractNumId="40" w15:restartNumberingAfterBreak="0">
    <w:nsid w:val="3C846170"/>
    <w:multiLevelType w:val="hybridMultilevel"/>
    <w:tmpl w:val="7FDEEB2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40A07C60"/>
    <w:multiLevelType w:val="hybridMultilevel"/>
    <w:tmpl w:val="6A6C1B4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D">
      <w:start w:val="1"/>
      <w:numFmt w:val="bullet"/>
      <w:lvlText w:val=""/>
      <w:lvlJc w:val="left"/>
      <w:pPr>
        <w:ind w:left="2880" w:hanging="360"/>
      </w:pPr>
      <w:rPr>
        <w:rFonts w:ascii="Wingdings" w:hAnsi="Wingdings" w:hint="default"/>
      </w:rPr>
    </w:lvl>
    <w:lvl w:ilvl="4" w:tplc="2C0A0003">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41104244"/>
    <w:multiLevelType w:val="hybridMultilevel"/>
    <w:tmpl w:val="D6D0A8C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42480682"/>
    <w:multiLevelType w:val="hybridMultilevel"/>
    <w:tmpl w:val="9C6ED5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42BE23C3"/>
    <w:multiLevelType w:val="hybridMultilevel"/>
    <w:tmpl w:val="99CE016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45B627D4"/>
    <w:multiLevelType w:val="hybridMultilevel"/>
    <w:tmpl w:val="3298721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6" w15:restartNumberingAfterBreak="0">
    <w:nsid w:val="468D5620"/>
    <w:multiLevelType w:val="hybridMultilevel"/>
    <w:tmpl w:val="C32643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4E606DA7"/>
    <w:multiLevelType w:val="hybridMultilevel"/>
    <w:tmpl w:val="EF3A3B44"/>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8" w15:restartNumberingAfterBreak="0">
    <w:nsid w:val="52E323D2"/>
    <w:multiLevelType w:val="hybridMultilevel"/>
    <w:tmpl w:val="CD82774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57923750"/>
    <w:multiLevelType w:val="hybridMultilevel"/>
    <w:tmpl w:val="5BF2CF8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5EAC291C"/>
    <w:multiLevelType w:val="hybridMultilevel"/>
    <w:tmpl w:val="DA629B0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1" w15:restartNumberingAfterBreak="0">
    <w:nsid w:val="63601932"/>
    <w:multiLevelType w:val="hybridMultilevel"/>
    <w:tmpl w:val="B24EF5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6C507A87"/>
    <w:multiLevelType w:val="hybridMultilevel"/>
    <w:tmpl w:val="DE76F2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74BE74F8"/>
    <w:multiLevelType w:val="hybridMultilevel"/>
    <w:tmpl w:val="82CC5BF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74C32612"/>
    <w:multiLevelType w:val="hybridMultilevel"/>
    <w:tmpl w:val="628045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776E0887"/>
    <w:multiLevelType w:val="hybridMultilevel"/>
    <w:tmpl w:val="969EADA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6" w15:restartNumberingAfterBreak="0">
    <w:nsid w:val="7CDF58A8"/>
    <w:multiLevelType w:val="hybridMultilevel"/>
    <w:tmpl w:val="F17A6B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6"/>
  </w:num>
  <w:num w:numId="5">
    <w:abstractNumId w:val="7"/>
  </w:num>
  <w:num w:numId="6">
    <w:abstractNumId w:val="31"/>
  </w:num>
  <w:num w:numId="7">
    <w:abstractNumId w:val="12"/>
  </w:num>
  <w:num w:numId="8">
    <w:abstractNumId w:val="54"/>
  </w:num>
  <w:num w:numId="9">
    <w:abstractNumId w:val="36"/>
  </w:num>
  <w:num w:numId="10">
    <w:abstractNumId w:val="14"/>
  </w:num>
  <w:num w:numId="11">
    <w:abstractNumId w:val="39"/>
  </w:num>
  <w:num w:numId="12">
    <w:abstractNumId w:val="20"/>
  </w:num>
  <w:num w:numId="13">
    <w:abstractNumId w:val="51"/>
  </w:num>
  <w:num w:numId="14">
    <w:abstractNumId w:val="13"/>
  </w:num>
  <w:num w:numId="15">
    <w:abstractNumId w:val="46"/>
  </w:num>
  <w:num w:numId="16">
    <w:abstractNumId w:val="43"/>
  </w:num>
  <w:num w:numId="17">
    <w:abstractNumId w:val="50"/>
  </w:num>
  <w:num w:numId="18">
    <w:abstractNumId w:val="15"/>
  </w:num>
  <w:num w:numId="19">
    <w:abstractNumId w:val="19"/>
  </w:num>
  <w:num w:numId="20">
    <w:abstractNumId w:val="11"/>
  </w:num>
  <w:num w:numId="21">
    <w:abstractNumId w:val="34"/>
  </w:num>
  <w:num w:numId="22">
    <w:abstractNumId w:val="18"/>
  </w:num>
  <w:num w:numId="23">
    <w:abstractNumId w:val="49"/>
  </w:num>
  <w:num w:numId="24">
    <w:abstractNumId w:val="8"/>
  </w:num>
  <w:num w:numId="25">
    <w:abstractNumId w:val="44"/>
  </w:num>
  <w:num w:numId="26">
    <w:abstractNumId w:val="25"/>
  </w:num>
  <w:num w:numId="27">
    <w:abstractNumId w:val="48"/>
  </w:num>
  <w:num w:numId="28">
    <w:abstractNumId w:val="33"/>
  </w:num>
  <w:num w:numId="29">
    <w:abstractNumId w:val="35"/>
  </w:num>
  <w:num w:numId="30">
    <w:abstractNumId w:val="42"/>
  </w:num>
  <w:num w:numId="31">
    <w:abstractNumId w:val="41"/>
  </w:num>
  <w:num w:numId="32">
    <w:abstractNumId w:val="27"/>
  </w:num>
  <w:num w:numId="33">
    <w:abstractNumId w:val="32"/>
  </w:num>
  <w:num w:numId="34">
    <w:abstractNumId w:val="30"/>
  </w:num>
  <w:num w:numId="35">
    <w:abstractNumId w:val="29"/>
  </w:num>
  <w:num w:numId="36">
    <w:abstractNumId w:val="21"/>
  </w:num>
  <w:num w:numId="37">
    <w:abstractNumId w:val="9"/>
  </w:num>
  <w:num w:numId="38">
    <w:abstractNumId w:val="22"/>
  </w:num>
  <w:num w:numId="39">
    <w:abstractNumId w:val="45"/>
  </w:num>
  <w:num w:numId="40">
    <w:abstractNumId w:val="38"/>
  </w:num>
  <w:num w:numId="41">
    <w:abstractNumId w:val="26"/>
  </w:num>
  <w:num w:numId="42">
    <w:abstractNumId w:val="52"/>
  </w:num>
  <w:num w:numId="43">
    <w:abstractNumId w:val="55"/>
  </w:num>
  <w:num w:numId="44">
    <w:abstractNumId w:val="16"/>
  </w:num>
  <w:num w:numId="45">
    <w:abstractNumId w:val="56"/>
  </w:num>
  <w:num w:numId="46">
    <w:abstractNumId w:val="23"/>
  </w:num>
  <w:num w:numId="47">
    <w:abstractNumId w:val="17"/>
  </w:num>
  <w:num w:numId="48">
    <w:abstractNumId w:val="53"/>
  </w:num>
  <w:num w:numId="49">
    <w:abstractNumId w:val="24"/>
  </w:num>
  <w:num w:numId="50">
    <w:abstractNumId w:val="47"/>
  </w:num>
  <w:num w:numId="51">
    <w:abstractNumId w:val="10"/>
  </w:num>
  <w:num w:numId="52">
    <w:abstractNumId w:val="37"/>
  </w:num>
  <w:num w:numId="53">
    <w:abstractNumId w:val="28"/>
  </w:num>
  <w:num w:numId="54">
    <w:abstractNumId w:val="4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C40"/>
    <w:rsid w:val="00006599"/>
    <w:rsid w:val="00026627"/>
    <w:rsid w:val="00026E66"/>
    <w:rsid w:val="00036A29"/>
    <w:rsid w:val="00042700"/>
    <w:rsid w:val="000465F0"/>
    <w:rsid w:val="000502B0"/>
    <w:rsid w:val="00052924"/>
    <w:rsid w:val="00052BEE"/>
    <w:rsid w:val="0005454E"/>
    <w:rsid w:val="00062035"/>
    <w:rsid w:val="00063A84"/>
    <w:rsid w:val="00070FFF"/>
    <w:rsid w:val="000741F1"/>
    <w:rsid w:val="00075A35"/>
    <w:rsid w:val="00091416"/>
    <w:rsid w:val="00095C10"/>
    <w:rsid w:val="00097EE3"/>
    <w:rsid w:val="000A4EDA"/>
    <w:rsid w:val="000A7CC6"/>
    <w:rsid w:val="000B75A7"/>
    <w:rsid w:val="000C3779"/>
    <w:rsid w:val="000D34A4"/>
    <w:rsid w:val="000D5B4E"/>
    <w:rsid w:val="000E51AA"/>
    <w:rsid w:val="000F3235"/>
    <w:rsid w:val="000F58BA"/>
    <w:rsid w:val="000F7989"/>
    <w:rsid w:val="00104AF6"/>
    <w:rsid w:val="0010592F"/>
    <w:rsid w:val="00116EC9"/>
    <w:rsid w:val="00117132"/>
    <w:rsid w:val="0012159A"/>
    <w:rsid w:val="00124054"/>
    <w:rsid w:val="00130DBE"/>
    <w:rsid w:val="00136100"/>
    <w:rsid w:val="00140BA4"/>
    <w:rsid w:val="00143D58"/>
    <w:rsid w:val="00146337"/>
    <w:rsid w:val="0015031D"/>
    <w:rsid w:val="00150B7F"/>
    <w:rsid w:val="001537B6"/>
    <w:rsid w:val="00160A50"/>
    <w:rsid w:val="0016232A"/>
    <w:rsid w:val="0016238E"/>
    <w:rsid w:val="00170EB7"/>
    <w:rsid w:val="00171EC2"/>
    <w:rsid w:val="00180B10"/>
    <w:rsid w:val="0018409B"/>
    <w:rsid w:val="00191F22"/>
    <w:rsid w:val="001A317E"/>
    <w:rsid w:val="001A3428"/>
    <w:rsid w:val="001B78A3"/>
    <w:rsid w:val="001C31B9"/>
    <w:rsid w:val="001D3D4D"/>
    <w:rsid w:val="001D60C7"/>
    <w:rsid w:val="001E64E3"/>
    <w:rsid w:val="001E7C6D"/>
    <w:rsid w:val="001F26A4"/>
    <w:rsid w:val="001F344D"/>
    <w:rsid w:val="001F34A6"/>
    <w:rsid w:val="001F757A"/>
    <w:rsid w:val="002010F8"/>
    <w:rsid w:val="00222C8B"/>
    <w:rsid w:val="00222E2F"/>
    <w:rsid w:val="00225982"/>
    <w:rsid w:val="00230BA4"/>
    <w:rsid w:val="002426E1"/>
    <w:rsid w:val="00243578"/>
    <w:rsid w:val="002465F5"/>
    <w:rsid w:val="00255D5A"/>
    <w:rsid w:val="00260C4E"/>
    <w:rsid w:val="002668C5"/>
    <w:rsid w:val="002668CF"/>
    <w:rsid w:val="00274298"/>
    <w:rsid w:val="00290443"/>
    <w:rsid w:val="002945AF"/>
    <w:rsid w:val="002966F1"/>
    <w:rsid w:val="002B3302"/>
    <w:rsid w:val="002B3508"/>
    <w:rsid w:val="002B357D"/>
    <w:rsid w:val="002B5AEE"/>
    <w:rsid w:val="002B6AA6"/>
    <w:rsid w:val="002C00AC"/>
    <w:rsid w:val="002C5BA1"/>
    <w:rsid w:val="002C6318"/>
    <w:rsid w:val="002C7106"/>
    <w:rsid w:val="002C7B64"/>
    <w:rsid w:val="002D2C78"/>
    <w:rsid w:val="002D3868"/>
    <w:rsid w:val="002E01E8"/>
    <w:rsid w:val="002E5576"/>
    <w:rsid w:val="002F1F42"/>
    <w:rsid w:val="0032042A"/>
    <w:rsid w:val="00321F1D"/>
    <w:rsid w:val="003248A3"/>
    <w:rsid w:val="00326153"/>
    <w:rsid w:val="00330090"/>
    <w:rsid w:val="00331D6B"/>
    <w:rsid w:val="00332161"/>
    <w:rsid w:val="003435A3"/>
    <w:rsid w:val="003527D7"/>
    <w:rsid w:val="00371385"/>
    <w:rsid w:val="0037490B"/>
    <w:rsid w:val="00385CDE"/>
    <w:rsid w:val="003919E8"/>
    <w:rsid w:val="0039292C"/>
    <w:rsid w:val="00393F99"/>
    <w:rsid w:val="003947E4"/>
    <w:rsid w:val="00395687"/>
    <w:rsid w:val="00397878"/>
    <w:rsid w:val="003A2B5E"/>
    <w:rsid w:val="003B2DD7"/>
    <w:rsid w:val="003C6B62"/>
    <w:rsid w:val="003D37E2"/>
    <w:rsid w:val="003D60D9"/>
    <w:rsid w:val="003D730E"/>
    <w:rsid w:val="003F0953"/>
    <w:rsid w:val="003F3340"/>
    <w:rsid w:val="003F4773"/>
    <w:rsid w:val="003F644C"/>
    <w:rsid w:val="003F7F5F"/>
    <w:rsid w:val="004001F8"/>
    <w:rsid w:val="00400DA2"/>
    <w:rsid w:val="004022A9"/>
    <w:rsid w:val="00406EC0"/>
    <w:rsid w:val="0041453A"/>
    <w:rsid w:val="0042259F"/>
    <w:rsid w:val="00423BDA"/>
    <w:rsid w:val="00425B97"/>
    <w:rsid w:val="0042785B"/>
    <w:rsid w:val="0043316F"/>
    <w:rsid w:val="00433571"/>
    <w:rsid w:val="00443E2F"/>
    <w:rsid w:val="00444039"/>
    <w:rsid w:val="004541B3"/>
    <w:rsid w:val="0046043A"/>
    <w:rsid w:val="0046138F"/>
    <w:rsid w:val="00462CB3"/>
    <w:rsid w:val="004662A9"/>
    <w:rsid w:val="004706CD"/>
    <w:rsid w:val="004732A3"/>
    <w:rsid w:val="00474239"/>
    <w:rsid w:val="00477465"/>
    <w:rsid w:val="00480E3F"/>
    <w:rsid w:val="00482FB4"/>
    <w:rsid w:val="00484F8C"/>
    <w:rsid w:val="00486F10"/>
    <w:rsid w:val="00490DC2"/>
    <w:rsid w:val="00493830"/>
    <w:rsid w:val="00496ACA"/>
    <w:rsid w:val="004B19F7"/>
    <w:rsid w:val="004B60F2"/>
    <w:rsid w:val="004C28E8"/>
    <w:rsid w:val="004C6E58"/>
    <w:rsid w:val="004D45AF"/>
    <w:rsid w:val="004D788D"/>
    <w:rsid w:val="004E2A00"/>
    <w:rsid w:val="004E71EF"/>
    <w:rsid w:val="004E7DE0"/>
    <w:rsid w:val="004F3D16"/>
    <w:rsid w:val="00506A4F"/>
    <w:rsid w:val="00506B61"/>
    <w:rsid w:val="005111AB"/>
    <w:rsid w:val="0051490F"/>
    <w:rsid w:val="00516B85"/>
    <w:rsid w:val="005227C6"/>
    <w:rsid w:val="00523BB2"/>
    <w:rsid w:val="00525914"/>
    <w:rsid w:val="0052631B"/>
    <w:rsid w:val="00536555"/>
    <w:rsid w:val="0054590E"/>
    <w:rsid w:val="00547D49"/>
    <w:rsid w:val="00550224"/>
    <w:rsid w:val="005534CB"/>
    <w:rsid w:val="00554CDF"/>
    <w:rsid w:val="005569C7"/>
    <w:rsid w:val="00556DEC"/>
    <w:rsid w:val="00565E25"/>
    <w:rsid w:val="0057104C"/>
    <w:rsid w:val="0057245C"/>
    <w:rsid w:val="00584176"/>
    <w:rsid w:val="00585B55"/>
    <w:rsid w:val="00593645"/>
    <w:rsid w:val="005939ED"/>
    <w:rsid w:val="005C2446"/>
    <w:rsid w:val="005C7EF0"/>
    <w:rsid w:val="005D23D0"/>
    <w:rsid w:val="005D6EA8"/>
    <w:rsid w:val="005D7BBF"/>
    <w:rsid w:val="005E48D1"/>
    <w:rsid w:val="005F4D7B"/>
    <w:rsid w:val="00603207"/>
    <w:rsid w:val="0060739E"/>
    <w:rsid w:val="0061729D"/>
    <w:rsid w:val="0063062E"/>
    <w:rsid w:val="00633392"/>
    <w:rsid w:val="006412FC"/>
    <w:rsid w:val="006416D2"/>
    <w:rsid w:val="00641ADE"/>
    <w:rsid w:val="00653189"/>
    <w:rsid w:val="00655C40"/>
    <w:rsid w:val="00660756"/>
    <w:rsid w:val="00662BAB"/>
    <w:rsid w:val="00670050"/>
    <w:rsid w:val="006770B8"/>
    <w:rsid w:val="006915B7"/>
    <w:rsid w:val="00691DE2"/>
    <w:rsid w:val="00693472"/>
    <w:rsid w:val="006A07E7"/>
    <w:rsid w:val="006A1995"/>
    <w:rsid w:val="006A6B66"/>
    <w:rsid w:val="006B25D8"/>
    <w:rsid w:val="006B29CC"/>
    <w:rsid w:val="006C187B"/>
    <w:rsid w:val="006C3060"/>
    <w:rsid w:val="006C3A46"/>
    <w:rsid w:val="006C3E89"/>
    <w:rsid w:val="006C6246"/>
    <w:rsid w:val="006C769F"/>
    <w:rsid w:val="006D28B4"/>
    <w:rsid w:val="006D6D6A"/>
    <w:rsid w:val="0070209B"/>
    <w:rsid w:val="007022D4"/>
    <w:rsid w:val="0070230E"/>
    <w:rsid w:val="007053C6"/>
    <w:rsid w:val="00706D38"/>
    <w:rsid w:val="00711882"/>
    <w:rsid w:val="00711AE4"/>
    <w:rsid w:val="0072054A"/>
    <w:rsid w:val="0077010A"/>
    <w:rsid w:val="007A3A32"/>
    <w:rsid w:val="007A6472"/>
    <w:rsid w:val="007C0271"/>
    <w:rsid w:val="007C48F6"/>
    <w:rsid w:val="007D6D0D"/>
    <w:rsid w:val="007D7DF8"/>
    <w:rsid w:val="007E11CB"/>
    <w:rsid w:val="007E22F8"/>
    <w:rsid w:val="007E56A6"/>
    <w:rsid w:val="007F61E0"/>
    <w:rsid w:val="00803A6B"/>
    <w:rsid w:val="008061DA"/>
    <w:rsid w:val="00807050"/>
    <w:rsid w:val="00811CE3"/>
    <w:rsid w:val="00822AC6"/>
    <w:rsid w:val="00830F6C"/>
    <w:rsid w:val="00832940"/>
    <w:rsid w:val="0083444D"/>
    <w:rsid w:val="00845193"/>
    <w:rsid w:val="00851049"/>
    <w:rsid w:val="00852083"/>
    <w:rsid w:val="00853793"/>
    <w:rsid w:val="00855362"/>
    <w:rsid w:val="00857D3B"/>
    <w:rsid w:val="00863EAC"/>
    <w:rsid w:val="00863F9B"/>
    <w:rsid w:val="0086692F"/>
    <w:rsid w:val="00873B4C"/>
    <w:rsid w:val="008740A4"/>
    <w:rsid w:val="00876838"/>
    <w:rsid w:val="0087754E"/>
    <w:rsid w:val="0088128C"/>
    <w:rsid w:val="0088289F"/>
    <w:rsid w:val="008855DA"/>
    <w:rsid w:val="008870DB"/>
    <w:rsid w:val="008979D0"/>
    <w:rsid w:val="008A452B"/>
    <w:rsid w:val="008A5C87"/>
    <w:rsid w:val="008A7A26"/>
    <w:rsid w:val="008B53DD"/>
    <w:rsid w:val="008B6D36"/>
    <w:rsid w:val="008D05A7"/>
    <w:rsid w:val="008D1BF1"/>
    <w:rsid w:val="008E713A"/>
    <w:rsid w:val="008F6F36"/>
    <w:rsid w:val="00903611"/>
    <w:rsid w:val="00903EE1"/>
    <w:rsid w:val="0090671F"/>
    <w:rsid w:val="00910153"/>
    <w:rsid w:val="00912C2D"/>
    <w:rsid w:val="00913D07"/>
    <w:rsid w:val="00924606"/>
    <w:rsid w:val="00934D23"/>
    <w:rsid w:val="00944C65"/>
    <w:rsid w:val="00946C73"/>
    <w:rsid w:val="00954D75"/>
    <w:rsid w:val="009639BA"/>
    <w:rsid w:val="00965107"/>
    <w:rsid w:val="00966DE1"/>
    <w:rsid w:val="009773C2"/>
    <w:rsid w:val="00982AB2"/>
    <w:rsid w:val="00986C05"/>
    <w:rsid w:val="00990B46"/>
    <w:rsid w:val="00991D81"/>
    <w:rsid w:val="0099443D"/>
    <w:rsid w:val="009A37D6"/>
    <w:rsid w:val="009A39FB"/>
    <w:rsid w:val="009B03D6"/>
    <w:rsid w:val="009B50E0"/>
    <w:rsid w:val="009B68BA"/>
    <w:rsid w:val="009C7A43"/>
    <w:rsid w:val="009E0C4E"/>
    <w:rsid w:val="009F015E"/>
    <w:rsid w:val="009F0E49"/>
    <w:rsid w:val="009F53F2"/>
    <w:rsid w:val="00A015E1"/>
    <w:rsid w:val="00A10787"/>
    <w:rsid w:val="00A1393E"/>
    <w:rsid w:val="00A15499"/>
    <w:rsid w:val="00A17937"/>
    <w:rsid w:val="00A2181F"/>
    <w:rsid w:val="00A3668D"/>
    <w:rsid w:val="00A4206E"/>
    <w:rsid w:val="00A459B5"/>
    <w:rsid w:val="00A57AB9"/>
    <w:rsid w:val="00A63D69"/>
    <w:rsid w:val="00A64CBF"/>
    <w:rsid w:val="00A65D84"/>
    <w:rsid w:val="00A6720E"/>
    <w:rsid w:val="00A71801"/>
    <w:rsid w:val="00A7331B"/>
    <w:rsid w:val="00A76668"/>
    <w:rsid w:val="00A766B3"/>
    <w:rsid w:val="00A858A7"/>
    <w:rsid w:val="00A96E6E"/>
    <w:rsid w:val="00AA0276"/>
    <w:rsid w:val="00AB135E"/>
    <w:rsid w:val="00AB1EF7"/>
    <w:rsid w:val="00AC125A"/>
    <w:rsid w:val="00AC5150"/>
    <w:rsid w:val="00AD4227"/>
    <w:rsid w:val="00AD7BAE"/>
    <w:rsid w:val="00AD7CFF"/>
    <w:rsid w:val="00AE1AD9"/>
    <w:rsid w:val="00AE4956"/>
    <w:rsid w:val="00AF7D2D"/>
    <w:rsid w:val="00B0135F"/>
    <w:rsid w:val="00B17A5B"/>
    <w:rsid w:val="00B204CA"/>
    <w:rsid w:val="00B2152D"/>
    <w:rsid w:val="00B24D5F"/>
    <w:rsid w:val="00B24F96"/>
    <w:rsid w:val="00B42F7B"/>
    <w:rsid w:val="00B4557E"/>
    <w:rsid w:val="00B46704"/>
    <w:rsid w:val="00B47E62"/>
    <w:rsid w:val="00B5466A"/>
    <w:rsid w:val="00B54747"/>
    <w:rsid w:val="00B55242"/>
    <w:rsid w:val="00B57431"/>
    <w:rsid w:val="00B6535A"/>
    <w:rsid w:val="00B76E10"/>
    <w:rsid w:val="00B922C9"/>
    <w:rsid w:val="00BA43F6"/>
    <w:rsid w:val="00BB7958"/>
    <w:rsid w:val="00BB7D4F"/>
    <w:rsid w:val="00BC3CA0"/>
    <w:rsid w:val="00BC43D2"/>
    <w:rsid w:val="00BD20B1"/>
    <w:rsid w:val="00BD332C"/>
    <w:rsid w:val="00BD76D7"/>
    <w:rsid w:val="00BE2C3A"/>
    <w:rsid w:val="00C018B5"/>
    <w:rsid w:val="00C0289D"/>
    <w:rsid w:val="00C05A40"/>
    <w:rsid w:val="00C2559C"/>
    <w:rsid w:val="00C32E7C"/>
    <w:rsid w:val="00C37B9B"/>
    <w:rsid w:val="00C41366"/>
    <w:rsid w:val="00C4524F"/>
    <w:rsid w:val="00C46D17"/>
    <w:rsid w:val="00C644CB"/>
    <w:rsid w:val="00C74503"/>
    <w:rsid w:val="00C92B36"/>
    <w:rsid w:val="00CA00A8"/>
    <w:rsid w:val="00CA0F1E"/>
    <w:rsid w:val="00CB187A"/>
    <w:rsid w:val="00CB43F8"/>
    <w:rsid w:val="00CC55EB"/>
    <w:rsid w:val="00CD5D31"/>
    <w:rsid w:val="00CD7163"/>
    <w:rsid w:val="00CE0214"/>
    <w:rsid w:val="00CE1A6F"/>
    <w:rsid w:val="00CE24AB"/>
    <w:rsid w:val="00CF2204"/>
    <w:rsid w:val="00D0100C"/>
    <w:rsid w:val="00D02022"/>
    <w:rsid w:val="00D062C9"/>
    <w:rsid w:val="00D0701C"/>
    <w:rsid w:val="00D17B6E"/>
    <w:rsid w:val="00D20CE5"/>
    <w:rsid w:val="00D34C9B"/>
    <w:rsid w:val="00D51671"/>
    <w:rsid w:val="00D51D95"/>
    <w:rsid w:val="00D51E64"/>
    <w:rsid w:val="00D55AF8"/>
    <w:rsid w:val="00D60C62"/>
    <w:rsid w:val="00D663E1"/>
    <w:rsid w:val="00D776CD"/>
    <w:rsid w:val="00D810B8"/>
    <w:rsid w:val="00D85BC7"/>
    <w:rsid w:val="00D86F25"/>
    <w:rsid w:val="00D873EE"/>
    <w:rsid w:val="00D90569"/>
    <w:rsid w:val="00D91A7D"/>
    <w:rsid w:val="00D97B5B"/>
    <w:rsid w:val="00DB1A06"/>
    <w:rsid w:val="00DB3301"/>
    <w:rsid w:val="00DC45D8"/>
    <w:rsid w:val="00DC7B86"/>
    <w:rsid w:val="00DD00AB"/>
    <w:rsid w:val="00DE030B"/>
    <w:rsid w:val="00DE0F49"/>
    <w:rsid w:val="00DE48FF"/>
    <w:rsid w:val="00DE6D52"/>
    <w:rsid w:val="00DF4B39"/>
    <w:rsid w:val="00E04DFD"/>
    <w:rsid w:val="00E05CB7"/>
    <w:rsid w:val="00E13ABE"/>
    <w:rsid w:val="00E15A55"/>
    <w:rsid w:val="00E2534E"/>
    <w:rsid w:val="00E262F5"/>
    <w:rsid w:val="00E31AE7"/>
    <w:rsid w:val="00E36A99"/>
    <w:rsid w:val="00E37517"/>
    <w:rsid w:val="00E4534F"/>
    <w:rsid w:val="00E672CB"/>
    <w:rsid w:val="00E713F9"/>
    <w:rsid w:val="00E74834"/>
    <w:rsid w:val="00E97FAD"/>
    <w:rsid w:val="00EA1431"/>
    <w:rsid w:val="00EA4E93"/>
    <w:rsid w:val="00EB5CDB"/>
    <w:rsid w:val="00ED13C6"/>
    <w:rsid w:val="00ED2D01"/>
    <w:rsid w:val="00EE063A"/>
    <w:rsid w:val="00EE3CE8"/>
    <w:rsid w:val="00EE46AE"/>
    <w:rsid w:val="00EF5C39"/>
    <w:rsid w:val="00F035BF"/>
    <w:rsid w:val="00F03E45"/>
    <w:rsid w:val="00F07236"/>
    <w:rsid w:val="00F12B4C"/>
    <w:rsid w:val="00F2016C"/>
    <w:rsid w:val="00F21026"/>
    <w:rsid w:val="00F230D8"/>
    <w:rsid w:val="00F2486B"/>
    <w:rsid w:val="00F30780"/>
    <w:rsid w:val="00F31F43"/>
    <w:rsid w:val="00F31FB9"/>
    <w:rsid w:val="00F40524"/>
    <w:rsid w:val="00F532E0"/>
    <w:rsid w:val="00F60930"/>
    <w:rsid w:val="00F60B64"/>
    <w:rsid w:val="00F63449"/>
    <w:rsid w:val="00F640BE"/>
    <w:rsid w:val="00F66F32"/>
    <w:rsid w:val="00F72AFD"/>
    <w:rsid w:val="00F76F85"/>
    <w:rsid w:val="00F81E87"/>
    <w:rsid w:val="00F81F52"/>
    <w:rsid w:val="00F8427B"/>
    <w:rsid w:val="00F91B20"/>
    <w:rsid w:val="00FA3F16"/>
    <w:rsid w:val="00FA6D92"/>
    <w:rsid w:val="00FB415E"/>
    <w:rsid w:val="00FD62D7"/>
    <w:rsid w:val="00FF743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47625712-A59F-408C-8389-E3509C1BC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5B97"/>
    <w:pPr>
      <w:suppressAutoHyphens/>
    </w:pPr>
    <w:rPr>
      <w:rFonts w:ascii="Alfabet" w:eastAsia="Calibri" w:hAnsi="Alfabet" w:cs="Arial"/>
      <w:lang w:eastAsia="zh-CN"/>
    </w:rPr>
  </w:style>
  <w:style w:type="paragraph" w:styleId="Ttulo1">
    <w:name w:val="heading 1"/>
    <w:basedOn w:val="Normal"/>
    <w:next w:val="Normal"/>
    <w:autoRedefine/>
    <w:qFormat/>
    <w:rsid w:val="001C31B9"/>
    <w:pPr>
      <w:keepNext/>
      <w:tabs>
        <w:tab w:val="num" w:pos="0"/>
      </w:tabs>
      <w:spacing w:before="240" w:after="60"/>
      <w:outlineLvl w:val="0"/>
    </w:pPr>
    <w:rPr>
      <w:rFonts w:ascii="Alfabet Bold" w:eastAsia="Times New Roman" w:hAnsi="Alfabet Bold" w:cs="Times New Roman"/>
      <w:b/>
      <w:bCs/>
      <w:smallCaps/>
      <w:color w:val="24436F"/>
      <w:kern w:val="2"/>
      <w:sz w:val="36"/>
      <w:szCs w:val="32"/>
    </w:rPr>
  </w:style>
  <w:style w:type="paragraph" w:styleId="Ttulo2">
    <w:name w:val="heading 2"/>
    <w:basedOn w:val="Normal"/>
    <w:next w:val="Normal"/>
    <w:autoRedefine/>
    <w:qFormat/>
    <w:rsid w:val="001C31B9"/>
    <w:pPr>
      <w:keepNext/>
      <w:keepLines/>
      <w:tabs>
        <w:tab w:val="num" w:pos="0"/>
      </w:tabs>
      <w:spacing w:before="200" w:line="276" w:lineRule="auto"/>
      <w:outlineLvl w:val="1"/>
    </w:pPr>
    <w:rPr>
      <w:rFonts w:ascii="Alfabet Bold" w:eastAsia="Times New Roman" w:hAnsi="Alfabet Bold" w:cs="Calibri"/>
      <w:b/>
      <w:bCs/>
      <w:color w:val="24436F"/>
      <w:sz w:val="28"/>
      <w:szCs w:val="28"/>
    </w:rPr>
  </w:style>
  <w:style w:type="paragraph" w:styleId="Ttulo3">
    <w:name w:val="heading 3"/>
    <w:basedOn w:val="Normal"/>
    <w:next w:val="Normal"/>
    <w:link w:val="Ttulo3Car1"/>
    <w:qFormat/>
    <w:rsid w:val="003D730E"/>
    <w:pPr>
      <w:keepNext/>
      <w:keepLines/>
      <w:tabs>
        <w:tab w:val="num" w:pos="0"/>
      </w:tabs>
      <w:spacing w:before="200" w:line="276" w:lineRule="auto"/>
      <w:outlineLvl w:val="2"/>
    </w:pPr>
    <w:rPr>
      <w:rFonts w:eastAsia="Times New Roman" w:cs="Calibri"/>
      <w:bCs/>
      <w:i/>
      <w:iCs/>
      <w:color w:val="24436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sid w:val="00A015E1"/>
    <w:rPr>
      <w:rFonts w:ascii="Symbol" w:hAnsi="Symbol" w:cs="Symbol" w:hint="default"/>
    </w:rPr>
  </w:style>
  <w:style w:type="character" w:customStyle="1" w:styleId="WW8Num1z1">
    <w:name w:val="WW8Num1z1"/>
    <w:rsid w:val="00A015E1"/>
    <w:rPr>
      <w:rFonts w:ascii="Courier New" w:hAnsi="Courier New" w:cs="Courier New" w:hint="default"/>
    </w:rPr>
  </w:style>
  <w:style w:type="character" w:customStyle="1" w:styleId="WW8Num1z2">
    <w:name w:val="WW8Num1z2"/>
    <w:rsid w:val="00A015E1"/>
    <w:rPr>
      <w:rFonts w:ascii="Wingdings" w:hAnsi="Wingdings" w:cs="Wingdings" w:hint="default"/>
    </w:rPr>
  </w:style>
  <w:style w:type="character" w:customStyle="1" w:styleId="WW8Num2z0">
    <w:name w:val="WW8Num2z0"/>
    <w:rsid w:val="00A015E1"/>
    <w:rPr>
      <w:rFonts w:hint="default"/>
    </w:rPr>
  </w:style>
  <w:style w:type="character" w:customStyle="1" w:styleId="WW8Num3z0">
    <w:name w:val="WW8Num3z0"/>
    <w:rsid w:val="00A015E1"/>
    <w:rPr>
      <w:rFonts w:hint="default"/>
    </w:rPr>
  </w:style>
  <w:style w:type="character" w:customStyle="1" w:styleId="WW8Num4z0">
    <w:name w:val="WW8Num4z0"/>
    <w:rsid w:val="00A015E1"/>
    <w:rPr>
      <w:rFonts w:cs="Calibri" w:hint="default"/>
    </w:rPr>
  </w:style>
  <w:style w:type="character" w:customStyle="1" w:styleId="WW8Num5z0">
    <w:name w:val="WW8Num5z0"/>
    <w:rsid w:val="00A015E1"/>
    <w:rPr>
      <w:rFonts w:hint="default"/>
    </w:rPr>
  </w:style>
  <w:style w:type="character" w:customStyle="1" w:styleId="WW8Num6z0">
    <w:name w:val="WW8Num6z0"/>
    <w:rsid w:val="00A015E1"/>
    <w:rPr>
      <w:rFonts w:hint="default"/>
    </w:rPr>
  </w:style>
  <w:style w:type="character" w:customStyle="1" w:styleId="Fuentedeprrafopredeter1">
    <w:name w:val="Fuente de párrafo predeter.1"/>
    <w:rsid w:val="00A015E1"/>
  </w:style>
  <w:style w:type="character" w:customStyle="1" w:styleId="EncabezadoCar">
    <w:name w:val="Encabezado Car"/>
    <w:basedOn w:val="Fuentedeprrafopredeter1"/>
    <w:uiPriority w:val="99"/>
    <w:rsid w:val="00A015E1"/>
  </w:style>
  <w:style w:type="character" w:customStyle="1" w:styleId="PiedepginaCar">
    <w:name w:val="Pie de página Car"/>
    <w:basedOn w:val="Fuentedeprrafopredeter1"/>
    <w:rsid w:val="00A015E1"/>
  </w:style>
  <w:style w:type="character" w:customStyle="1" w:styleId="TtuloCar">
    <w:name w:val="Título Car"/>
    <w:basedOn w:val="Fuentedeprrafopredeter1"/>
    <w:rsid w:val="00A015E1"/>
    <w:rPr>
      <w:rFonts w:ascii="Cambria" w:eastAsia="Times New Roman" w:hAnsi="Cambria" w:cs="Cambria"/>
      <w:color w:val="17365D"/>
      <w:spacing w:val="5"/>
      <w:kern w:val="2"/>
      <w:sz w:val="52"/>
      <w:szCs w:val="52"/>
    </w:rPr>
  </w:style>
  <w:style w:type="character" w:customStyle="1" w:styleId="Ttulo2Car">
    <w:name w:val="Título 2 Car"/>
    <w:basedOn w:val="Fuentedeprrafopredeter1"/>
    <w:rsid w:val="00A015E1"/>
    <w:rPr>
      <w:rFonts w:eastAsia="Times New Roman" w:cs="Calibri"/>
      <w:b/>
      <w:bCs/>
      <w:color w:val="4F81BD"/>
      <w:sz w:val="28"/>
      <w:szCs w:val="28"/>
    </w:rPr>
  </w:style>
  <w:style w:type="character" w:customStyle="1" w:styleId="Ttulo3Car">
    <w:name w:val="Título 3 Car"/>
    <w:basedOn w:val="Fuentedeprrafopredeter1"/>
    <w:rsid w:val="00A015E1"/>
    <w:rPr>
      <w:rFonts w:eastAsia="Times New Roman" w:cs="Calibri"/>
      <w:b/>
      <w:bCs/>
      <w:i/>
      <w:iCs/>
      <w:color w:val="4F81BD"/>
      <w:sz w:val="24"/>
      <w:szCs w:val="24"/>
    </w:rPr>
  </w:style>
  <w:style w:type="character" w:styleId="Hipervnculo">
    <w:name w:val="Hyperlink"/>
    <w:uiPriority w:val="99"/>
    <w:rsid w:val="00A015E1"/>
    <w:rPr>
      <w:color w:val="0000FF"/>
      <w:u w:val="single"/>
    </w:rPr>
  </w:style>
  <w:style w:type="character" w:customStyle="1" w:styleId="TextoindependienteCar">
    <w:name w:val="Texto independiente Car"/>
    <w:basedOn w:val="Fuentedeprrafopredeter1"/>
    <w:rsid w:val="00A015E1"/>
    <w:rPr>
      <w:rFonts w:cs="Calibri"/>
      <w:sz w:val="22"/>
      <w:szCs w:val="22"/>
    </w:rPr>
  </w:style>
  <w:style w:type="character" w:customStyle="1" w:styleId="Ttulo1Car">
    <w:name w:val="Título 1 Car"/>
    <w:basedOn w:val="Fuentedeprrafopredeter1"/>
    <w:rsid w:val="00A015E1"/>
    <w:rPr>
      <w:rFonts w:ascii="Cambria" w:eastAsia="Times New Roman" w:hAnsi="Cambria" w:cs="Times New Roman"/>
      <w:b/>
      <w:bCs/>
      <w:kern w:val="2"/>
      <w:sz w:val="32"/>
      <w:szCs w:val="32"/>
    </w:rPr>
  </w:style>
  <w:style w:type="character" w:customStyle="1" w:styleId="SinespaciadoCar">
    <w:name w:val="Sin espaciado Car"/>
    <w:basedOn w:val="Fuentedeprrafopredeter1"/>
    <w:rsid w:val="00A015E1"/>
    <w:rPr>
      <w:rFonts w:eastAsia="Times New Roman" w:cs="Times New Roman"/>
      <w:sz w:val="22"/>
      <w:szCs w:val="22"/>
      <w:lang w:val="es-ES" w:bidi="ar-SA"/>
    </w:rPr>
  </w:style>
  <w:style w:type="character" w:customStyle="1" w:styleId="TextodegloboCar">
    <w:name w:val="Texto de globo Car"/>
    <w:basedOn w:val="Fuentedeprrafopredeter1"/>
    <w:rsid w:val="00A015E1"/>
    <w:rPr>
      <w:rFonts w:ascii="Tahoma" w:hAnsi="Tahoma" w:cs="Tahoma"/>
      <w:sz w:val="16"/>
      <w:szCs w:val="16"/>
    </w:rPr>
  </w:style>
  <w:style w:type="paragraph" w:customStyle="1" w:styleId="Ttulo10">
    <w:name w:val="Título1"/>
    <w:basedOn w:val="Normal"/>
    <w:next w:val="Normal"/>
    <w:rsid w:val="00A015E1"/>
    <w:pPr>
      <w:pBdr>
        <w:top w:val="none" w:sz="0" w:space="0" w:color="000000"/>
        <w:left w:val="none" w:sz="0" w:space="0" w:color="000000"/>
        <w:bottom w:val="single" w:sz="8" w:space="4" w:color="4F81BD"/>
        <w:right w:val="none" w:sz="0" w:space="0" w:color="000000"/>
      </w:pBdr>
      <w:spacing w:after="300"/>
    </w:pPr>
    <w:rPr>
      <w:rFonts w:ascii="Cambria" w:eastAsia="Times New Roman" w:hAnsi="Cambria" w:cs="Cambria"/>
      <w:color w:val="17365D"/>
      <w:spacing w:val="5"/>
      <w:kern w:val="2"/>
      <w:sz w:val="52"/>
      <w:szCs w:val="52"/>
    </w:rPr>
  </w:style>
  <w:style w:type="paragraph" w:styleId="Textoindependiente">
    <w:name w:val="Body Text"/>
    <w:basedOn w:val="Normal"/>
    <w:rsid w:val="00A015E1"/>
    <w:pPr>
      <w:spacing w:after="120" w:line="276" w:lineRule="auto"/>
    </w:pPr>
    <w:rPr>
      <w:rFonts w:cs="Calibri"/>
      <w:sz w:val="22"/>
      <w:szCs w:val="22"/>
    </w:rPr>
  </w:style>
  <w:style w:type="paragraph" w:styleId="Lista">
    <w:name w:val="List"/>
    <w:basedOn w:val="Textoindependiente"/>
    <w:rsid w:val="00A015E1"/>
    <w:rPr>
      <w:rFonts w:cs="Lucida Sans"/>
    </w:rPr>
  </w:style>
  <w:style w:type="paragraph" w:styleId="Descripcin">
    <w:name w:val="caption"/>
    <w:basedOn w:val="Normal"/>
    <w:qFormat/>
    <w:rsid w:val="00A015E1"/>
    <w:pPr>
      <w:suppressLineNumbers/>
      <w:spacing w:before="120" w:after="120"/>
    </w:pPr>
    <w:rPr>
      <w:rFonts w:cs="Lucida Sans"/>
      <w:i/>
      <w:iCs/>
      <w:sz w:val="24"/>
      <w:szCs w:val="24"/>
    </w:rPr>
  </w:style>
  <w:style w:type="paragraph" w:customStyle="1" w:styleId="ndice">
    <w:name w:val="Índice"/>
    <w:basedOn w:val="Normal"/>
    <w:rsid w:val="00A015E1"/>
    <w:pPr>
      <w:suppressLineNumbers/>
    </w:pPr>
    <w:rPr>
      <w:rFonts w:cs="Lucida Sans"/>
    </w:rPr>
  </w:style>
  <w:style w:type="paragraph" w:customStyle="1" w:styleId="Cabeceraypie">
    <w:name w:val="Cabecera y pie"/>
    <w:basedOn w:val="Normal"/>
    <w:rsid w:val="00A015E1"/>
    <w:pPr>
      <w:suppressLineNumbers/>
      <w:tabs>
        <w:tab w:val="center" w:pos="4819"/>
        <w:tab w:val="right" w:pos="9638"/>
      </w:tabs>
    </w:pPr>
  </w:style>
  <w:style w:type="paragraph" w:styleId="Encabezado">
    <w:name w:val="header"/>
    <w:basedOn w:val="Normal"/>
    <w:uiPriority w:val="99"/>
    <w:rsid w:val="00A015E1"/>
    <w:pPr>
      <w:tabs>
        <w:tab w:val="center" w:pos="4252"/>
        <w:tab w:val="right" w:pos="8504"/>
      </w:tabs>
    </w:pPr>
  </w:style>
  <w:style w:type="paragraph" w:styleId="Piedepgina">
    <w:name w:val="footer"/>
    <w:basedOn w:val="Normal"/>
    <w:rsid w:val="00A015E1"/>
    <w:pPr>
      <w:tabs>
        <w:tab w:val="center" w:pos="4252"/>
        <w:tab w:val="right" w:pos="8504"/>
      </w:tabs>
    </w:pPr>
  </w:style>
  <w:style w:type="paragraph" w:styleId="Prrafodelista">
    <w:name w:val="List Paragraph"/>
    <w:basedOn w:val="Normal"/>
    <w:uiPriority w:val="34"/>
    <w:qFormat/>
    <w:rsid w:val="00A015E1"/>
    <w:pPr>
      <w:spacing w:after="200" w:line="276" w:lineRule="auto"/>
      <w:ind w:left="720"/>
    </w:pPr>
    <w:rPr>
      <w:rFonts w:cs="Calibri"/>
      <w:sz w:val="22"/>
      <w:szCs w:val="22"/>
    </w:rPr>
  </w:style>
  <w:style w:type="paragraph" w:styleId="TDC1">
    <w:name w:val="toc 1"/>
    <w:basedOn w:val="Normal"/>
    <w:next w:val="Normal"/>
    <w:uiPriority w:val="39"/>
    <w:rsid w:val="003D730E"/>
    <w:pPr>
      <w:spacing w:after="100" w:line="276" w:lineRule="auto"/>
    </w:pPr>
    <w:rPr>
      <w:rFonts w:cs="Calibri"/>
      <w:color w:val="24436F"/>
      <w:sz w:val="22"/>
      <w:szCs w:val="22"/>
    </w:rPr>
  </w:style>
  <w:style w:type="paragraph" w:styleId="TDC2">
    <w:name w:val="toc 2"/>
    <w:basedOn w:val="Normal"/>
    <w:next w:val="Normal"/>
    <w:uiPriority w:val="39"/>
    <w:rsid w:val="003D730E"/>
    <w:pPr>
      <w:spacing w:after="100" w:line="276" w:lineRule="auto"/>
      <w:ind w:left="220"/>
    </w:pPr>
    <w:rPr>
      <w:rFonts w:cs="Calibri"/>
      <w:color w:val="24436F"/>
      <w:sz w:val="22"/>
      <w:szCs w:val="22"/>
    </w:rPr>
  </w:style>
  <w:style w:type="paragraph" w:styleId="TDC3">
    <w:name w:val="toc 3"/>
    <w:basedOn w:val="Normal"/>
    <w:next w:val="Normal"/>
    <w:uiPriority w:val="39"/>
    <w:rsid w:val="003D730E"/>
    <w:pPr>
      <w:spacing w:after="100" w:line="276" w:lineRule="auto"/>
      <w:ind w:left="440"/>
    </w:pPr>
    <w:rPr>
      <w:rFonts w:cs="Calibri"/>
      <w:color w:val="24436F"/>
      <w:sz w:val="22"/>
      <w:szCs w:val="22"/>
    </w:rPr>
  </w:style>
  <w:style w:type="paragraph" w:customStyle="1" w:styleId="Titulo1Rojo">
    <w:name w:val="Titulo 1 Rojo"/>
    <w:basedOn w:val="Ttulo1"/>
    <w:next w:val="Ttulo2"/>
    <w:rsid w:val="00A015E1"/>
    <w:pPr>
      <w:keepNext w:val="0"/>
      <w:pageBreakBefore/>
      <w:tabs>
        <w:tab w:val="clear" w:pos="0"/>
      </w:tabs>
      <w:spacing w:before="0" w:after="0"/>
      <w:outlineLvl w:val="9"/>
    </w:pPr>
    <w:rPr>
      <w:rFonts w:ascii="Calibri" w:eastAsia="MS Mincho" w:hAnsi="Calibri" w:cs="Calibri"/>
      <w:smallCaps w:val="0"/>
      <w:color w:val="4F81BD"/>
      <w:kern w:val="0"/>
      <w:szCs w:val="36"/>
    </w:rPr>
  </w:style>
  <w:style w:type="paragraph" w:styleId="Sinespaciado">
    <w:name w:val="No Spacing"/>
    <w:qFormat/>
    <w:rsid w:val="00A015E1"/>
    <w:pPr>
      <w:suppressAutoHyphens/>
    </w:pPr>
    <w:rPr>
      <w:rFonts w:ascii="Calibri" w:hAnsi="Calibri"/>
      <w:sz w:val="22"/>
      <w:szCs w:val="22"/>
      <w:lang w:eastAsia="zh-CN"/>
    </w:rPr>
  </w:style>
  <w:style w:type="paragraph" w:styleId="Textodeglobo">
    <w:name w:val="Balloon Text"/>
    <w:basedOn w:val="Normal"/>
    <w:rsid w:val="00A015E1"/>
    <w:rPr>
      <w:rFonts w:ascii="Tahoma" w:hAnsi="Tahoma" w:cs="Tahoma"/>
      <w:sz w:val="16"/>
      <w:szCs w:val="16"/>
    </w:rPr>
  </w:style>
  <w:style w:type="paragraph" w:customStyle="1" w:styleId="83C42490F30E4671AB51ADAB178B8952">
    <w:name w:val="83C42490F30E4671AB51ADAB178B8952"/>
    <w:rsid w:val="00A015E1"/>
    <w:pPr>
      <w:suppressAutoHyphens/>
      <w:spacing w:after="200" w:line="276" w:lineRule="auto"/>
    </w:pPr>
    <w:rPr>
      <w:rFonts w:ascii="Calibri" w:hAnsi="Calibri"/>
      <w:sz w:val="22"/>
      <w:szCs w:val="22"/>
      <w:lang w:val="en-US" w:eastAsia="zh-CN"/>
    </w:rPr>
  </w:style>
  <w:style w:type="paragraph" w:customStyle="1" w:styleId="Contenidodelatabla">
    <w:name w:val="Contenido de la tabla"/>
    <w:basedOn w:val="Normal"/>
    <w:rsid w:val="00A015E1"/>
    <w:pPr>
      <w:widowControl w:val="0"/>
      <w:suppressLineNumbers/>
    </w:pPr>
  </w:style>
  <w:style w:type="paragraph" w:customStyle="1" w:styleId="Ttulodelatabla">
    <w:name w:val="Título de la tabla"/>
    <w:basedOn w:val="Contenidodelatabla"/>
    <w:rsid w:val="00A015E1"/>
    <w:pPr>
      <w:jc w:val="center"/>
    </w:pPr>
    <w:rPr>
      <w:b/>
      <w:bCs/>
    </w:rPr>
  </w:style>
  <w:style w:type="paragraph" w:styleId="TtulodeTDC">
    <w:name w:val="TOC Heading"/>
    <w:basedOn w:val="Ttulo1"/>
    <w:next w:val="Normal"/>
    <w:uiPriority w:val="39"/>
    <w:unhideWhenUsed/>
    <w:qFormat/>
    <w:rsid w:val="003D730E"/>
    <w:pPr>
      <w:keepLines/>
      <w:tabs>
        <w:tab w:val="clear" w:pos="0"/>
      </w:tabs>
      <w:suppressAutoHyphens w:val="0"/>
      <w:spacing w:after="0" w:line="259" w:lineRule="auto"/>
      <w:outlineLvl w:val="9"/>
    </w:pPr>
    <w:rPr>
      <w:rFonts w:asciiTheme="majorHAnsi" w:eastAsiaTheme="majorEastAsia" w:hAnsiTheme="majorHAnsi" w:cstheme="majorBidi"/>
      <w:b w:val="0"/>
      <w:bCs w:val="0"/>
      <w:smallCaps w:val="0"/>
      <w:color w:val="365F91" w:themeColor="accent1" w:themeShade="BF"/>
      <w:kern w:val="0"/>
      <w:sz w:val="32"/>
      <w:lang w:val="es-AR" w:eastAsia="es-AR"/>
    </w:rPr>
  </w:style>
  <w:style w:type="table" w:styleId="Tablaconcuadrcula">
    <w:name w:val="Table Grid"/>
    <w:basedOn w:val="Tablanormal"/>
    <w:uiPriority w:val="39"/>
    <w:rsid w:val="00BD20B1"/>
    <w:rPr>
      <w:rFonts w:asciiTheme="minorHAnsi" w:eastAsiaTheme="minorHAnsi" w:hAnsiTheme="minorHAnsi" w:cstheme="minorBidi"/>
      <w:sz w:val="22"/>
      <w:szCs w:val="22"/>
      <w:lang w:val="es-A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11">
    <w:name w:val="Tabla de cuadrícula 4 - Énfasis 11"/>
    <w:basedOn w:val="Tablanormal"/>
    <w:uiPriority w:val="49"/>
    <w:rsid w:val="00425B9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itulo4">
    <w:name w:val="Titulo 4"/>
    <w:basedOn w:val="Ttulo3"/>
    <w:link w:val="Titulo4Car"/>
    <w:qFormat/>
    <w:rsid w:val="00AA0276"/>
    <w:rPr>
      <w:i w:val="0"/>
      <w:sz w:val="20"/>
      <w:u w:val="single"/>
    </w:rPr>
  </w:style>
  <w:style w:type="character" w:customStyle="1" w:styleId="Ttulo3Car1">
    <w:name w:val="Título 3 Car1"/>
    <w:basedOn w:val="Fuentedeprrafopredeter"/>
    <w:link w:val="Ttulo3"/>
    <w:rsid w:val="00AA0276"/>
    <w:rPr>
      <w:rFonts w:ascii="Alfabet" w:hAnsi="Alfabet" w:cs="Calibri"/>
      <w:bCs/>
      <w:i/>
      <w:iCs/>
      <w:color w:val="24436F"/>
      <w:sz w:val="24"/>
      <w:szCs w:val="24"/>
      <w:lang w:eastAsia="zh-CN"/>
    </w:rPr>
  </w:style>
  <w:style w:type="character" w:customStyle="1" w:styleId="Titulo4Car">
    <w:name w:val="Titulo 4 Car"/>
    <w:basedOn w:val="Ttulo3Car1"/>
    <w:link w:val="Titulo4"/>
    <w:rsid w:val="00AA0276"/>
    <w:rPr>
      <w:rFonts w:ascii="Alfabet" w:hAnsi="Alfabet" w:cs="Calibri"/>
      <w:bCs/>
      <w:i w:val="0"/>
      <w:iCs/>
      <w:color w:val="24436F"/>
      <w:sz w:val="24"/>
      <w:szCs w:val="24"/>
      <w:u w:val="single"/>
      <w:lang w:eastAsia="zh-CN"/>
    </w:rPr>
  </w:style>
  <w:style w:type="paragraph" w:styleId="NormalWeb">
    <w:name w:val="Normal (Web)"/>
    <w:basedOn w:val="Normal"/>
    <w:uiPriority w:val="99"/>
    <w:semiHidden/>
    <w:unhideWhenUsed/>
    <w:rsid w:val="004E2A00"/>
    <w:pPr>
      <w:suppressAutoHyphens w:val="0"/>
      <w:spacing w:before="100" w:beforeAutospacing="1" w:after="100" w:afterAutospacing="1"/>
    </w:pPr>
    <w:rPr>
      <w:rFonts w:ascii="Times New Roman" w:eastAsia="Times New Roman" w:hAnsi="Times New Roman" w:cs="Times New Roman"/>
      <w:sz w:val="24"/>
      <w:szCs w:val="24"/>
      <w:lang w:val="es-AR" w:eastAsia="es-AR"/>
    </w:rPr>
  </w:style>
  <w:style w:type="character" w:styleId="Textoennegrita">
    <w:name w:val="Strong"/>
    <w:basedOn w:val="Fuentedeprrafopredeter"/>
    <w:uiPriority w:val="22"/>
    <w:qFormat/>
    <w:rsid w:val="00E262F5"/>
    <w:rPr>
      <w:b/>
      <w:bCs/>
    </w:rPr>
  </w:style>
  <w:style w:type="table" w:customStyle="1" w:styleId="Tabladecuadrcula3-nfasis51">
    <w:name w:val="Tabla de cuadrícula 3 - Énfasis 51"/>
    <w:basedOn w:val="Tablanormal"/>
    <w:uiPriority w:val="48"/>
    <w:rsid w:val="00AD7CFF"/>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398617">
      <w:bodyDiv w:val="1"/>
      <w:marLeft w:val="0"/>
      <w:marRight w:val="0"/>
      <w:marTop w:val="0"/>
      <w:marBottom w:val="0"/>
      <w:divBdr>
        <w:top w:val="none" w:sz="0" w:space="0" w:color="auto"/>
        <w:left w:val="none" w:sz="0" w:space="0" w:color="auto"/>
        <w:bottom w:val="none" w:sz="0" w:space="0" w:color="auto"/>
        <w:right w:val="none" w:sz="0" w:space="0" w:color="auto"/>
      </w:divBdr>
    </w:div>
    <w:div w:id="504126076">
      <w:bodyDiv w:val="1"/>
      <w:marLeft w:val="0"/>
      <w:marRight w:val="0"/>
      <w:marTop w:val="0"/>
      <w:marBottom w:val="0"/>
      <w:divBdr>
        <w:top w:val="none" w:sz="0" w:space="0" w:color="auto"/>
        <w:left w:val="none" w:sz="0" w:space="0" w:color="auto"/>
        <w:bottom w:val="none" w:sz="0" w:space="0" w:color="auto"/>
        <w:right w:val="none" w:sz="0" w:space="0" w:color="auto"/>
      </w:divBdr>
    </w:div>
    <w:div w:id="630986528">
      <w:bodyDiv w:val="1"/>
      <w:marLeft w:val="0"/>
      <w:marRight w:val="0"/>
      <w:marTop w:val="0"/>
      <w:marBottom w:val="0"/>
      <w:divBdr>
        <w:top w:val="none" w:sz="0" w:space="0" w:color="auto"/>
        <w:left w:val="none" w:sz="0" w:space="0" w:color="auto"/>
        <w:bottom w:val="none" w:sz="0" w:space="0" w:color="auto"/>
        <w:right w:val="none" w:sz="0" w:space="0" w:color="auto"/>
      </w:divBdr>
    </w:div>
    <w:div w:id="770398008">
      <w:bodyDiv w:val="1"/>
      <w:marLeft w:val="0"/>
      <w:marRight w:val="0"/>
      <w:marTop w:val="0"/>
      <w:marBottom w:val="0"/>
      <w:divBdr>
        <w:top w:val="none" w:sz="0" w:space="0" w:color="auto"/>
        <w:left w:val="none" w:sz="0" w:space="0" w:color="auto"/>
        <w:bottom w:val="none" w:sz="0" w:space="0" w:color="auto"/>
        <w:right w:val="none" w:sz="0" w:space="0" w:color="auto"/>
      </w:divBdr>
    </w:div>
    <w:div w:id="772943133">
      <w:bodyDiv w:val="1"/>
      <w:marLeft w:val="0"/>
      <w:marRight w:val="0"/>
      <w:marTop w:val="0"/>
      <w:marBottom w:val="0"/>
      <w:divBdr>
        <w:top w:val="none" w:sz="0" w:space="0" w:color="auto"/>
        <w:left w:val="none" w:sz="0" w:space="0" w:color="auto"/>
        <w:bottom w:val="none" w:sz="0" w:space="0" w:color="auto"/>
        <w:right w:val="none" w:sz="0" w:space="0" w:color="auto"/>
      </w:divBdr>
    </w:div>
    <w:div w:id="1040399299">
      <w:bodyDiv w:val="1"/>
      <w:marLeft w:val="0"/>
      <w:marRight w:val="0"/>
      <w:marTop w:val="0"/>
      <w:marBottom w:val="0"/>
      <w:divBdr>
        <w:top w:val="none" w:sz="0" w:space="0" w:color="auto"/>
        <w:left w:val="none" w:sz="0" w:space="0" w:color="auto"/>
        <w:bottom w:val="none" w:sz="0" w:space="0" w:color="auto"/>
        <w:right w:val="none" w:sz="0" w:space="0" w:color="auto"/>
      </w:divBdr>
    </w:div>
    <w:div w:id="1497499733">
      <w:bodyDiv w:val="1"/>
      <w:marLeft w:val="0"/>
      <w:marRight w:val="0"/>
      <w:marTop w:val="0"/>
      <w:marBottom w:val="0"/>
      <w:divBdr>
        <w:top w:val="none" w:sz="0" w:space="0" w:color="auto"/>
        <w:left w:val="none" w:sz="0" w:space="0" w:color="auto"/>
        <w:bottom w:val="none" w:sz="0" w:space="0" w:color="auto"/>
        <w:right w:val="none" w:sz="0" w:space="0" w:color="auto"/>
      </w:divBdr>
    </w:div>
    <w:div w:id="165911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6D2A8-B2B5-478A-9B8E-25008FE9D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11798</TotalTime>
  <Pages>64</Pages>
  <Words>10366</Words>
  <Characters>57016</Characters>
  <Application>Microsoft Office Word</Application>
  <DocSecurity>0</DocSecurity>
  <Lines>475</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efrontera</dc:creator>
  <cp:lastModifiedBy>Lopez Gabriela</cp:lastModifiedBy>
  <cp:revision>71</cp:revision>
  <cp:lastPrinted>2024-06-05T14:54:00Z</cp:lastPrinted>
  <dcterms:created xsi:type="dcterms:W3CDTF">2024-11-27T18:32:00Z</dcterms:created>
  <dcterms:modified xsi:type="dcterms:W3CDTF">2024-12-17T12:55:00Z</dcterms:modified>
</cp:coreProperties>
</file>